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078" w:rsidRPr="003C3B3D" w:rsidRDefault="008519AC" w:rsidP="00DD3BB9">
      <w:pPr>
        <w:jc w:val="center"/>
        <w:rPr>
          <w:b/>
          <w:bCs/>
          <w:sz w:val="52"/>
          <w:szCs w:val="52"/>
        </w:rPr>
      </w:pPr>
      <w:r w:rsidRPr="003C3B3D">
        <w:rPr>
          <w:rFonts w:ascii="Arial" w:hAnsi="Arial" w:cs="Arial"/>
          <w:b/>
          <w:bCs/>
          <w:noProof/>
        </w:rPr>
        <w:drawing>
          <wp:inline distT="0" distB="0" distL="0" distR="0">
            <wp:extent cx="2903855" cy="621665"/>
            <wp:effectExtent l="19050" t="0" r="0" b="0"/>
            <wp:docPr id="1" name="Imagem 1" descr="s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senai"/>
                    <pic:cNvPicPr>
                      <a:picLocks noChangeAspect="1" noChangeArrowheads="1"/>
                    </pic:cNvPicPr>
                  </pic:nvPicPr>
                  <pic:blipFill>
                    <a:blip r:embed="rId8"/>
                    <a:srcRect/>
                    <a:stretch>
                      <a:fillRect/>
                    </a:stretch>
                  </pic:blipFill>
                  <pic:spPr bwMode="auto">
                    <a:xfrm>
                      <a:off x="0" y="0"/>
                      <a:ext cx="2903855" cy="621665"/>
                    </a:xfrm>
                    <a:prstGeom prst="rect">
                      <a:avLst/>
                    </a:prstGeom>
                    <a:noFill/>
                    <a:ln w="9525">
                      <a:noFill/>
                      <a:miter lim="800000"/>
                      <a:headEnd/>
                      <a:tailEnd/>
                    </a:ln>
                  </pic:spPr>
                </pic:pic>
              </a:graphicData>
            </a:graphic>
          </wp:inline>
        </w:drawing>
      </w:r>
    </w:p>
    <w:p w:rsidR="00903078" w:rsidRPr="003C3B3D" w:rsidRDefault="00903078" w:rsidP="00DD3BB9">
      <w:pPr>
        <w:spacing w:line="360" w:lineRule="auto"/>
        <w:jc w:val="center"/>
        <w:rPr>
          <w:rFonts w:ascii="Arial" w:hAnsi="Arial" w:cs="Arial"/>
        </w:rPr>
      </w:pPr>
      <w:r w:rsidRPr="003C3B3D">
        <w:rPr>
          <w:rFonts w:ascii="Arial" w:hAnsi="Arial" w:cs="Arial"/>
        </w:rPr>
        <w:t xml:space="preserve">FACULDADE DE TECNOLOGIA SENAI DE </w:t>
      </w:r>
    </w:p>
    <w:p w:rsidR="00903078" w:rsidRPr="003C3B3D" w:rsidRDefault="00903078" w:rsidP="00DD3BB9">
      <w:pPr>
        <w:spacing w:line="360" w:lineRule="auto"/>
        <w:jc w:val="center"/>
        <w:rPr>
          <w:rFonts w:ascii="Arial" w:hAnsi="Arial" w:cs="Arial"/>
        </w:rPr>
      </w:pPr>
      <w:r w:rsidRPr="003C3B3D">
        <w:rPr>
          <w:rFonts w:ascii="Arial" w:hAnsi="Arial" w:cs="Arial"/>
        </w:rPr>
        <w:t>DESENVOLVIMENTO GERENCIAL - FATESG</w:t>
      </w:r>
      <w:r w:rsidRPr="003C3B3D">
        <w:rPr>
          <w:rFonts w:ascii="Arial" w:hAnsi="Arial" w:cs="Arial"/>
        </w:rPr>
        <w:br/>
        <w:t xml:space="preserve">CURSO SUPERIOR DE TECNOLOGIA EM </w:t>
      </w:r>
      <w:r w:rsidR="00F63C51" w:rsidRPr="003C3B3D">
        <w:rPr>
          <w:rFonts w:ascii="Arial" w:hAnsi="Arial" w:cs="Arial"/>
        </w:rPr>
        <w:t>ANÁLISE E DESENVOLVIMENTO DE SISTEMAS</w:t>
      </w:r>
    </w:p>
    <w:p w:rsidR="00903078" w:rsidRPr="003C3B3D" w:rsidRDefault="00903078" w:rsidP="00DD3BB9">
      <w:pPr>
        <w:spacing w:line="360" w:lineRule="auto"/>
        <w:jc w:val="center"/>
        <w:rPr>
          <w:rFonts w:ascii="Arial" w:hAnsi="Arial" w:cs="Arial"/>
          <w:b/>
          <w:bCs/>
          <w:sz w:val="28"/>
          <w:szCs w:val="28"/>
        </w:rPr>
      </w:pPr>
    </w:p>
    <w:p w:rsidR="00903078" w:rsidRPr="003C3B3D" w:rsidRDefault="00903078" w:rsidP="00DD3BB9">
      <w:pPr>
        <w:jc w:val="center"/>
      </w:pPr>
    </w:p>
    <w:p w:rsidR="00903078" w:rsidRPr="003C3B3D" w:rsidRDefault="00903078" w:rsidP="00DD3BB9">
      <w:pPr>
        <w:jc w:val="center"/>
      </w:pPr>
    </w:p>
    <w:p w:rsidR="007E6480" w:rsidRDefault="007E6480" w:rsidP="00DD3BB9">
      <w:pPr>
        <w:spacing w:line="360" w:lineRule="auto"/>
        <w:jc w:val="center"/>
        <w:rPr>
          <w:rFonts w:ascii="Arial" w:hAnsi="Arial" w:cs="Arial"/>
          <w:sz w:val="28"/>
          <w:szCs w:val="28"/>
        </w:rPr>
      </w:pPr>
      <w:r>
        <w:rPr>
          <w:rFonts w:ascii="Arial" w:hAnsi="Arial" w:cs="Arial"/>
          <w:sz w:val="28"/>
          <w:szCs w:val="28"/>
        </w:rPr>
        <w:t>Eder Roger Souza</w:t>
      </w:r>
    </w:p>
    <w:p w:rsidR="007E6480" w:rsidRDefault="007E6480" w:rsidP="00DD3BB9">
      <w:pPr>
        <w:spacing w:line="360" w:lineRule="auto"/>
        <w:jc w:val="center"/>
        <w:rPr>
          <w:rFonts w:ascii="Arial" w:hAnsi="Arial" w:cs="Arial"/>
          <w:sz w:val="28"/>
          <w:szCs w:val="28"/>
        </w:rPr>
      </w:pPr>
      <w:r>
        <w:rPr>
          <w:rFonts w:ascii="Arial" w:hAnsi="Arial" w:cs="Arial"/>
          <w:sz w:val="28"/>
          <w:szCs w:val="28"/>
        </w:rPr>
        <w:t>Gleuvanir Alves Albino</w:t>
      </w:r>
    </w:p>
    <w:p w:rsidR="007E6480" w:rsidRDefault="007E6480" w:rsidP="00DD3BB9">
      <w:pPr>
        <w:spacing w:line="360" w:lineRule="auto"/>
        <w:jc w:val="center"/>
        <w:rPr>
          <w:rFonts w:ascii="Arial" w:hAnsi="Arial" w:cs="Arial"/>
          <w:sz w:val="28"/>
          <w:szCs w:val="28"/>
        </w:rPr>
      </w:pPr>
      <w:r>
        <w:rPr>
          <w:rFonts w:ascii="Arial" w:hAnsi="Arial" w:cs="Arial"/>
          <w:sz w:val="28"/>
          <w:szCs w:val="28"/>
        </w:rPr>
        <w:t>Kairo de Jesus Silva</w:t>
      </w:r>
    </w:p>
    <w:p w:rsidR="007E6480" w:rsidRPr="003C3B3D" w:rsidRDefault="007E6480" w:rsidP="00DD3BB9">
      <w:pPr>
        <w:spacing w:line="360" w:lineRule="auto"/>
        <w:jc w:val="center"/>
        <w:rPr>
          <w:b/>
          <w:bCs/>
          <w:sz w:val="52"/>
          <w:szCs w:val="52"/>
        </w:rPr>
      </w:pPr>
    </w:p>
    <w:p w:rsidR="00903078" w:rsidRPr="003C3B3D" w:rsidRDefault="00903078" w:rsidP="00DD3BB9">
      <w:pPr>
        <w:jc w:val="center"/>
        <w:rPr>
          <w:b/>
          <w:bCs/>
          <w:sz w:val="20"/>
          <w:szCs w:val="20"/>
        </w:rPr>
      </w:pPr>
    </w:p>
    <w:p w:rsidR="00903078" w:rsidRPr="003C3B3D" w:rsidRDefault="00903078" w:rsidP="00DD3BB9">
      <w:pPr>
        <w:jc w:val="center"/>
        <w:rPr>
          <w:bCs/>
          <w:sz w:val="20"/>
          <w:szCs w:val="20"/>
        </w:rPr>
      </w:pPr>
    </w:p>
    <w:p w:rsidR="00903078" w:rsidRPr="003C3B3D" w:rsidRDefault="00903078" w:rsidP="00DD3BB9">
      <w:pPr>
        <w:jc w:val="center"/>
        <w:rPr>
          <w:rFonts w:ascii="Arial" w:hAnsi="Arial" w:cs="Arial"/>
          <w:bCs/>
          <w:sz w:val="20"/>
          <w:szCs w:val="20"/>
        </w:rPr>
      </w:pPr>
    </w:p>
    <w:p w:rsidR="00903078" w:rsidRPr="003C3B3D" w:rsidRDefault="00903078" w:rsidP="00DD3BB9">
      <w:pPr>
        <w:jc w:val="center"/>
        <w:rPr>
          <w:rFonts w:ascii="Arial" w:hAnsi="Arial" w:cs="Arial"/>
          <w:bCs/>
          <w:sz w:val="20"/>
          <w:szCs w:val="20"/>
        </w:rPr>
      </w:pPr>
    </w:p>
    <w:p w:rsidR="00903078" w:rsidRPr="003C3B3D" w:rsidRDefault="00903078" w:rsidP="00DD3BB9">
      <w:pPr>
        <w:jc w:val="center"/>
        <w:rPr>
          <w:rFonts w:ascii="Arial" w:hAnsi="Arial" w:cs="Arial"/>
          <w:bCs/>
          <w:sz w:val="20"/>
          <w:szCs w:val="20"/>
        </w:rPr>
      </w:pPr>
    </w:p>
    <w:p w:rsidR="00903078" w:rsidRPr="003C3B3D" w:rsidRDefault="00903078" w:rsidP="00DD3BB9">
      <w:pPr>
        <w:jc w:val="center"/>
        <w:rPr>
          <w:rFonts w:ascii="Arial" w:hAnsi="Arial" w:cs="Arial"/>
          <w:b/>
          <w:bCs/>
        </w:rPr>
      </w:pPr>
    </w:p>
    <w:p w:rsidR="00903078" w:rsidRPr="003C3B3D" w:rsidRDefault="007E6480" w:rsidP="00DD3BB9">
      <w:pPr>
        <w:jc w:val="center"/>
        <w:rPr>
          <w:rFonts w:ascii="Arial" w:hAnsi="Arial" w:cs="Arial"/>
          <w:b/>
          <w:bCs/>
        </w:rPr>
      </w:pPr>
      <w:r>
        <w:rPr>
          <w:rFonts w:ascii="Arial" w:hAnsi="Arial" w:cs="Arial"/>
          <w:b/>
          <w:bCs/>
        </w:rPr>
        <w:t>Container de Resíduos</w:t>
      </w:r>
    </w:p>
    <w:p w:rsidR="00903078" w:rsidRPr="003C3B3D" w:rsidRDefault="00903078" w:rsidP="00DD3BB9">
      <w:pPr>
        <w:spacing w:line="480" w:lineRule="auto"/>
        <w:jc w:val="center"/>
        <w:rPr>
          <w:rFonts w:ascii="Arial" w:hAnsi="Arial" w:cs="Arial"/>
        </w:rPr>
      </w:pPr>
      <w:r w:rsidRPr="003C3B3D">
        <w:rPr>
          <w:rFonts w:ascii="Arial" w:hAnsi="Arial" w:cs="Arial"/>
        </w:rPr>
        <w:t xml:space="preserve"> </w:t>
      </w: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rPr>
          <w:rFonts w:ascii="Arial" w:hAnsi="Arial" w:cs="Arial"/>
        </w:rPr>
      </w:pPr>
    </w:p>
    <w:p w:rsidR="00903078" w:rsidRPr="003C3B3D" w:rsidRDefault="00903078" w:rsidP="00DD3BB9">
      <w:pPr>
        <w:jc w:val="center"/>
        <w:rPr>
          <w:rFonts w:ascii="Arial" w:hAnsi="Arial" w:cs="Arial"/>
        </w:rPr>
      </w:pPr>
    </w:p>
    <w:p w:rsidR="00903078" w:rsidRPr="003C3B3D" w:rsidRDefault="00903078" w:rsidP="00DD3BB9">
      <w:pPr>
        <w:jc w:val="center"/>
        <w:rPr>
          <w:rFonts w:ascii="Arial" w:hAnsi="Arial" w:cs="Arial"/>
          <w:b/>
          <w:bCs/>
        </w:rPr>
      </w:pPr>
    </w:p>
    <w:p w:rsidR="00903078" w:rsidRPr="003C3B3D" w:rsidRDefault="00903078" w:rsidP="00DD3BB9">
      <w:pPr>
        <w:jc w:val="center"/>
      </w:pPr>
      <w:r w:rsidRPr="003C3B3D">
        <w:rPr>
          <w:rFonts w:ascii="Arial" w:hAnsi="Arial" w:cs="Arial"/>
        </w:rPr>
        <w:t xml:space="preserve">Professor-Orientador: </w:t>
      </w:r>
      <w:r w:rsidR="007E6480">
        <w:rPr>
          <w:rFonts w:ascii="Arial" w:hAnsi="Arial" w:cs="Arial"/>
        </w:rPr>
        <w:t xml:space="preserve">Me. </w:t>
      </w:r>
      <w:r w:rsidR="007E6480" w:rsidRPr="00CD4C17">
        <w:rPr>
          <w:rFonts w:ascii="Arial" w:hAnsi="Arial" w:cs="Arial"/>
        </w:rPr>
        <w:t>Eugênio Júlio Messala Cândido Carvalho</w:t>
      </w: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jc w:val="center"/>
      </w:pPr>
    </w:p>
    <w:p w:rsidR="00903078" w:rsidRPr="003C3B3D" w:rsidRDefault="00903078" w:rsidP="00DD3BB9">
      <w:pPr>
        <w:spacing w:line="360" w:lineRule="auto"/>
        <w:jc w:val="center"/>
        <w:rPr>
          <w:rFonts w:ascii="Arial" w:hAnsi="Arial" w:cs="Arial"/>
        </w:rPr>
      </w:pPr>
      <w:r w:rsidRPr="003C3B3D">
        <w:rPr>
          <w:rFonts w:ascii="Arial" w:hAnsi="Arial" w:cs="Arial"/>
        </w:rPr>
        <w:lastRenderedPageBreak/>
        <w:t>GOIÂNIA</w:t>
      </w:r>
    </w:p>
    <w:p w:rsidR="00903078" w:rsidRPr="003C3B3D" w:rsidRDefault="00903078" w:rsidP="00DD3BB9">
      <w:pPr>
        <w:spacing w:line="360" w:lineRule="auto"/>
        <w:jc w:val="center"/>
        <w:rPr>
          <w:rFonts w:ascii="Arial" w:hAnsi="Arial" w:cs="Arial"/>
        </w:rPr>
      </w:pPr>
      <w:r w:rsidRPr="003C3B3D">
        <w:rPr>
          <w:rFonts w:ascii="Arial" w:hAnsi="Arial" w:cs="Arial"/>
        </w:rPr>
        <w:t>2012</w:t>
      </w:r>
    </w:p>
    <w:p w:rsidR="00F63C51" w:rsidRPr="003C3B3D" w:rsidRDefault="00903078">
      <w:r w:rsidRPr="003C3B3D">
        <w:br w:type="page"/>
      </w:r>
    </w:p>
    <w:p w:rsidR="00F63C51" w:rsidRPr="003C3B3D" w:rsidRDefault="00F63C51" w:rsidP="00E96EEE">
      <w:pPr>
        <w:spacing w:after="600"/>
        <w:jc w:val="center"/>
        <w:rPr>
          <w:rFonts w:ascii="Arial" w:hAnsi="Arial" w:cs="Arial"/>
          <w:b/>
          <w:sz w:val="28"/>
          <w:szCs w:val="28"/>
        </w:rPr>
      </w:pPr>
      <w:r w:rsidRPr="003C3B3D">
        <w:rPr>
          <w:rFonts w:ascii="Arial" w:hAnsi="Arial" w:cs="Arial"/>
          <w:b/>
          <w:sz w:val="28"/>
          <w:szCs w:val="28"/>
        </w:rPr>
        <w:lastRenderedPageBreak/>
        <w:t>PREFÁCIO</w:t>
      </w:r>
    </w:p>
    <w:p w:rsidR="00F63C51" w:rsidRPr="003C3B3D" w:rsidRDefault="007E6480" w:rsidP="00F63C51">
      <w:pPr>
        <w:pStyle w:val="Pargrafo"/>
        <w:rPr>
          <w:color w:val="auto"/>
        </w:rPr>
      </w:pPr>
      <w:r>
        <w:rPr>
          <w:color w:val="auto"/>
        </w:rPr>
        <w:t>Não preenchido.</w:t>
      </w:r>
    </w:p>
    <w:p w:rsidR="00F63C51" w:rsidRPr="003C3B3D" w:rsidRDefault="00F63C51" w:rsidP="00F63C51">
      <w:pPr>
        <w:jc w:val="center"/>
        <w:rPr>
          <w:rFonts w:ascii="Arial" w:hAnsi="Arial" w:cs="Arial"/>
          <w:b/>
        </w:rPr>
      </w:pPr>
    </w:p>
    <w:p w:rsidR="00F63C51" w:rsidRPr="003C3B3D" w:rsidRDefault="00F63C51">
      <w:r w:rsidRPr="003C3B3D">
        <w:br w:type="page"/>
      </w:r>
    </w:p>
    <w:p w:rsidR="00903078" w:rsidRPr="003C3B3D" w:rsidRDefault="00903078" w:rsidP="00E96EEE">
      <w:pPr>
        <w:spacing w:after="600"/>
        <w:jc w:val="center"/>
        <w:rPr>
          <w:rFonts w:ascii="Arial" w:hAnsi="Arial" w:cs="Arial"/>
          <w:b/>
          <w:sz w:val="28"/>
          <w:szCs w:val="28"/>
        </w:rPr>
      </w:pPr>
      <w:r w:rsidRPr="003C3B3D">
        <w:rPr>
          <w:rFonts w:ascii="Arial" w:hAnsi="Arial" w:cs="Arial"/>
          <w:b/>
          <w:sz w:val="28"/>
          <w:szCs w:val="28"/>
        </w:rPr>
        <w:lastRenderedPageBreak/>
        <w:t>SUMÁRIO</w:t>
      </w:r>
    </w:p>
    <w:p w:rsidR="005C41E8" w:rsidRDefault="006222B7">
      <w:pPr>
        <w:pStyle w:val="TOC1"/>
        <w:rPr>
          <w:rFonts w:asciiTheme="minorHAnsi" w:eastAsiaTheme="minorEastAsia" w:hAnsiTheme="minorHAnsi" w:cstheme="minorBidi"/>
          <w:b w:val="0"/>
          <w:kern w:val="2"/>
          <w:sz w:val="22"/>
          <w:szCs w:val="22"/>
          <w14:ligatures w14:val="standard"/>
        </w:rPr>
      </w:pPr>
      <w:r w:rsidRPr="003C3B3D">
        <w:fldChar w:fldCharType="begin"/>
      </w:r>
      <w:r w:rsidR="00E96EEE" w:rsidRPr="003C3B3D">
        <w:instrText xml:space="preserve"> TOC \o "1-3" \h \z \u </w:instrText>
      </w:r>
      <w:r w:rsidRPr="003C3B3D">
        <w:fldChar w:fldCharType="separate"/>
      </w:r>
      <w:hyperlink w:anchor="_Toc340689517" w:history="1">
        <w:r w:rsidR="005C41E8" w:rsidRPr="004C4B71">
          <w:rPr>
            <w:rStyle w:val="Hyperlink"/>
          </w:rPr>
          <w:t>LISTA DE FIGURAS</w:t>
        </w:r>
        <w:r w:rsidR="005C41E8">
          <w:rPr>
            <w:webHidden/>
          </w:rPr>
          <w:tab/>
        </w:r>
        <w:r w:rsidR="005C41E8">
          <w:rPr>
            <w:webHidden/>
          </w:rPr>
          <w:fldChar w:fldCharType="begin"/>
        </w:r>
        <w:r w:rsidR="005C41E8">
          <w:rPr>
            <w:webHidden/>
          </w:rPr>
          <w:instrText xml:space="preserve"> PAGEREF _Toc340689517 \h </w:instrText>
        </w:r>
        <w:r w:rsidR="005C41E8">
          <w:rPr>
            <w:webHidden/>
          </w:rPr>
        </w:r>
        <w:r w:rsidR="005C41E8">
          <w:rPr>
            <w:webHidden/>
          </w:rPr>
          <w:fldChar w:fldCharType="separate"/>
        </w:r>
        <w:r w:rsidR="005C41E8">
          <w:rPr>
            <w:webHidden/>
          </w:rPr>
          <w:t>8</w:t>
        </w:r>
        <w:r w:rsidR="005C41E8">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18" w:history="1">
        <w:r w:rsidRPr="004C4B71">
          <w:rPr>
            <w:rStyle w:val="Hyperlink"/>
          </w:rPr>
          <w:t>LISTA DE TABELAS</w:t>
        </w:r>
        <w:r>
          <w:rPr>
            <w:webHidden/>
          </w:rPr>
          <w:tab/>
        </w:r>
        <w:r>
          <w:rPr>
            <w:webHidden/>
          </w:rPr>
          <w:fldChar w:fldCharType="begin"/>
        </w:r>
        <w:r>
          <w:rPr>
            <w:webHidden/>
          </w:rPr>
          <w:instrText xml:space="preserve"> PAGEREF _Toc340689518 \h </w:instrText>
        </w:r>
        <w:r>
          <w:rPr>
            <w:webHidden/>
          </w:rPr>
        </w:r>
        <w:r>
          <w:rPr>
            <w:webHidden/>
          </w:rPr>
          <w:fldChar w:fldCharType="separate"/>
        </w:r>
        <w:r>
          <w:rPr>
            <w:webHidden/>
          </w:rPr>
          <w:t>9</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19" w:history="1">
        <w:r w:rsidRPr="004C4B71">
          <w:rPr>
            <w:rStyle w:val="Hyperlink"/>
          </w:rPr>
          <w:t>INTRODUÇÃO</w:t>
        </w:r>
        <w:r>
          <w:rPr>
            <w:webHidden/>
          </w:rPr>
          <w:tab/>
        </w:r>
        <w:r>
          <w:rPr>
            <w:webHidden/>
          </w:rPr>
          <w:fldChar w:fldCharType="begin"/>
        </w:r>
        <w:r>
          <w:rPr>
            <w:webHidden/>
          </w:rPr>
          <w:instrText xml:space="preserve"> PAGEREF _Toc340689519 \h </w:instrText>
        </w:r>
        <w:r>
          <w:rPr>
            <w:webHidden/>
          </w:rPr>
        </w:r>
        <w:r>
          <w:rPr>
            <w:webHidden/>
          </w:rPr>
          <w:fldChar w:fldCharType="separate"/>
        </w:r>
        <w:r>
          <w:rPr>
            <w:webHidden/>
          </w:rPr>
          <w:t>10</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0" w:history="1">
        <w:r w:rsidRPr="004C4B71">
          <w:rPr>
            <w:rStyle w:val="Hyperlink"/>
            <w:rFonts w:eastAsiaTheme="majorEastAsia"/>
            <w:noProof/>
          </w:rPr>
          <w:t>1.1 - Finalidade</w:t>
        </w:r>
        <w:r>
          <w:rPr>
            <w:noProof/>
            <w:webHidden/>
          </w:rPr>
          <w:tab/>
        </w:r>
        <w:r>
          <w:rPr>
            <w:noProof/>
            <w:webHidden/>
          </w:rPr>
          <w:fldChar w:fldCharType="begin"/>
        </w:r>
        <w:r>
          <w:rPr>
            <w:noProof/>
            <w:webHidden/>
          </w:rPr>
          <w:instrText xml:space="preserve"> PAGEREF _Toc340689520 \h </w:instrText>
        </w:r>
        <w:r>
          <w:rPr>
            <w:noProof/>
            <w:webHidden/>
          </w:rPr>
        </w:r>
        <w:r>
          <w:rPr>
            <w:noProof/>
            <w:webHidden/>
          </w:rPr>
          <w:fldChar w:fldCharType="separate"/>
        </w:r>
        <w:r>
          <w:rPr>
            <w:noProof/>
            <w:webHidden/>
          </w:rPr>
          <w:t>10</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1" w:history="1">
        <w:r w:rsidRPr="004C4B71">
          <w:rPr>
            <w:rStyle w:val="Hyperlink"/>
            <w:rFonts w:eastAsiaTheme="majorEastAsia"/>
            <w:noProof/>
          </w:rPr>
          <w:t>1.2 - Escopo</w:t>
        </w:r>
        <w:r>
          <w:rPr>
            <w:noProof/>
            <w:webHidden/>
          </w:rPr>
          <w:tab/>
        </w:r>
        <w:r>
          <w:rPr>
            <w:noProof/>
            <w:webHidden/>
          </w:rPr>
          <w:fldChar w:fldCharType="begin"/>
        </w:r>
        <w:r>
          <w:rPr>
            <w:noProof/>
            <w:webHidden/>
          </w:rPr>
          <w:instrText xml:space="preserve"> PAGEREF _Toc340689521 \h </w:instrText>
        </w:r>
        <w:r>
          <w:rPr>
            <w:noProof/>
            <w:webHidden/>
          </w:rPr>
        </w:r>
        <w:r>
          <w:rPr>
            <w:noProof/>
            <w:webHidden/>
          </w:rPr>
          <w:fldChar w:fldCharType="separate"/>
        </w:r>
        <w:r>
          <w:rPr>
            <w:noProof/>
            <w:webHidden/>
          </w:rPr>
          <w:t>10</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2" w:history="1">
        <w:r w:rsidRPr="004C4B71">
          <w:rPr>
            <w:rStyle w:val="Hyperlink"/>
            <w:rFonts w:eastAsiaTheme="majorEastAsia"/>
            <w:noProof/>
          </w:rPr>
          <w:t>1.3 - Definição, Acrônimo E Abreviaturas</w:t>
        </w:r>
        <w:r>
          <w:rPr>
            <w:noProof/>
            <w:webHidden/>
          </w:rPr>
          <w:tab/>
        </w:r>
        <w:r>
          <w:rPr>
            <w:noProof/>
            <w:webHidden/>
          </w:rPr>
          <w:fldChar w:fldCharType="begin"/>
        </w:r>
        <w:r>
          <w:rPr>
            <w:noProof/>
            <w:webHidden/>
          </w:rPr>
          <w:instrText xml:space="preserve"> PAGEREF _Toc340689522 \h </w:instrText>
        </w:r>
        <w:r>
          <w:rPr>
            <w:noProof/>
            <w:webHidden/>
          </w:rPr>
        </w:r>
        <w:r>
          <w:rPr>
            <w:noProof/>
            <w:webHidden/>
          </w:rPr>
          <w:fldChar w:fldCharType="separate"/>
        </w:r>
        <w:r>
          <w:rPr>
            <w:noProof/>
            <w:webHidden/>
          </w:rPr>
          <w:t>10</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3" w:history="1">
        <w:r w:rsidRPr="004C4B71">
          <w:rPr>
            <w:rStyle w:val="Hyperlink"/>
            <w:rFonts w:eastAsiaTheme="majorEastAsia"/>
            <w:noProof/>
          </w:rPr>
          <w:t>1.4 - Referências</w:t>
        </w:r>
        <w:r>
          <w:rPr>
            <w:noProof/>
            <w:webHidden/>
          </w:rPr>
          <w:tab/>
        </w:r>
        <w:r>
          <w:rPr>
            <w:noProof/>
            <w:webHidden/>
          </w:rPr>
          <w:fldChar w:fldCharType="begin"/>
        </w:r>
        <w:r>
          <w:rPr>
            <w:noProof/>
            <w:webHidden/>
          </w:rPr>
          <w:instrText xml:space="preserve"> PAGEREF _Toc340689523 \h </w:instrText>
        </w:r>
        <w:r>
          <w:rPr>
            <w:noProof/>
            <w:webHidden/>
          </w:rPr>
        </w:r>
        <w:r>
          <w:rPr>
            <w:noProof/>
            <w:webHidden/>
          </w:rPr>
          <w:fldChar w:fldCharType="separate"/>
        </w:r>
        <w:r>
          <w:rPr>
            <w:noProof/>
            <w:webHidden/>
          </w:rPr>
          <w:t>10</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24" w:history="1">
        <w:r w:rsidRPr="004C4B71">
          <w:rPr>
            <w:rStyle w:val="Hyperlink"/>
          </w:rPr>
          <w:t>CAPÍTULO II</w:t>
        </w:r>
        <w:r>
          <w:rPr>
            <w:webHidden/>
          </w:rPr>
          <w:tab/>
        </w:r>
        <w:r>
          <w:rPr>
            <w:webHidden/>
          </w:rPr>
          <w:fldChar w:fldCharType="begin"/>
        </w:r>
        <w:r>
          <w:rPr>
            <w:webHidden/>
          </w:rPr>
          <w:instrText xml:space="preserve"> PAGEREF _Toc340689524 \h </w:instrText>
        </w:r>
        <w:r>
          <w:rPr>
            <w:webHidden/>
          </w:rPr>
        </w:r>
        <w:r>
          <w:rPr>
            <w:webHidden/>
          </w:rPr>
          <w:fldChar w:fldCharType="separate"/>
        </w:r>
        <w:r>
          <w:rPr>
            <w:webHidden/>
          </w:rPr>
          <w:t>12</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25" w:history="1">
        <w:r w:rsidRPr="004C4B71">
          <w:rPr>
            <w:rStyle w:val="Hyperlink"/>
          </w:rPr>
          <w:t>ESCOPO DO PRODUTO</w:t>
        </w:r>
        <w:r>
          <w:rPr>
            <w:webHidden/>
          </w:rPr>
          <w:tab/>
        </w:r>
        <w:r>
          <w:rPr>
            <w:webHidden/>
          </w:rPr>
          <w:fldChar w:fldCharType="begin"/>
        </w:r>
        <w:r>
          <w:rPr>
            <w:webHidden/>
          </w:rPr>
          <w:instrText xml:space="preserve"> PAGEREF _Toc340689525 \h </w:instrText>
        </w:r>
        <w:r>
          <w:rPr>
            <w:webHidden/>
          </w:rPr>
        </w:r>
        <w:r>
          <w:rPr>
            <w:webHidden/>
          </w:rPr>
          <w:fldChar w:fldCharType="separate"/>
        </w:r>
        <w:r>
          <w:rPr>
            <w:webHidden/>
          </w:rPr>
          <w:t>12</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6" w:history="1">
        <w:r w:rsidRPr="004C4B71">
          <w:rPr>
            <w:rStyle w:val="Hyperlink"/>
            <w:rFonts w:eastAsiaTheme="majorEastAsia"/>
            <w:noProof/>
          </w:rPr>
          <w:t>2.1 - Situação Atual</w:t>
        </w:r>
        <w:r>
          <w:rPr>
            <w:noProof/>
            <w:webHidden/>
          </w:rPr>
          <w:tab/>
        </w:r>
        <w:r>
          <w:rPr>
            <w:noProof/>
            <w:webHidden/>
          </w:rPr>
          <w:fldChar w:fldCharType="begin"/>
        </w:r>
        <w:r>
          <w:rPr>
            <w:noProof/>
            <w:webHidden/>
          </w:rPr>
          <w:instrText xml:space="preserve"> PAGEREF _Toc340689526 \h </w:instrText>
        </w:r>
        <w:r>
          <w:rPr>
            <w:noProof/>
            <w:webHidden/>
          </w:rPr>
        </w:r>
        <w:r>
          <w:rPr>
            <w:noProof/>
            <w:webHidden/>
          </w:rPr>
          <w:fldChar w:fldCharType="separate"/>
        </w:r>
        <w:r>
          <w:rPr>
            <w:noProof/>
            <w:webHidden/>
          </w:rPr>
          <w:t>12</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7" w:history="1">
        <w:r w:rsidRPr="004C4B71">
          <w:rPr>
            <w:rStyle w:val="Hyperlink"/>
            <w:rFonts w:eastAsiaTheme="majorEastAsia"/>
            <w:noProof/>
          </w:rPr>
          <w:t>2.2 - Objetivos Gerais</w:t>
        </w:r>
        <w:r>
          <w:rPr>
            <w:noProof/>
            <w:webHidden/>
          </w:rPr>
          <w:tab/>
        </w:r>
        <w:r>
          <w:rPr>
            <w:noProof/>
            <w:webHidden/>
          </w:rPr>
          <w:fldChar w:fldCharType="begin"/>
        </w:r>
        <w:r>
          <w:rPr>
            <w:noProof/>
            <w:webHidden/>
          </w:rPr>
          <w:instrText xml:space="preserve"> PAGEREF _Toc340689527 \h </w:instrText>
        </w:r>
        <w:r>
          <w:rPr>
            <w:noProof/>
            <w:webHidden/>
          </w:rPr>
        </w:r>
        <w:r>
          <w:rPr>
            <w:noProof/>
            <w:webHidden/>
          </w:rPr>
          <w:fldChar w:fldCharType="separate"/>
        </w:r>
        <w:r>
          <w:rPr>
            <w:noProof/>
            <w:webHidden/>
          </w:rPr>
          <w:t>12</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8" w:history="1">
        <w:r w:rsidRPr="004C4B71">
          <w:rPr>
            <w:rStyle w:val="Hyperlink"/>
            <w:rFonts w:eastAsiaTheme="majorEastAsia"/>
            <w:noProof/>
          </w:rPr>
          <w:t>2.3 - Objetivos Específicos</w:t>
        </w:r>
        <w:r>
          <w:rPr>
            <w:noProof/>
            <w:webHidden/>
          </w:rPr>
          <w:tab/>
        </w:r>
        <w:r>
          <w:rPr>
            <w:noProof/>
            <w:webHidden/>
          </w:rPr>
          <w:fldChar w:fldCharType="begin"/>
        </w:r>
        <w:r>
          <w:rPr>
            <w:noProof/>
            <w:webHidden/>
          </w:rPr>
          <w:instrText xml:space="preserve"> PAGEREF _Toc340689528 \h </w:instrText>
        </w:r>
        <w:r>
          <w:rPr>
            <w:noProof/>
            <w:webHidden/>
          </w:rPr>
        </w:r>
        <w:r>
          <w:rPr>
            <w:noProof/>
            <w:webHidden/>
          </w:rPr>
          <w:fldChar w:fldCharType="separate"/>
        </w:r>
        <w:r>
          <w:rPr>
            <w:noProof/>
            <w:webHidden/>
          </w:rPr>
          <w:t>13</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29" w:history="1">
        <w:r w:rsidRPr="004C4B71">
          <w:rPr>
            <w:rStyle w:val="Hyperlink"/>
            <w:rFonts w:eastAsiaTheme="majorEastAsia"/>
            <w:noProof/>
          </w:rPr>
          <w:t>2.4 - Não Objetivos</w:t>
        </w:r>
        <w:r>
          <w:rPr>
            <w:noProof/>
            <w:webHidden/>
          </w:rPr>
          <w:tab/>
        </w:r>
        <w:r>
          <w:rPr>
            <w:noProof/>
            <w:webHidden/>
          </w:rPr>
          <w:fldChar w:fldCharType="begin"/>
        </w:r>
        <w:r>
          <w:rPr>
            <w:noProof/>
            <w:webHidden/>
          </w:rPr>
          <w:instrText xml:space="preserve"> PAGEREF _Toc340689529 \h </w:instrText>
        </w:r>
        <w:r>
          <w:rPr>
            <w:noProof/>
            <w:webHidden/>
          </w:rPr>
        </w:r>
        <w:r>
          <w:rPr>
            <w:noProof/>
            <w:webHidden/>
          </w:rPr>
          <w:fldChar w:fldCharType="separate"/>
        </w:r>
        <w:r>
          <w:rPr>
            <w:noProof/>
            <w:webHidden/>
          </w:rPr>
          <w:t>14</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30" w:history="1">
        <w:r w:rsidRPr="004C4B71">
          <w:rPr>
            <w:rStyle w:val="Hyperlink"/>
            <w:rFonts w:eastAsiaTheme="majorEastAsia"/>
            <w:noProof/>
          </w:rPr>
          <w:t>2.5 - Descrição do Projeto</w:t>
        </w:r>
        <w:r>
          <w:rPr>
            <w:noProof/>
            <w:webHidden/>
          </w:rPr>
          <w:tab/>
        </w:r>
        <w:r>
          <w:rPr>
            <w:noProof/>
            <w:webHidden/>
          </w:rPr>
          <w:fldChar w:fldCharType="begin"/>
        </w:r>
        <w:r>
          <w:rPr>
            <w:noProof/>
            <w:webHidden/>
          </w:rPr>
          <w:instrText xml:space="preserve"> PAGEREF _Toc340689530 \h </w:instrText>
        </w:r>
        <w:r>
          <w:rPr>
            <w:noProof/>
            <w:webHidden/>
          </w:rPr>
        </w:r>
        <w:r>
          <w:rPr>
            <w:noProof/>
            <w:webHidden/>
          </w:rPr>
          <w:fldChar w:fldCharType="separate"/>
        </w:r>
        <w:r>
          <w:rPr>
            <w:noProof/>
            <w:webHidden/>
          </w:rPr>
          <w:t>14</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31" w:history="1">
        <w:r w:rsidRPr="004C4B71">
          <w:rPr>
            <w:rStyle w:val="Hyperlink"/>
          </w:rPr>
          <w:t>CAPÍTULO III</w:t>
        </w:r>
        <w:r>
          <w:rPr>
            <w:webHidden/>
          </w:rPr>
          <w:tab/>
        </w:r>
        <w:r>
          <w:rPr>
            <w:webHidden/>
          </w:rPr>
          <w:fldChar w:fldCharType="begin"/>
        </w:r>
        <w:r>
          <w:rPr>
            <w:webHidden/>
          </w:rPr>
          <w:instrText xml:space="preserve"> PAGEREF _Toc340689531 \h </w:instrText>
        </w:r>
        <w:r>
          <w:rPr>
            <w:webHidden/>
          </w:rPr>
        </w:r>
        <w:r>
          <w:rPr>
            <w:webHidden/>
          </w:rPr>
          <w:fldChar w:fldCharType="separate"/>
        </w:r>
        <w:r>
          <w:rPr>
            <w:webHidden/>
          </w:rPr>
          <w:t>16</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32" w:history="1">
        <w:r w:rsidRPr="004C4B71">
          <w:rPr>
            <w:rStyle w:val="Hyperlink"/>
          </w:rPr>
          <w:t>NECESSIDADES E ESPECIFICAÇÃO DE REQUISITOS</w:t>
        </w:r>
        <w:r>
          <w:rPr>
            <w:webHidden/>
          </w:rPr>
          <w:tab/>
        </w:r>
        <w:r>
          <w:rPr>
            <w:webHidden/>
          </w:rPr>
          <w:fldChar w:fldCharType="begin"/>
        </w:r>
        <w:r>
          <w:rPr>
            <w:webHidden/>
          </w:rPr>
          <w:instrText xml:space="preserve"> PAGEREF _Toc340689532 \h </w:instrText>
        </w:r>
        <w:r>
          <w:rPr>
            <w:webHidden/>
          </w:rPr>
        </w:r>
        <w:r>
          <w:rPr>
            <w:webHidden/>
          </w:rPr>
          <w:fldChar w:fldCharType="separate"/>
        </w:r>
        <w:r>
          <w:rPr>
            <w:webHidden/>
          </w:rPr>
          <w:t>16</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33" w:history="1">
        <w:r w:rsidRPr="004C4B71">
          <w:rPr>
            <w:rStyle w:val="Hyperlink"/>
            <w:rFonts w:eastAsiaTheme="majorEastAsia"/>
            <w:noProof/>
          </w:rPr>
          <w:t>3.1 - Especificação dos Requisitos</w:t>
        </w:r>
        <w:r>
          <w:rPr>
            <w:noProof/>
            <w:webHidden/>
          </w:rPr>
          <w:tab/>
        </w:r>
        <w:r>
          <w:rPr>
            <w:noProof/>
            <w:webHidden/>
          </w:rPr>
          <w:fldChar w:fldCharType="begin"/>
        </w:r>
        <w:r>
          <w:rPr>
            <w:noProof/>
            <w:webHidden/>
          </w:rPr>
          <w:instrText xml:space="preserve"> PAGEREF _Toc340689533 \h </w:instrText>
        </w:r>
        <w:r>
          <w:rPr>
            <w:noProof/>
            <w:webHidden/>
          </w:rPr>
        </w:r>
        <w:r>
          <w:rPr>
            <w:noProof/>
            <w:webHidden/>
          </w:rPr>
          <w:fldChar w:fldCharType="separate"/>
        </w:r>
        <w:r>
          <w:rPr>
            <w:noProof/>
            <w:webHidden/>
          </w:rPr>
          <w:t>16</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34" w:history="1">
        <w:r w:rsidRPr="004C4B71">
          <w:rPr>
            <w:rStyle w:val="Hyperlink"/>
            <w:rFonts w:eastAsiaTheme="majorEastAsia"/>
            <w:noProof/>
          </w:rPr>
          <w:t>3.1.1 – Requisitos Funcionais do Sistema</w:t>
        </w:r>
        <w:r>
          <w:rPr>
            <w:noProof/>
            <w:webHidden/>
          </w:rPr>
          <w:tab/>
        </w:r>
        <w:r>
          <w:rPr>
            <w:noProof/>
            <w:webHidden/>
          </w:rPr>
          <w:fldChar w:fldCharType="begin"/>
        </w:r>
        <w:r>
          <w:rPr>
            <w:noProof/>
            <w:webHidden/>
          </w:rPr>
          <w:instrText xml:space="preserve"> PAGEREF _Toc340689534 \h </w:instrText>
        </w:r>
        <w:r>
          <w:rPr>
            <w:noProof/>
            <w:webHidden/>
          </w:rPr>
        </w:r>
        <w:r>
          <w:rPr>
            <w:noProof/>
            <w:webHidden/>
          </w:rPr>
          <w:fldChar w:fldCharType="separate"/>
        </w:r>
        <w:r>
          <w:rPr>
            <w:noProof/>
            <w:webHidden/>
          </w:rPr>
          <w:t>16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35" w:history="1">
        <w:r w:rsidRPr="004C4B71">
          <w:rPr>
            <w:rStyle w:val="Hyperlink"/>
            <w:rFonts w:eastAsiaTheme="majorEastAsia"/>
            <w:noProof/>
          </w:rPr>
          <w:t>RFUN.001</w:t>
        </w:r>
        <w:r>
          <w:rPr>
            <w:noProof/>
            <w:webHidden/>
          </w:rPr>
          <w:tab/>
        </w:r>
        <w:r>
          <w:rPr>
            <w:noProof/>
            <w:webHidden/>
          </w:rPr>
          <w:fldChar w:fldCharType="begin"/>
        </w:r>
        <w:r>
          <w:rPr>
            <w:noProof/>
            <w:webHidden/>
          </w:rPr>
          <w:instrText xml:space="preserve"> PAGEREF _Toc340689535 \h </w:instrText>
        </w:r>
        <w:r>
          <w:rPr>
            <w:noProof/>
            <w:webHidden/>
          </w:rPr>
        </w:r>
        <w:r>
          <w:rPr>
            <w:noProof/>
            <w:webHidden/>
          </w:rPr>
          <w:fldChar w:fldCharType="separate"/>
        </w:r>
        <w:r>
          <w:rPr>
            <w:noProof/>
            <w:webHidden/>
          </w:rPr>
          <w:t>16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36" w:history="1">
        <w:r w:rsidRPr="004C4B71">
          <w:rPr>
            <w:rStyle w:val="Hyperlink"/>
            <w:rFonts w:eastAsiaTheme="majorEastAsia"/>
            <w:noProof/>
          </w:rPr>
          <w:t>RFUN.002</w:t>
        </w:r>
        <w:r>
          <w:rPr>
            <w:noProof/>
            <w:webHidden/>
          </w:rPr>
          <w:tab/>
        </w:r>
        <w:r>
          <w:rPr>
            <w:noProof/>
            <w:webHidden/>
          </w:rPr>
          <w:fldChar w:fldCharType="begin"/>
        </w:r>
        <w:r>
          <w:rPr>
            <w:noProof/>
            <w:webHidden/>
          </w:rPr>
          <w:instrText xml:space="preserve"> PAGEREF _Toc340689536 \h </w:instrText>
        </w:r>
        <w:r>
          <w:rPr>
            <w:noProof/>
            <w:webHidden/>
          </w:rPr>
        </w:r>
        <w:r>
          <w:rPr>
            <w:noProof/>
            <w:webHidden/>
          </w:rPr>
          <w:fldChar w:fldCharType="separate"/>
        </w:r>
        <w:r>
          <w:rPr>
            <w:noProof/>
            <w:webHidden/>
          </w:rPr>
          <w:t>16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37" w:history="1">
        <w:r w:rsidRPr="004C4B71">
          <w:rPr>
            <w:rStyle w:val="Hyperlink"/>
            <w:rFonts w:eastAsiaTheme="majorEastAsia"/>
            <w:noProof/>
          </w:rPr>
          <w:t>RFUN.003</w:t>
        </w:r>
        <w:r>
          <w:rPr>
            <w:noProof/>
            <w:webHidden/>
          </w:rPr>
          <w:tab/>
        </w:r>
        <w:r>
          <w:rPr>
            <w:noProof/>
            <w:webHidden/>
          </w:rPr>
          <w:fldChar w:fldCharType="begin"/>
        </w:r>
        <w:r>
          <w:rPr>
            <w:noProof/>
            <w:webHidden/>
          </w:rPr>
          <w:instrText xml:space="preserve"> PAGEREF _Toc340689537 \h </w:instrText>
        </w:r>
        <w:r>
          <w:rPr>
            <w:noProof/>
            <w:webHidden/>
          </w:rPr>
        </w:r>
        <w:r>
          <w:rPr>
            <w:noProof/>
            <w:webHidden/>
          </w:rPr>
          <w:fldChar w:fldCharType="separate"/>
        </w:r>
        <w:r>
          <w:rPr>
            <w:noProof/>
            <w:webHidden/>
          </w:rPr>
          <w:t>17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38" w:history="1">
        <w:r w:rsidRPr="004C4B71">
          <w:rPr>
            <w:rStyle w:val="Hyperlink"/>
            <w:rFonts w:eastAsiaTheme="majorEastAsia"/>
            <w:noProof/>
          </w:rPr>
          <w:t>RFUN.004</w:t>
        </w:r>
        <w:r>
          <w:rPr>
            <w:noProof/>
            <w:webHidden/>
          </w:rPr>
          <w:tab/>
        </w:r>
        <w:r>
          <w:rPr>
            <w:noProof/>
            <w:webHidden/>
          </w:rPr>
          <w:fldChar w:fldCharType="begin"/>
        </w:r>
        <w:r>
          <w:rPr>
            <w:noProof/>
            <w:webHidden/>
          </w:rPr>
          <w:instrText xml:space="preserve"> PAGEREF _Toc340689538 \h </w:instrText>
        </w:r>
        <w:r>
          <w:rPr>
            <w:noProof/>
            <w:webHidden/>
          </w:rPr>
        </w:r>
        <w:r>
          <w:rPr>
            <w:noProof/>
            <w:webHidden/>
          </w:rPr>
          <w:fldChar w:fldCharType="separate"/>
        </w:r>
        <w:r>
          <w:rPr>
            <w:noProof/>
            <w:webHidden/>
          </w:rPr>
          <w:t>17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39" w:history="1">
        <w:r w:rsidRPr="004C4B71">
          <w:rPr>
            <w:rStyle w:val="Hyperlink"/>
            <w:rFonts w:eastAsiaTheme="majorEastAsia"/>
            <w:noProof/>
          </w:rPr>
          <w:t>RFUN.005</w:t>
        </w:r>
        <w:r>
          <w:rPr>
            <w:noProof/>
            <w:webHidden/>
          </w:rPr>
          <w:tab/>
        </w:r>
        <w:r>
          <w:rPr>
            <w:noProof/>
            <w:webHidden/>
          </w:rPr>
          <w:fldChar w:fldCharType="begin"/>
        </w:r>
        <w:r>
          <w:rPr>
            <w:noProof/>
            <w:webHidden/>
          </w:rPr>
          <w:instrText xml:space="preserve"> PAGEREF _Toc340689539 \h </w:instrText>
        </w:r>
        <w:r>
          <w:rPr>
            <w:noProof/>
            <w:webHidden/>
          </w:rPr>
        </w:r>
        <w:r>
          <w:rPr>
            <w:noProof/>
            <w:webHidden/>
          </w:rPr>
          <w:fldChar w:fldCharType="separate"/>
        </w:r>
        <w:r>
          <w:rPr>
            <w:noProof/>
            <w:webHidden/>
          </w:rPr>
          <w:t>17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0" w:history="1">
        <w:r w:rsidRPr="004C4B71">
          <w:rPr>
            <w:rStyle w:val="Hyperlink"/>
            <w:rFonts w:eastAsiaTheme="majorEastAsia"/>
            <w:noProof/>
          </w:rPr>
          <w:t>RFUN.006</w:t>
        </w:r>
        <w:r>
          <w:rPr>
            <w:noProof/>
            <w:webHidden/>
          </w:rPr>
          <w:tab/>
        </w:r>
        <w:r>
          <w:rPr>
            <w:noProof/>
            <w:webHidden/>
          </w:rPr>
          <w:fldChar w:fldCharType="begin"/>
        </w:r>
        <w:r>
          <w:rPr>
            <w:noProof/>
            <w:webHidden/>
          </w:rPr>
          <w:instrText xml:space="preserve"> PAGEREF _Toc340689540 \h </w:instrText>
        </w:r>
        <w:r>
          <w:rPr>
            <w:noProof/>
            <w:webHidden/>
          </w:rPr>
        </w:r>
        <w:r>
          <w:rPr>
            <w:noProof/>
            <w:webHidden/>
          </w:rPr>
          <w:fldChar w:fldCharType="separate"/>
        </w:r>
        <w:r>
          <w:rPr>
            <w:noProof/>
            <w:webHidden/>
          </w:rPr>
          <w:t>18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1" w:history="1">
        <w:r w:rsidRPr="004C4B71">
          <w:rPr>
            <w:rStyle w:val="Hyperlink"/>
            <w:rFonts w:eastAsiaTheme="majorEastAsia"/>
            <w:noProof/>
          </w:rPr>
          <w:t>RFUN.007</w:t>
        </w:r>
        <w:r>
          <w:rPr>
            <w:noProof/>
            <w:webHidden/>
          </w:rPr>
          <w:tab/>
        </w:r>
        <w:r>
          <w:rPr>
            <w:noProof/>
            <w:webHidden/>
          </w:rPr>
          <w:fldChar w:fldCharType="begin"/>
        </w:r>
        <w:r>
          <w:rPr>
            <w:noProof/>
            <w:webHidden/>
          </w:rPr>
          <w:instrText xml:space="preserve"> PAGEREF _Toc340689541 \h </w:instrText>
        </w:r>
        <w:r>
          <w:rPr>
            <w:noProof/>
            <w:webHidden/>
          </w:rPr>
        </w:r>
        <w:r>
          <w:rPr>
            <w:noProof/>
            <w:webHidden/>
          </w:rPr>
          <w:fldChar w:fldCharType="separate"/>
        </w:r>
        <w:r>
          <w:rPr>
            <w:noProof/>
            <w:webHidden/>
          </w:rPr>
          <w:t>18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2" w:history="1">
        <w:r w:rsidRPr="004C4B71">
          <w:rPr>
            <w:rStyle w:val="Hyperlink"/>
            <w:rFonts w:eastAsiaTheme="majorEastAsia"/>
            <w:noProof/>
          </w:rPr>
          <w:t>RFUN.008</w:t>
        </w:r>
        <w:r>
          <w:rPr>
            <w:noProof/>
            <w:webHidden/>
          </w:rPr>
          <w:tab/>
        </w:r>
        <w:r>
          <w:rPr>
            <w:noProof/>
            <w:webHidden/>
          </w:rPr>
          <w:fldChar w:fldCharType="begin"/>
        </w:r>
        <w:r>
          <w:rPr>
            <w:noProof/>
            <w:webHidden/>
          </w:rPr>
          <w:instrText xml:space="preserve"> PAGEREF _Toc340689542 \h </w:instrText>
        </w:r>
        <w:r>
          <w:rPr>
            <w:noProof/>
            <w:webHidden/>
          </w:rPr>
        </w:r>
        <w:r>
          <w:rPr>
            <w:noProof/>
            <w:webHidden/>
          </w:rPr>
          <w:fldChar w:fldCharType="separate"/>
        </w:r>
        <w:r>
          <w:rPr>
            <w:noProof/>
            <w:webHidden/>
          </w:rPr>
          <w:t>19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3" w:history="1">
        <w:r w:rsidRPr="004C4B71">
          <w:rPr>
            <w:rStyle w:val="Hyperlink"/>
            <w:rFonts w:eastAsiaTheme="majorEastAsia"/>
            <w:noProof/>
          </w:rPr>
          <w:t>RFUN.009</w:t>
        </w:r>
        <w:r>
          <w:rPr>
            <w:noProof/>
            <w:webHidden/>
          </w:rPr>
          <w:tab/>
        </w:r>
        <w:r>
          <w:rPr>
            <w:noProof/>
            <w:webHidden/>
          </w:rPr>
          <w:fldChar w:fldCharType="begin"/>
        </w:r>
        <w:r>
          <w:rPr>
            <w:noProof/>
            <w:webHidden/>
          </w:rPr>
          <w:instrText xml:space="preserve"> PAGEREF _Toc340689543 \h </w:instrText>
        </w:r>
        <w:r>
          <w:rPr>
            <w:noProof/>
            <w:webHidden/>
          </w:rPr>
        </w:r>
        <w:r>
          <w:rPr>
            <w:noProof/>
            <w:webHidden/>
          </w:rPr>
          <w:fldChar w:fldCharType="separate"/>
        </w:r>
        <w:r>
          <w:rPr>
            <w:noProof/>
            <w:webHidden/>
          </w:rPr>
          <w:t>19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4" w:history="1">
        <w:r w:rsidRPr="004C4B71">
          <w:rPr>
            <w:rStyle w:val="Hyperlink"/>
            <w:rFonts w:eastAsiaTheme="majorEastAsia"/>
            <w:noProof/>
          </w:rPr>
          <w:t>RFUN.010</w:t>
        </w:r>
        <w:r>
          <w:rPr>
            <w:noProof/>
            <w:webHidden/>
          </w:rPr>
          <w:tab/>
        </w:r>
        <w:r>
          <w:rPr>
            <w:noProof/>
            <w:webHidden/>
          </w:rPr>
          <w:fldChar w:fldCharType="begin"/>
        </w:r>
        <w:r>
          <w:rPr>
            <w:noProof/>
            <w:webHidden/>
          </w:rPr>
          <w:instrText xml:space="preserve"> PAGEREF _Toc340689544 \h </w:instrText>
        </w:r>
        <w:r>
          <w:rPr>
            <w:noProof/>
            <w:webHidden/>
          </w:rPr>
        </w:r>
        <w:r>
          <w:rPr>
            <w:noProof/>
            <w:webHidden/>
          </w:rPr>
          <w:fldChar w:fldCharType="separate"/>
        </w:r>
        <w:r>
          <w:rPr>
            <w:noProof/>
            <w:webHidden/>
          </w:rPr>
          <w:t>20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5" w:history="1">
        <w:r w:rsidRPr="004C4B71">
          <w:rPr>
            <w:rStyle w:val="Hyperlink"/>
            <w:rFonts w:eastAsiaTheme="majorEastAsia"/>
            <w:noProof/>
          </w:rPr>
          <w:t>RFUN.011</w:t>
        </w:r>
        <w:r>
          <w:rPr>
            <w:noProof/>
            <w:webHidden/>
          </w:rPr>
          <w:tab/>
        </w:r>
        <w:r>
          <w:rPr>
            <w:noProof/>
            <w:webHidden/>
          </w:rPr>
          <w:fldChar w:fldCharType="begin"/>
        </w:r>
        <w:r>
          <w:rPr>
            <w:noProof/>
            <w:webHidden/>
          </w:rPr>
          <w:instrText xml:space="preserve"> PAGEREF _Toc340689545 \h </w:instrText>
        </w:r>
        <w:r>
          <w:rPr>
            <w:noProof/>
            <w:webHidden/>
          </w:rPr>
        </w:r>
        <w:r>
          <w:rPr>
            <w:noProof/>
            <w:webHidden/>
          </w:rPr>
          <w:fldChar w:fldCharType="separate"/>
        </w:r>
        <w:r>
          <w:rPr>
            <w:noProof/>
            <w:webHidden/>
          </w:rPr>
          <w:t>20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6" w:history="1">
        <w:r w:rsidRPr="004C4B71">
          <w:rPr>
            <w:rStyle w:val="Hyperlink"/>
            <w:rFonts w:eastAsiaTheme="majorEastAsia"/>
            <w:noProof/>
          </w:rPr>
          <w:t>RFUN.012</w:t>
        </w:r>
        <w:r>
          <w:rPr>
            <w:noProof/>
            <w:webHidden/>
          </w:rPr>
          <w:tab/>
        </w:r>
        <w:r>
          <w:rPr>
            <w:noProof/>
            <w:webHidden/>
          </w:rPr>
          <w:fldChar w:fldCharType="begin"/>
        </w:r>
        <w:r>
          <w:rPr>
            <w:noProof/>
            <w:webHidden/>
          </w:rPr>
          <w:instrText xml:space="preserve"> PAGEREF _Toc340689546 \h </w:instrText>
        </w:r>
        <w:r>
          <w:rPr>
            <w:noProof/>
            <w:webHidden/>
          </w:rPr>
        </w:r>
        <w:r>
          <w:rPr>
            <w:noProof/>
            <w:webHidden/>
          </w:rPr>
          <w:fldChar w:fldCharType="separate"/>
        </w:r>
        <w:r>
          <w:rPr>
            <w:noProof/>
            <w:webHidden/>
          </w:rPr>
          <w:t>20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7" w:history="1">
        <w:r w:rsidRPr="004C4B71">
          <w:rPr>
            <w:rStyle w:val="Hyperlink"/>
            <w:rFonts w:eastAsiaTheme="majorEastAsia"/>
            <w:noProof/>
          </w:rPr>
          <w:t>RFUN.013</w:t>
        </w:r>
        <w:r>
          <w:rPr>
            <w:noProof/>
            <w:webHidden/>
          </w:rPr>
          <w:tab/>
        </w:r>
        <w:r>
          <w:rPr>
            <w:noProof/>
            <w:webHidden/>
          </w:rPr>
          <w:fldChar w:fldCharType="begin"/>
        </w:r>
        <w:r>
          <w:rPr>
            <w:noProof/>
            <w:webHidden/>
          </w:rPr>
          <w:instrText xml:space="preserve"> PAGEREF _Toc340689547 \h </w:instrText>
        </w:r>
        <w:r>
          <w:rPr>
            <w:noProof/>
            <w:webHidden/>
          </w:rPr>
        </w:r>
        <w:r>
          <w:rPr>
            <w:noProof/>
            <w:webHidden/>
          </w:rPr>
          <w:fldChar w:fldCharType="separate"/>
        </w:r>
        <w:r>
          <w:rPr>
            <w:noProof/>
            <w:webHidden/>
          </w:rPr>
          <w:t>21</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8" w:history="1">
        <w:r w:rsidRPr="004C4B71">
          <w:rPr>
            <w:rStyle w:val="Hyperlink"/>
            <w:rFonts w:eastAsiaTheme="majorEastAsia"/>
            <w:noProof/>
          </w:rPr>
          <w:t>RFUN.014</w:t>
        </w:r>
        <w:r>
          <w:rPr>
            <w:noProof/>
            <w:webHidden/>
          </w:rPr>
          <w:tab/>
        </w:r>
        <w:r>
          <w:rPr>
            <w:noProof/>
            <w:webHidden/>
          </w:rPr>
          <w:fldChar w:fldCharType="begin"/>
        </w:r>
        <w:r>
          <w:rPr>
            <w:noProof/>
            <w:webHidden/>
          </w:rPr>
          <w:instrText xml:space="preserve"> PAGEREF _Toc340689548 \h </w:instrText>
        </w:r>
        <w:r>
          <w:rPr>
            <w:noProof/>
            <w:webHidden/>
          </w:rPr>
        </w:r>
        <w:r>
          <w:rPr>
            <w:noProof/>
            <w:webHidden/>
          </w:rPr>
          <w:fldChar w:fldCharType="separate"/>
        </w:r>
        <w:r>
          <w:rPr>
            <w:noProof/>
            <w:webHidden/>
          </w:rPr>
          <w:t>21</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49" w:history="1">
        <w:r w:rsidRPr="004C4B71">
          <w:rPr>
            <w:rStyle w:val="Hyperlink"/>
            <w:rFonts w:eastAsiaTheme="majorEastAsia"/>
            <w:noProof/>
          </w:rPr>
          <w:t>RFUN.015</w:t>
        </w:r>
        <w:r>
          <w:rPr>
            <w:noProof/>
            <w:webHidden/>
          </w:rPr>
          <w:tab/>
        </w:r>
        <w:r>
          <w:rPr>
            <w:noProof/>
            <w:webHidden/>
          </w:rPr>
          <w:fldChar w:fldCharType="begin"/>
        </w:r>
        <w:r>
          <w:rPr>
            <w:noProof/>
            <w:webHidden/>
          </w:rPr>
          <w:instrText xml:space="preserve"> PAGEREF _Toc340689549 \h </w:instrText>
        </w:r>
        <w:r>
          <w:rPr>
            <w:noProof/>
            <w:webHidden/>
          </w:rPr>
        </w:r>
        <w:r>
          <w:rPr>
            <w:noProof/>
            <w:webHidden/>
          </w:rPr>
          <w:fldChar w:fldCharType="separate"/>
        </w:r>
        <w:r>
          <w:rPr>
            <w:noProof/>
            <w:webHidden/>
          </w:rPr>
          <w:t>22</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50" w:history="1">
        <w:r w:rsidRPr="004C4B71">
          <w:rPr>
            <w:rStyle w:val="Hyperlink"/>
            <w:rFonts w:eastAsiaTheme="majorEastAsia"/>
            <w:noProof/>
          </w:rPr>
          <w:t>3.1.2 – Requisitos não Funcionais do Sistema</w:t>
        </w:r>
        <w:r>
          <w:rPr>
            <w:noProof/>
            <w:webHidden/>
          </w:rPr>
          <w:tab/>
        </w:r>
        <w:r>
          <w:rPr>
            <w:noProof/>
            <w:webHidden/>
          </w:rPr>
          <w:fldChar w:fldCharType="begin"/>
        </w:r>
        <w:r>
          <w:rPr>
            <w:noProof/>
            <w:webHidden/>
          </w:rPr>
          <w:instrText xml:space="preserve"> PAGEREF _Toc340689550 \h </w:instrText>
        </w:r>
        <w:r>
          <w:rPr>
            <w:noProof/>
            <w:webHidden/>
          </w:rPr>
        </w:r>
        <w:r>
          <w:rPr>
            <w:noProof/>
            <w:webHidden/>
          </w:rPr>
          <w:fldChar w:fldCharType="separate"/>
        </w:r>
        <w:r>
          <w:rPr>
            <w:noProof/>
            <w:webHidden/>
          </w:rPr>
          <w:t>23</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51" w:history="1">
        <w:r w:rsidRPr="004C4B71">
          <w:rPr>
            <w:rStyle w:val="Hyperlink"/>
            <w:rFonts w:eastAsiaTheme="majorEastAsia"/>
            <w:noProof/>
          </w:rPr>
          <w:t>3.1.2.1 – Requisitos e Restrições de Informação</w:t>
        </w:r>
        <w:r>
          <w:rPr>
            <w:noProof/>
            <w:webHidden/>
          </w:rPr>
          <w:tab/>
        </w:r>
        <w:r>
          <w:rPr>
            <w:noProof/>
            <w:webHidden/>
          </w:rPr>
          <w:fldChar w:fldCharType="begin"/>
        </w:r>
        <w:r>
          <w:rPr>
            <w:noProof/>
            <w:webHidden/>
          </w:rPr>
          <w:instrText xml:space="preserve"> PAGEREF _Toc340689551 \h </w:instrText>
        </w:r>
        <w:r>
          <w:rPr>
            <w:noProof/>
            <w:webHidden/>
          </w:rPr>
        </w:r>
        <w:r>
          <w:rPr>
            <w:noProof/>
            <w:webHidden/>
          </w:rPr>
          <w:fldChar w:fldCharType="separate"/>
        </w:r>
        <w:r>
          <w:rPr>
            <w:noProof/>
            <w:webHidden/>
          </w:rPr>
          <w:t>23</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52" w:history="1">
        <w:r w:rsidRPr="004C4B71">
          <w:rPr>
            <w:rStyle w:val="Hyperlink"/>
            <w:rFonts w:eastAsiaTheme="majorEastAsia"/>
            <w:noProof/>
          </w:rPr>
          <w:t>RINF.001</w:t>
        </w:r>
        <w:r>
          <w:rPr>
            <w:noProof/>
            <w:webHidden/>
          </w:rPr>
          <w:tab/>
        </w:r>
        <w:r>
          <w:rPr>
            <w:noProof/>
            <w:webHidden/>
          </w:rPr>
          <w:fldChar w:fldCharType="begin"/>
        </w:r>
        <w:r>
          <w:rPr>
            <w:noProof/>
            <w:webHidden/>
          </w:rPr>
          <w:instrText xml:space="preserve"> PAGEREF _Toc340689552 \h </w:instrText>
        </w:r>
        <w:r>
          <w:rPr>
            <w:noProof/>
            <w:webHidden/>
          </w:rPr>
        </w:r>
        <w:r>
          <w:rPr>
            <w:noProof/>
            <w:webHidden/>
          </w:rPr>
          <w:fldChar w:fldCharType="separate"/>
        </w:r>
        <w:r>
          <w:rPr>
            <w:noProof/>
            <w:webHidden/>
          </w:rPr>
          <w:t>23</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53" w:history="1">
        <w:r w:rsidRPr="004C4B71">
          <w:rPr>
            <w:rStyle w:val="Hyperlink"/>
            <w:rFonts w:eastAsiaTheme="majorEastAsia"/>
            <w:noProof/>
          </w:rPr>
          <w:t>RINF.002</w:t>
        </w:r>
        <w:r>
          <w:rPr>
            <w:noProof/>
            <w:webHidden/>
          </w:rPr>
          <w:tab/>
        </w:r>
        <w:r>
          <w:rPr>
            <w:noProof/>
            <w:webHidden/>
          </w:rPr>
          <w:fldChar w:fldCharType="begin"/>
        </w:r>
        <w:r>
          <w:rPr>
            <w:noProof/>
            <w:webHidden/>
          </w:rPr>
          <w:instrText xml:space="preserve"> PAGEREF _Toc340689553 \h </w:instrText>
        </w:r>
        <w:r>
          <w:rPr>
            <w:noProof/>
            <w:webHidden/>
          </w:rPr>
        </w:r>
        <w:r>
          <w:rPr>
            <w:noProof/>
            <w:webHidden/>
          </w:rPr>
          <w:fldChar w:fldCharType="separate"/>
        </w:r>
        <w:r>
          <w:rPr>
            <w:noProof/>
            <w:webHidden/>
          </w:rPr>
          <w:t>23</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54" w:history="1">
        <w:r w:rsidRPr="004C4B71">
          <w:rPr>
            <w:rStyle w:val="Hyperlink"/>
            <w:rFonts w:eastAsiaTheme="majorEastAsia"/>
            <w:noProof/>
          </w:rPr>
          <w:t>3.1.3 – Requisitos e Restrições de Segurança</w:t>
        </w:r>
        <w:r>
          <w:rPr>
            <w:noProof/>
            <w:webHidden/>
          </w:rPr>
          <w:tab/>
        </w:r>
        <w:r>
          <w:rPr>
            <w:noProof/>
            <w:webHidden/>
          </w:rPr>
          <w:fldChar w:fldCharType="begin"/>
        </w:r>
        <w:r>
          <w:rPr>
            <w:noProof/>
            <w:webHidden/>
          </w:rPr>
          <w:instrText xml:space="preserve"> PAGEREF _Toc340689554 \h </w:instrText>
        </w:r>
        <w:r>
          <w:rPr>
            <w:noProof/>
            <w:webHidden/>
          </w:rPr>
        </w:r>
        <w:r>
          <w:rPr>
            <w:noProof/>
            <w:webHidden/>
          </w:rPr>
          <w:fldChar w:fldCharType="separate"/>
        </w:r>
        <w:r>
          <w:rPr>
            <w:noProof/>
            <w:webHidden/>
          </w:rPr>
          <w:t>24</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55" w:history="1">
        <w:r w:rsidRPr="004C4B71">
          <w:rPr>
            <w:rStyle w:val="Hyperlink"/>
            <w:rFonts w:eastAsiaTheme="majorEastAsia"/>
            <w:noProof/>
          </w:rPr>
          <w:t>RSEG.001</w:t>
        </w:r>
        <w:r>
          <w:rPr>
            <w:noProof/>
            <w:webHidden/>
          </w:rPr>
          <w:tab/>
        </w:r>
        <w:r>
          <w:rPr>
            <w:noProof/>
            <w:webHidden/>
          </w:rPr>
          <w:fldChar w:fldCharType="begin"/>
        </w:r>
        <w:r>
          <w:rPr>
            <w:noProof/>
            <w:webHidden/>
          </w:rPr>
          <w:instrText xml:space="preserve"> PAGEREF _Toc340689555 \h </w:instrText>
        </w:r>
        <w:r>
          <w:rPr>
            <w:noProof/>
            <w:webHidden/>
          </w:rPr>
        </w:r>
        <w:r>
          <w:rPr>
            <w:noProof/>
            <w:webHidden/>
          </w:rPr>
          <w:fldChar w:fldCharType="separate"/>
        </w:r>
        <w:r>
          <w:rPr>
            <w:noProof/>
            <w:webHidden/>
          </w:rPr>
          <w:t>24</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56" w:history="1">
        <w:r w:rsidRPr="004C4B71">
          <w:rPr>
            <w:rStyle w:val="Hyperlink"/>
            <w:rFonts w:eastAsiaTheme="majorEastAsia"/>
            <w:noProof/>
          </w:rPr>
          <w:t>3.1.3 – Requisitos de Usabilidade</w:t>
        </w:r>
        <w:r>
          <w:rPr>
            <w:noProof/>
            <w:webHidden/>
          </w:rPr>
          <w:tab/>
        </w:r>
        <w:r>
          <w:rPr>
            <w:noProof/>
            <w:webHidden/>
          </w:rPr>
          <w:fldChar w:fldCharType="begin"/>
        </w:r>
        <w:r>
          <w:rPr>
            <w:noProof/>
            <w:webHidden/>
          </w:rPr>
          <w:instrText xml:space="preserve"> PAGEREF _Toc340689556 \h </w:instrText>
        </w:r>
        <w:r>
          <w:rPr>
            <w:noProof/>
            <w:webHidden/>
          </w:rPr>
        </w:r>
        <w:r>
          <w:rPr>
            <w:noProof/>
            <w:webHidden/>
          </w:rPr>
          <w:fldChar w:fldCharType="separate"/>
        </w:r>
        <w:r>
          <w:rPr>
            <w:noProof/>
            <w:webHidden/>
          </w:rPr>
          <w:t>24</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57" w:history="1">
        <w:r w:rsidRPr="004C4B71">
          <w:rPr>
            <w:rStyle w:val="Hyperlink"/>
            <w:rFonts w:eastAsiaTheme="majorEastAsia"/>
            <w:noProof/>
          </w:rPr>
          <w:t>RUSA.001</w:t>
        </w:r>
        <w:r>
          <w:rPr>
            <w:noProof/>
            <w:webHidden/>
          </w:rPr>
          <w:tab/>
        </w:r>
        <w:r>
          <w:rPr>
            <w:noProof/>
            <w:webHidden/>
          </w:rPr>
          <w:fldChar w:fldCharType="begin"/>
        </w:r>
        <w:r>
          <w:rPr>
            <w:noProof/>
            <w:webHidden/>
          </w:rPr>
          <w:instrText xml:space="preserve"> PAGEREF _Toc340689557 \h </w:instrText>
        </w:r>
        <w:r>
          <w:rPr>
            <w:noProof/>
            <w:webHidden/>
          </w:rPr>
        </w:r>
        <w:r>
          <w:rPr>
            <w:noProof/>
            <w:webHidden/>
          </w:rPr>
          <w:fldChar w:fldCharType="separate"/>
        </w:r>
        <w:r>
          <w:rPr>
            <w:noProof/>
            <w:webHidden/>
          </w:rPr>
          <w:t>24</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58" w:history="1">
        <w:r w:rsidRPr="004C4B71">
          <w:rPr>
            <w:rStyle w:val="Hyperlink"/>
            <w:rFonts w:eastAsiaTheme="majorEastAsia"/>
            <w:noProof/>
          </w:rPr>
          <w:t>RUSA.002</w:t>
        </w:r>
        <w:r>
          <w:rPr>
            <w:noProof/>
            <w:webHidden/>
          </w:rPr>
          <w:tab/>
        </w:r>
        <w:r>
          <w:rPr>
            <w:noProof/>
            <w:webHidden/>
          </w:rPr>
          <w:fldChar w:fldCharType="begin"/>
        </w:r>
        <w:r>
          <w:rPr>
            <w:noProof/>
            <w:webHidden/>
          </w:rPr>
          <w:instrText xml:space="preserve"> PAGEREF _Toc340689558 \h </w:instrText>
        </w:r>
        <w:r>
          <w:rPr>
            <w:noProof/>
            <w:webHidden/>
          </w:rPr>
        </w:r>
        <w:r>
          <w:rPr>
            <w:noProof/>
            <w:webHidden/>
          </w:rPr>
          <w:fldChar w:fldCharType="separate"/>
        </w:r>
        <w:r>
          <w:rPr>
            <w:noProof/>
            <w:webHidden/>
          </w:rPr>
          <w:t>25</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59" w:history="1">
        <w:r w:rsidRPr="004C4B71">
          <w:rPr>
            <w:rStyle w:val="Hyperlink"/>
          </w:rPr>
          <w:t>CAPÍTULO IV</w:t>
        </w:r>
        <w:r>
          <w:rPr>
            <w:webHidden/>
          </w:rPr>
          <w:tab/>
        </w:r>
        <w:r>
          <w:rPr>
            <w:webHidden/>
          </w:rPr>
          <w:fldChar w:fldCharType="begin"/>
        </w:r>
        <w:r>
          <w:rPr>
            <w:webHidden/>
          </w:rPr>
          <w:instrText xml:space="preserve"> PAGEREF _Toc340689559 \h </w:instrText>
        </w:r>
        <w:r>
          <w:rPr>
            <w:webHidden/>
          </w:rPr>
        </w:r>
        <w:r>
          <w:rPr>
            <w:webHidden/>
          </w:rPr>
          <w:fldChar w:fldCharType="separate"/>
        </w:r>
        <w:r>
          <w:rPr>
            <w:webHidden/>
          </w:rPr>
          <w:t>26</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60" w:history="1">
        <w:r w:rsidRPr="004C4B71">
          <w:rPr>
            <w:rStyle w:val="Hyperlink"/>
          </w:rPr>
          <w:t>DESCRIÇÃO DOS CASOS DE USO E ATORES</w:t>
        </w:r>
        <w:r>
          <w:rPr>
            <w:webHidden/>
          </w:rPr>
          <w:tab/>
        </w:r>
        <w:r>
          <w:rPr>
            <w:webHidden/>
          </w:rPr>
          <w:fldChar w:fldCharType="begin"/>
        </w:r>
        <w:r>
          <w:rPr>
            <w:webHidden/>
          </w:rPr>
          <w:instrText xml:space="preserve"> PAGEREF _Toc340689560 \h </w:instrText>
        </w:r>
        <w:r>
          <w:rPr>
            <w:webHidden/>
          </w:rPr>
        </w:r>
        <w:r>
          <w:rPr>
            <w:webHidden/>
          </w:rPr>
          <w:fldChar w:fldCharType="separate"/>
        </w:r>
        <w:r>
          <w:rPr>
            <w:webHidden/>
          </w:rPr>
          <w:t>26</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61" w:history="1">
        <w:r w:rsidRPr="004C4B71">
          <w:rPr>
            <w:rStyle w:val="Hyperlink"/>
            <w:rFonts w:eastAsiaTheme="majorEastAsia"/>
            <w:noProof/>
          </w:rPr>
          <w:t xml:space="preserve">4.1 - </w:t>
        </w:r>
        <w:r>
          <w:rPr>
            <w:rStyle w:val="Hyperlink"/>
            <w:rFonts w:eastAsiaTheme="majorEastAsia"/>
            <w:noProof/>
          </w:rPr>
          <w:t>Caso de Uso</w:t>
        </w:r>
        <w:r w:rsidRPr="004C4B71">
          <w:rPr>
            <w:rStyle w:val="Hyperlink"/>
            <w:rFonts w:eastAsiaTheme="majorEastAsia"/>
            <w:noProof/>
          </w:rPr>
          <w:t>s</w:t>
        </w:r>
        <w:r>
          <w:rPr>
            <w:noProof/>
            <w:webHidden/>
          </w:rPr>
          <w:tab/>
        </w:r>
        <w:r>
          <w:rPr>
            <w:noProof/>
            <w:webHidden/>
          </w:rPr>
          <w:fldChar w:fldCharType="begin"/>
        </w:r>
        <w:r>
          <w:rPr>
            <w:noProof/>
            <w:webHidden/>
          </w:rPr>
          <w:instrText xml:space="preserve"> PAGEREF _Toc340689561 \h </w:instrText>
        </w:r>
        <w:r>
          <w:rPr>
            <w:noProof/>
            <w:webHidden/>
          </w:rPr>
        </w:r>
        <w:r>
          <w:rPr>
            <w:noProof/>
            <w:webHidden/>
          </w:rPr>
          <w:fldChar w:fldCharType="separate"/>
        </w:r>
        <w:r>
          <w:rPr>
            <w:noProof/>
            <w:webHidden/>
          </w:rPr>
          <w:t>26</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62" w:history="1">
        <w:r w:rsidRPr="004C4B71">
          <w:rPr>
            <w:rStyle w:val="Hyperlink"/>
            <w:rFonts w:eastAsiaTheme="majorEastAsia"/>
            <w:noProof/>
          </w:rPr>
          <w:t>4.2 - Descrição dos Atores</w:t>
        </w:r>
        <w:r>
          <w:rPr>
            <w:noProof/>
            <w:webHidden/>
          </w:rPr>
          <w:tab/>
        </w:r>
        <w:r>
          <w:rPr>
            <w:noProof/>
            <w:webHidden/>
          </w:rPr>
          <w:fldChar w:fldCharType="begin"/>
        </w:r>
        <w:r>
          <w:rPr>
            <w:noProof/>
            <w:webHidden/>
          </w:rPr>
          <w:instrText xml:space="preserve"> PAGEREF _Toc340689562 \h </w:instrText>
        </w:r>
        <w:r>
          <w:rPr>
            <w:noProof/>
            <w:webHidden/>
          </w:rPr>
        </w:r>
        <w:r>
          <w:rPr>
            <w:noProof/>
            <w:webHidden/>
          </w:rPr>
          <w:fldChar w:fldCharType="separate"/>
        </w:r>
        <w:r>
          <w:rPr>
            <w:noProof/>
            <w:webHidden/>
          </w:rPr>
          <w:t>26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63" w:history="1">
        <w:r w:rsidRPr="004C4B71">
          <w:rPr>
            <w:rStyle w:val="Hyperlink"/>
            <w:rFonts w:eastAsiaTheme="majorEastAsia"/>
            <w:noProof/>
          </w:rPr>
          <w:t>4.2.1 – Usuário/Indústria</w:t>
        </w:r>
        <w:r>
          <w:rPr>
            <w:noProof/>
            <w:webHidden/>
          </w:rPr>
          <w:tab/>
        </w:r>
        <w:r>
          <w:rPr>
            <w:noProof/>
            <w:webHidden/>
          </w:rPr>
          <w:fldChar w:fldCharType="begin"/>
        </w:r>
        <w:r>
          <w:rPr>
            <w:noProof/>
            <w:webHidden/>
          </w:rPr>
          <w:instrText xml:space="preserve"> PAGEREF _Toc340689563 \h </w:instrText>
        </w:r>
        <w:r>
          <w:rPr>
            <w:noProof/>
            <w:webHidden/>
          </w:rPr>
        </w:r>
        <w:r>
          <w:rPr>
            <w:noProof/>
            <w:webHidden/>
          </w:rPr>
          <w:fldChar w:fldCharType="separate"/>
        </w:r>
        <w:r>
          <w:rPr>
            <w:noProof/>
            <w:webHidden/>
          </w:rPr>
          <w:t>26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64" w:history="1">
        <w:r w:rsidRPr="004C4B71">
          <w:rPr>
            <w:rStyle w:val="Hyperlink"/>
            <w:rFonts w:eastAsiaTheme="majorEastAsia"/>
            <w:noProof/>
          </w:rPr>
          <w:t>4.2.2 – Administrador</w:t>
        </w:r>
        <w:r>
          <w:rPr>
            <w:noProof/>
            <w:webHidden/>
          </w:rPr>
          <w:tab/>
        </w:r>
        <w:r>
          <w:rPr>
            <w:noProof/>
            <w:webHidden/>
          </w:rPr>
          <w:fldChar w:fldCharType="begin"/>
        </w:r>
        <w:r>
          <w:rPr>
            <w:noProof/>
            <w:webHidden/>
          </w:rPr>
          <w:instrText xml:space="preserve"> PAGEREF _Toc340689564 \h </w:instrText>
        </w:r>
        <w:r>
          <w:rPr>
            <w:noProof/>
            <w:webHidden/>
          </w:rPr>
        </w:r>
        <w:r>
          <w:rPr>
            <w:noProof/>
            <w:webHidden/>
          </w:rPr>
          <w:fldChar w:fldCharType="separate"/>
        </w:r>
        <w:r>
          <w:rPr>
            <w:noProof/>
            <w:webHidden/>
          </w:rPr>
          <w:t>27</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65" w:history="1">
        <w:r w:rsidRPr="004C4B71">
          <w:rPr>
            <w:rStyle w:val="Hyperlink"/>
            <w:rFonts w:eastAsiaTheme="majorEastAsia"/>
            <w:noProof/>
          </w:rPr>
          <w:t xml:space="preserve">4.3 - Diagrama Geral de </w:t>
        </w:r>
        <w:r>
          <w:rPr>
            <w:rStyle w:val="Hyperlink"/>
            <w:rFonts w:eastAsiaTheme="majorEastAsia"/>
            <w:i/>
            <w:noProof/>
          </w:rPr>
          <w:t>Caso de Uso</w:t>
        </w:r>
        <w:r w:rsidRPr="004C4B71">
          <w:rPr>
            <w:rStyle w:val="Hyperlink"/>
            <w:rFonts w:eastAsiaTheme="majorEastAsia"/>
            <w:i/>
            <w:noProof/>
          </w:rPr>
          <w:t>s</w:t>
        </w:r>
        <w:r>
          <w:rPr>
            <w:noProof/>
            <w:webHidden/>
          </w:rPr>
          <w:tab/>
        </w:r>
        <w:r>
          <w:rPr>
            <w:noProof/>
            <w:webHidden/>
          </w:rPr>
          <w:fldChar w:fldCharType="begin"/>
        </w:r>
        <w:r>
          <w:rPr>
            <w:noProof/>
            <w:webHidden/>
          </w:rPr>
          <w:instrText xml:space="preserve"> PAGEREF _Toc340689565 \h </w:instrText>
        </w:r>
        <w:r>
          <w:rPr>
            <w:noProof/>
            <w:webHidden/>
          </w:rPr>
        </w:r>
        <w:r>
          <w:rPr>
            <w:noProof/>
            <w:webHidden/>
          </w:rPr>
          <w:fldChar w:fldCharType="separate"/>
        </w:r>
        <w:r>
          <w:rPr>
            <w:noProof/>
            <w:webHidden/>
          </w:rPr>
          <w:t>27</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66" w:history="1">
        <w:r w:rsidRPr="004C4B71">
          <w:rPr>
            <w:rStyle w:val="Hyperlink"/>
            <w:rFonts w:eastAsiaTheme="majorEastAsia"/>
            <w:noProof/>
          </w:rPr>
          <w:t xml:space="preserve">4.4 - Detalhamento das </w:t>
        </w:r>
        <w:r>
          <w:rPr>
            <w:rStyle w:val="Hyperlink"/>
            <w:rFonts w:eastAsiaTheme="majorEastAsia"/>
            <w:noProof/>
          </w:rPr>
          <w:t>Caso de Uso</w:t>
        </w:r>
        <w:r w:rsidRPr="004C4B71">
          <w:rPr>
            <w:rStyle w:val="Hyperlink"/>
            <w:rFonts w:eastAsiaTheme="majorEastAsia"/>
            <w:noProof/>
          </w:rPr>
          <w:t>s</w:t>
        </w:r>
        <w:r>
          <w:rPr>
            <w:noProof/>
            <w:webHidden/>
          </w:rPr>
          <w:tab/>
        </w:r>
        <w:r>
          <w:rPr>
            <w:noProof/>
            <w:webHidden/>
          </w:rPr>
          <w:fldChar w:fldCharType="begin"/>
        </w:r>
        <w:r>
          <w:rPr>
            <w:noProof/>
            <w:webHidden/>
          </w:rPr>
          <w:instrText xml:space="preserve"> PAGEREF _Toc340689566 \h </w:instrText>
        </w:r>
        <w:r>
          <w:rPr>
            <w:noProof/>
            <w:webHidden/>
          </w:rPr>
        </w:r>
        <w:r>
          <w:rPr>
            <w:noProof/>
            <w:webHidden/>
          </w:rPr>
          <w:fldChar w:fldCharType="separate"/>
        </w:r>
        <w:r>
          <w:rPr>
            <w:noProof/>
            <w:webHidden/>
          </w:rPr>
          <w:t>27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67" w:history="1">
        <w:r w:rsidRPr="004C4B71">
          <w:rPr>
            <w:rStyle w:val="Hyperlink"/>
            <w:rFonts w:eastAsiaTheme="majorEastAsia"/>
            <w:noProof/>
          </w:rPr>
          <w:t xml:space="preserve">4.4.1 - </w:t>
        </w:r>
        <w:r>
          <w:rPr>
            <w:rStyle w:val="Hyperlink"/>
            <w:rFonts w:eastAsiaTheme="majorEastAsia"/>
            <w:noProof/>
          </w:rPr>
          <w:t>Caso de Uso</w:t>
        </w:r>
        <w:r w:rsidRPr="004C4B71">
          <w:rPr>
            <w:rStyle w:val="Hyperlink"/>
            <w:rFonts w:eastAsiaTheme="majorEastAsia"/>
            <w:noProof/>
          </w:rPr>
          <w:t xml:space="preserve"> Manter Categoria do Resíduo</w:t>
        </w:r>
        <w:r>
          <w:rPr>
            <w:noProof/>
            <w:webHidden/>
          </w:rPr>
          <w:tab/>
        </w:r>
        <w:r>
          <w:rPr>
            <w:noProof/>
            <w:webHidden/>
          </w:rPr>
          <w:fldChar w:fldCharType="begin"/>
        </w:r>
        <w:r>
          <w:rPr>
            <w:noProof/>
            <w:webHidden/>
          </w:rPr>
          <w:instrText xml:space="preserve"> PAGEREF _Toc340689567 \h </w:instrText>
        </w:r>
        <w:r>
          <w:rPr>
            <w:noProof/>
            <w:webHidden/>
          </w:rPr>
        </w:r>
        <w:r>
          <w:rPr>
            <w:noProof/>
            <w:webHidden/>
          </w:rPr>
          <w:fldChar w:fldCharType="separate"/>
        </w:r>
        <w:r>
          <w:rPr>
            <w:noProof/>
            <w:webHidden/>
          </w:rPr>
          <w:t>27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68" w:history="1">
        <w:r w:rsidRPr="004C4B71">
          <w:rPr>
            <w:rStyle w:val="Hyperlink"/>
            <w:rFonts w:eastAsiaTheme="majorEastAsia"/>
            <w:noProof/>
          </w:rPr>
          <w:t xml:space="preserve">4.4.2 - </w:t>
        </w:r>
        <w:r>
          <w:rPr>
            <w:rStyle w:val="Hyperlink"/>
            <w:rFonts w:eastAsiaTheme="majorEastAsia"/>
            <w:noProof/>
          </w:rPr>
          <w:t>Caso de Uso</w:t>
        </w:r>
        <w:r w:rsidRPr="004C4B71">
          <w:rPr>
            <w:rStyle w:val="Hyperlink"/>
            <w:rFonts w:eastAsiaTheme="majorEastAsia"/>
            <w:noProof/>
          </w:rPr>
          <w:t xml:space="preserve"> Manter Resíduo</w:t>
        </w:r>
        <w:r>
          <w:rPr>
            <w:noProof/>
            <w:webHidden/>
          </w:rPr>
          <w:tab/>
        </w:r>
        <w:r>
          <w:rPr>
            <w:noProof/>
            <w:webHidden/>
          </w:rPr>
          <w:fldChar w:fldCharType="begin"/>
        </w:r>
        <w:r>
          <w:rPr>
            <w:noProof/>
            <w:webHidden/>
          </w:rPr>
          <w:instrText xml:space="preserve"> PAGEREF _Toc340689568 \h </w:instrText>
        </w:r>
        <w:r>
          <w:rPr>
            <w:noProof/>
            <w:webHidden/>
          </w:rPr>
        </w:r>
        <w:r>
          <w:rPr>
            <w:noProof/>
            <w:webHidden/>
          </w:rPr>
          <w:fldChar w:fldCharType="separate"/>
        </w:r>
        <w:r>
          <w:rPr>
            <w:noProof/>
            <w:webHidden/>
          </w:rPr>
          <w:t>28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69" w:history="1">
        <w:r w:rsidRPr="004C4B71">
          <w:rPr>
            <w:rStyle w:val="Hyperlink"/>
            <w:rFonts w:eastAsiaTheme="majorEastAsia"/>
            <w:noProof/>
          </w:rPr>
          <w:t xml:space="preserve">4.4.3 - </w:t>
        </w:r>
        <w:r>
          <w:rPr>
            <w:rStyle w:val="Hyperlink"/>
            <w:rFonts w:eastAsiaTheme="majorEastAsia"/>
            <w:noProof/>
          </w:rPr>
          <w:t>Caso de Uso</w:t>
        </w:r>
        <w:r w:rsidRPr="004C4B71">
          <w:rPr>
            <w:rStyle w:val="Hyperlink"/>
            <w:rFonts w:eastAsiaTheme="majorEastAsia"/>
            <w:noProof/>
          </w:rPr>
          <w:t xml:space="preserve"> Manter Usuário</w:t>
        </w:r>
        <w:r>
          <w:rPr>
            <w:noProof/>
            <w:webHidden/>
          </w:rPr>
          <w:tab/>
        </w:r>
        <w:r>
          <w:rPr>
            <w:noProof/>
            <w:webHidden/>
          </w:rPr>
          <w:fldChar w:fldCharType="begin"/>
        </w:r>
        <w:r>
          <w:rPr>
            <w:noProof/>
            <w:webHidden/>
          </w:rPr>
          <w:instrText xml:space="preserve"> PAGEREF _Toc340689569 \h </w:instrText>
        </w:r>
        <w:r>
          <w:rPr>
            <w:noProof/>
            <w:webHidden/>
          </w:rPr>
        </w:r>
        <w:r>
          <w:rPr>
            <w:noProof/>
            <w:webHidden/>
          </w:rPr>
          <w:fldChar w:fldCharType="separate"/>
        </w:r>
        <w:r>
          <w:rPr>
            <w:noProof/>
            <w:webHidden/>
          </w:rPr>
          <w:t>29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70" w:history="1">
        <w:r w:rsidRPr="004C4B71">
          <w:rPr>
            <w:rStyle w:val="Hyperlink"/>
            <w:rFonts w:eastAsiaTheme="majorEastAsia"/>
            <w:noProof/>
          </w:rPr>
          <w:t xml:space="preserve">4.4.4 - </w:t>
        </w:r>
        <w:r>
          <w:rPr>
            <w:rStyle w:val="Hyperlink"/>
            <w:rFonts w:eastAsiaTheme="majorEastAsia"/>
            <w:noProof/>
          </w:rPr>
          <w:t>Caso de Uso</w:t>
        </w:r>
        <w:r w:rsidRPr="004C4B71">
          <w:rPr>
            <w:rStyle w:val="Hyperlink"/>
            <w:rFonts w:eastAsiaTheme="majorEastAsia"/>
            <w:noProof/>
          </w:rPr>
          <w:t xml:space="preserve"> Manter Indústria</w:t>
        </w:r>
        <w:r>
          <w:rPr>
            <w:noProof/>
            <w:webHidden/>
          </w:rPr>
          <w:tab/>
        </w:r>
        <w:r>
          <w:rPr>
            <w:noProof/>
            <w:webHidden/>
          </w:rPr>
          <w:fldChar w:fldCharType="begin"/>
        </w:r>
        <w:r>
          <w:rPr>
            <w:noProof/>
            <w:webHidden/>
          </w:rPr>
          <w:instrText xml:space="preserve"> PAGEREF _Toc340689570 \h </w:instrText>
        </w:r>
        <w:r>
          <w:rPr>
            <w:noProof/>
            <w:webHidden/>
          </w:rPr>
        </w:r>
        <w:r>
          <w:rPr>
            <w:noProof/>
            <w:webHidden/>
          </w:rPr>
          <w:fldChar w:fldCharType="separate"/>
        </w:r>
        <w:r>
          <w:rPr>
            <w:noProof/>
            <w:webHidden/>
          </w:rPr>
          <w:t>30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71" w:history="1">
        <w:r w:rsidRPr="004C4B71">
          <w:rPr>
            <w:rStyle w:val="Hyperlink"/>
            <w:rFonts w:eastAsiaTheme="majorEastAsia"/>
            <w:noProof/>
          </w:rPr>
          <w:t xml:space="preserve">4.4.5 - </w:t>
        </w:r>
        <w:r>
          <w:rPr>
            <w:rStyle w:val="Hyperlink"/>
            <w:rFonts w:eastAsiaTheme="majorEastAsia"/>
            <w:noProof/>
          </w:rPr>
          <w:t>Caso de Uso</w:t>
        </w:r>
        <w:r w:rsidRPr="004C4B71">
          <w:rPr>
            <w:rStyle w:val="Hyperlink"/>
            <w:rFonts w:eastAsiaTheme="majorEastAsia"/>
            <w:noProof/>
          </w:rPr>
          <w:t xml:space="preserve"> Manter Oferta e Procura</w:t>
        </w:r>
        <w:r>
          <w:rPr>
            <w:noProof/>
            <w:webHidden/>
          </w:rPr>
          <w:tab/>
        </w:r>
        <w:r>
          <w:rPr>
            <w:noProof/>
            <w:webHidden/>
          </w:rPr>
          <w:fldChar w:fldCharType="begin"/>
        </w:r>
        <w:r>
          <w:rPr>
            <w:noProof/>
            <w:webHidden/>
          </w:rPr>
          <w:instrText xml:space="preserve"> PAGEREF _Toc340689571 \h </w:instrText>
        </w:r>
        <w:r>
          <w:rPr>
            <w:noProof/>
            <w:webHidden/>
          </w:rPr>
        </w:r>
        <w:r>
          <w:rPr>
            <w:noProof/>
            <w:webHidden/>
          </w:rPr>
          <w:fldChar w:fldCharType="separate"/>
        </w:r>
        <w:r>
          <w:rPr>
            <w:noProof/>
            <w:webHidden/>
          </w:rPr>
          <w:t>30</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72" w:history="1">
        <w:r w:rsidRPr="004C4B71">
          <w:rPr>
            <w:rStyle w:val="Hyperlink"/>
          </w:rPr>
          <w:t>CAPÍTULO V</w:t>
        </w:r>
        <w:r>
          <w:rPr>
            <w:webHidden/>
          </w:rPr>
          <w:tab/>
        </w:r>
        <w:r>
          <w:rPr>
            <w:webHidden/>
          </w:rPr>
          <w:fldChar w:fldCharType="begin"/>
        </w:r>
        <w:r>
          <w:rPr>
            <w:webHidden/>
          </w:rPr>
          <w:instrText xml:space="preserve"> PAGEREF _Toc340689572 \h </w:instrText>
        </w:r>
        <w:r>
          <w:rPr>
            <w:webHidden/>
          </w:rPr>
        </w:r>
        <w:r>
          <w:rPr>
            <w:webHidden/>
          </w:rPr>
          <w:fldChar w:fldCharType="separate"/>
        </w:r>
        <w:r>
          <w:rPr>
            <w:webHidden/>
          </w:rPr>
          <w:t>32</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73" w:history="1">
        <w:r w:rsidRPr="004C4B71">
          <w:rPr>
            <w:rStyle w:val="Hyperlink"/>
          </w:rPr>
          <w:t>INTERFACE</w:t>
        </w:r>
        <w:r>
          <w:rPr>
            <w:webHidden/>
          </w:rPr>
          <w:tab/>
        </w:r>
        <w:r>
          <w:rPr>
            <w:webHidden/>
          </w:rPr>
          <w:fldChar w:fldCharType="begin"/>
        </w:r>
        <w:r>
          <w:rPr>
            <w:webHidden/>
          </w:rPr>
          <w:instrText xml:space="preserve"> PAGEREF _Toc340689573 \h </w:instrText>
        </w:r>
        <w:r>
          <w:rPr>
            <w:webHidden/>
          </w:rPr>
        </w:r>
        <w:r>
          <w:rPr>
            <w:webHidden/>
          </w:rPr>
          <w:fldChar w:fldCharType="separate"/>
        </w:r>
        <w:r>
          <w:rPr>
            <w:webHidden/>
          </w:rPr>
          <w:t>32</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4" w:history="1">
        <w:r w:rsidRPr="004C4B71">
          <w:rPr>
            <w:rStyle w:val="Hyperlink"/>
            <w:rFonts w:eastAsiaTheme="majorEastAsia"/>
            <w:noProof/>
          </w:rPr>
          <w:t>5.1 Interface Login de Usuário</w:t>
        </w:r>
        <w:r>
          <w:rPr>
            <w:noProof/>
            <w:webHidden/>
          </w:rPr>
          <w:tab/>
        </w:r>
        <w:r>
          <w:rPr>
            <w:noProof/>
            <w:webHidden/>
          </w:rPr>
          <w:fldChar w:fldCharType="begin"/>
        </w:r>
        <w:r>
          <w:rPr>
            <w:noProof/>
            <w:webHidden/>
          </w:rPr>
          <w:instrText xml:space="preserve"> PAGEREF _Toc340689574 \h </w:instrText>
        </w:r>
        <w:r>
          <w:rPr>
            <w:noProof/>
            <w:webHidden/>
          </w:rPr>
        </w:r>
        <w:r>
          <w:rPr>
            <w:noProof/>
            <w:webHidden/>
          </w:rPr>
          <w:fldChar w:fldCharType="separate"/>
        </w:r>
        <w:r>
          <w:rPr>
            <w:noProof/>
            <w:webHidden/>
          </w:rPr>
          <w:t>32</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5" w:history="1">
        <w:r w:rsidRPr="004C4B71">
          <w:rPr>
            <w:rStyle w:val="Hyperlink"/>
            <w:rFonts w:eastAsiaTheme="majorEastAsia"/>
            <w:noProof/>
          </w:rPr>
          <w:t>5.2 Interface Cadastro Inicial Usuários</w:t>
        </w:r>
        <w:r>
          <w:rPr>
            <w:noProof/>
            <w:webHidden/>
          </w:rPr>
          <w:tab/>
        </w:r>
        <w:r>
          <w:rPr>
            <w:noProof/>
            <w:webHidden/>
          </w:rPr>
          <w:fldChar w:fldCharType="begin"/>
        </w:r>
        <w:r>
          <w:rPr>
            <w:noProof/>
            <w:webHidden/>
          </w:rPr>
          <w:instrText xml:space="preserve"> PAGEREF _Toc340689575 \h </w:instrText>
        </w:r>
        <w:r>
          <w:rPr>
            <w:noProof/>
            <w:webHidden/>
          </w:rPr>
        </w:r>
        <w:r>
          <w:rPr>
            <w:noProof/>
            <w:webHidden/>
          </w:rPr>
          <w:fldChar w:fldCharType="separate"/>
        </w:r>
        <w:r>
          <w:rPr>
            <w:noProof/>
            <w:webHidden/>
          </w:rPr>
          <w:t>33</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6" w:history="1">
        <w:r w:rsidRPr="004C4B71">
          <w:rPr>
            <w:rStyle w:val="Hyperlink"/>
            <w:rFonts w:eastAsiaTheme="majorEastAsia"/>
            <w:noProof/>
          </w:rPr>
          <w:t>5.3 Interface Cadastros</w:t>
        </w:r>
        <w:r>
          <w:rPr>
            <w:noProof/>
            <w:webHidden/>
          </w:rPr>
          <w:tab/>
        </w:r>
        <w:r>
          <w:rPr>
            <w:noProof/>
            <w:webHidden/>
          </w:rPr>
          <w:fldChar w:fldCharType="begin"/>
        </w:r>
        <w:r>
          <w:rPr>
            <w:noProof/>
            <w:webHidden/>
          </w:rPr>
          <w:instrText xml:space="preserve"> PAGEREF _Toc340689576 \h </w:instrText>
        </w:r>
        <w:r>
          <w:rPr>
            <w:noProof/>
            <w:webHidden/>
          </w:rPr>
        </w:r>
        <w:r>
          <w:rPr>
            <w:noProof/>
            <w:webHidden/>
          </w:rPr>
          <w:fldChar w:fldCharType="separate"/>
        </w:r>
        <w:r>
          <w:rPr>
            <w:noProof/>
            <w:webHidden/>
          </w:rPr>
          <w:t>34</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7" w:history="1">
        <w:r w:rsidRPr="004C4B71">
          <w:rPr>
            <w:rStyle w:val="Hyperlink"/>
            <w:rFonts w:eastAsiaTheme="majorEastAsia"/>
            <w:noProof/>
          </w:rPr>
          <w:t>5.4 Interface Cadastro de Categoria de Resíduo</w:t>
        </w:r>
        <w:r>
          <w:rPr>
            <w:noProof/>
            <w:webHidden/>
          </w:rPr>
          <w:tab/>
        </w:r>
        <w:r>
          <w:rPr>
            <w:noProof/>
            <w:webHidden/>
          </w:rPr>
          <w:fldChar w:fldCharType="begin"/>
        </w:r>
        <w:r>
          <w:rPr>
            <w:noProof/>
            <w:webHidden/>
          </w:rPr>
          <w:instrText xml:space="preserve"> PAGEREF _Toc340689577 \h </w:instrText>
        </w:r>
        <w:r>
          <w:rPr>
            <w:noProof/>
            <w:webHidden/>
          </w:rPr>
        </w:r>
        <w:r>
          <w:rPr>
            <w:noProof/>
            <w:webHidden/>
          </w:rPr>
          <w:fldChar w:fldCharType="separate"/>
        </w:r>
        <w:r>
          <w:rPr>
            <w:noProof/>
            <w:webHidden/>
          </w:rPr>
          <w:t>35</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8" w:history="1">
        <w:r w:rsidRPr="004C4B71">
          <w:rPr>
            <w:rStyle w:val="Hyperlink"/>
            <w:rFonts w:eastAsiaTheme="majorEastAsia"/>
            <w:noProof/>
          </w:rPr>
          <w:t>5.5 Interface Cadastro de Resíduos</w:t>
        </w:r>
        <w:r>
          <w:rPr>
            <w:noProof/>
            <w:webHidden/>
          </w:rPr>
          <w:tab/>
        </w:r>
        <w:r>
          <w:rPr>
            <w:noProof/>
            <w:webHidden/>
          </w:rPr>
          <w:fldChar w:fldCharType="begin"/>
        </w:r>
        <w:r>
          <w:rPr>
            <w:noProof/>
            <w:webHidden/>
          </w:rPr>
          <w:instrText xml:space="preserve"> PAGEREF _Toc340689578 \h </w:instrText>
        </w:r>
        <w:r>
          <w:rPr>
            <w:noProof/>
            <w:webHidden/>
          </w:rPr>
        </w:r>
        <w:r>
          <w:rPr>
            <w:noProof/>
            <w:webHidden/>
          </w:rPr>
          <w:fldChar w:fldCharType="separate"/>
        </w:r>
        <w:r>
          <w:rPr>
            <w:noProof/>
            <w:webHidden/>
          </w:rPr>
          <w:t>36</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79" w:history="1">
        <w:r w:rsidRPr="004C4B71">
          <w:rPr>
            <w:rStyle w:val="Hyperlink"/>
            <w:rFonts w:eastAsiaTheme="majorEastAsia"/>
            <w:noProof/>
          </w:rPr>
          <w:t>5.6 Interface Cadastro de Usuários</w:t>
        </w:r>
        <w:r>
          <w:rPr>
            <w:noProof/>
            <w:webHidden/>
          </w:rPr>
          <w:tab/>
        </w:r>
        <w:r>
          <w:rPr>
            <w:noProof/>
            <w:webHidden/>
          </w:rPr>
          <w:fldChar w:fldCharType="begin"/>
        </w:r>
        <w:r>
          <w:rPr>
            <w:noProof/>
            <w:webHidden/>
          </w:rPr>
          <w:instrText xml:space="preserve"> PAGEREF _Toc340689579 \h </w:instrText>
        </w:r>
        <w:r>
          <w:rPr>
            <w:noProof/>
            <w:webHidden/>
          </w:rPr>
        </w:r>
        <w:r>
          <w:rPr>
            <w:noProof/>
            <w:webHidden/>
          </w:rPr>
          <w:fldChar w:fldCharType="separate"/>
        </w:r>
        <w:r>
          <w:rPr>
            <w:noProof/>
            <w:webHidden/>
          </w:rPr>
          <w:t>37</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0" w:history="1">
        <w:r w:rsidRPr="004C4B71">
          <w:rPr>
            <w:rStyle w:val="Hyperlink"/>
            <w:rFonts w:eastAsiaTheme="majorEastAsia"/>
            <w:noProof/>
          </w:rPr>
          <w:t>5.7 Interface Cadastro de Oferta/Procura</w:t>
        </w:r>
        <w:r>
          <w:rPr>
            <w:noProof/>
            <w:webHidden/>
          </w:rPr>
          <w:tab/>
        </w:r>
        <w:r>
          <w:rPr>
            <w:noProof/>
            <w:webHidden/>
          </w:rPr>
          <w:fldChar w:fldCharType="begin"/>
        </w:r>
        <w:r>
          <w:rPr>
            <w:noProof/>
            <w:webHidden/>
          </w:rPr>
          <w:instrText xml:space="preserve"> PAGEREF _Toc340689580 \h </w:instrText>
        </w:r>
        <w:r>
          <w:rPr>
            <w:noProof/>
            <w:webHidden/>
          </w:rPr>
        </w:r>
        <w:r>
          <w:rPr>
            <w:noProof/>
            <w:webHidden/>
          </w:rPr>
          <w:fldChar w:fldCharType="separate"/>
        </w:r>
        <w:r>
          <w:rPr>
            <w:noProof/>
            <w:webHidden/>
          </w:rPr>
          <w:t>39</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1" w:history="1">
        <w:r w:rsidRPr="004C4B71">
          <w:rPr>
            <w:rStyle w:val="Hyperlink"/>
            <w:rFonts w:eastAsiaTheme="majorEastAsia"/>
            <w:noProof/>
          </w:rPr>
          <w:t>5.8 Interface Consultas</w:t>
        </w:r>
        <w:r>
          <w:rPr>
            <w:noProof/>
            <w:webHidden/>
          </w:rPr>
          <w:tab/>
        </w:r>
        <w:r>
          <w:rPr>
            <w:noProof/>
            <w:webHidden/>
          </w:rPr>
          <w:fldChar w:fldCharType="begin"/>
        </w:r>
        <w:r>
          <w:rPr>
            <w:noProof/>
            <w:webHidden/>
          </w:rPr>
          <w:instrText xml:space="preserve"> PAGEREF _Toc340689581 \h </w:instrText>
        </w:r>
        <w:r>
          <w:rPr>
            <w:noProof/>
            <w:webHidden/>
          </w:rPr>
        </w:r>
        <w:r>
          <w:rPr>
            <w:noProof/>
            <w:webHidden/>
          </w:rPr>
          <w:fldChar w:fldCharType="separate"/>
        </w:r>
        <w:r>
          <w:rPr>
            <w:noProof/>
            <w:webHidden/>
          </w:rPr>
          <w:t>40</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2" w:history="1">
        <w:r w:rsidRPr="004C4B71">
          <w:rPr>
            <w:rStyle w:val="Hyperlink"/>
            <w:rFonts w:eastAsiaTheme="majorEastAsia"/>
            <w:noProof/>
          </w:rPr>
          <w:t>5.9 Interface Consulta Categoria Resíduos</w:t>
        </w:r>
        <w:r>
          <w:rPr>
            <w:noProof/>
            <w:webHidden/>
          </w:rPr>
          <w:tab/>
        </w:r>
        <w:r>
          <w:rPr>
            <w:noProof/>
            <w:webHidden/>
          </w:rPr>
          <w:fldChar w:fldCharType="begin"/>
        </w:r>
        <w:r>
          <w:rPr>
            <w:noProof/>
            <w:webHidden/>
          </w:rPr>
          <w:instrText xml:space="preserve"> PAGEREF _Toc340689582 \h </w:instrText>
        </w:r>
        <w:r>
          <w:rPr>
            <w:noProof/>
            <w:webHidden/>
          </w:rPr>
        </w:r>
        <w:r>
          <w:rPr>
            <w:noProof/>
            <w:webHidden/>
          </w:rPr>
          <w:fldChar w:fldCharType="separate"/>
        </w:r>
        <w:r>
          <w:rPr>
            <w:noProof/>
            <w:webHidden/>
          </w:rPr>
          <w:t>41</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3" w:history="1">
        <w:r w:rsidRPr="004C4B71">
          <w:rPr>
            <w:rStyle w:val="Hyperlink"/>
            <w:rFonts w:eastAsiaTheme="majorEastAsia"/>
            <w:noProof/>
          </w:rPr>
          <w:t>5.10 Interface Consulta de Resíduos</w:t>
        </w:r>
        <w:r>
          <w:rPr>
            <w:noProof/>
            <w:webHidden/>
          </w:rPr>
          <w:tab/>
        </w:r>
        <w:r>
          <w:rPr>
            <w:noProof/>
            <w:webHidden/>
          </w:rPr>
          <w:fldChar w:fldCharType="begin"/>
        </w:r>
        <w:r>
          <w:rPr>
            <w:noProof/>
            <w:webHidden/>
          </w:rPr>
          <w:instrText xml:space="preserve"> PAGEREF _Toc340689583 \h </w:instrText>
        </w:r>
        <w:r>
          <w:rPr>
            <w:noProof/>
            <w:webHidden/>
          </w:rPr>
        </w:r>
        <w:r>
          <w:rPr>
            <w:noProof/>
            <w:webHidden/>
          </w:rPr>
          <w:fldChar w:fldCharType="separate"/>
        </w:r>
        <w:r>
          <w:rPr>
            <w:noProof/>
            <w:webHidden/>
          </w:rPr>
          <w:t>42</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4" w:history="1">
        <w:r w:rsidRPr="004C4B71">
          <w:rPr>
            <w:rStyle w:val="Hyperlink"/>
            <w:rFonts w:eastAsiaTheme="majorEastAsia"/>
            <w:noProof/>
          </w:rPr>
          <w:t>5.11 Interface Consulta de Usuários</w:t>
        </w:r>
        <w:r>
          <w:rPr>
            <w:noProof/>
            <w:webHidden/>
          </w:rPr>
          <w:tab/>
        </w:r>
        <w:r>
          <w:rPr>
            <w:noProof/>
            <w:webHidden/>
          </w:rPr>
          <w:fldChar w:fldCharType="begin"/>
        </w:r>
        <w:r>
          <w:rPr>
            <w:noProof/>
            <w:webHidden/>
          </w:rPr>
          <w:instrText xml:space="preserve"> PAGEREF _Toc340689584 \h </w:instrText>
        </w:r>
        <w:r>
          <w:rPr>
            <w:noProof/>
            <w:webHidden/>
          </w:rPr>
        </w:r>
        <w:r>
          <w:rPr>
            <w:noProof/>
            <w:webHidden/>
          </w:rPr>
          <w:fldChar w:fldCharType="separate"/>
        </w:r>
        <w:r>
          <w:rPr>
            <w:noProof/>
            <w:webHidden/>
          </w:rPr>
          <w:t>43</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5" w:history="1">
        <w:r w:rsidRPr="004C4B71">
          <w:rPr>
            <w:rStyle w:val="Hyperlink"/>
            <w:rFonts w:eastAsiaTheme="majorEastAsia"/>
            <w:noProof/>
          </w:rPr>
          <w:t>5.12 Interface Consulta de Ofertas e Procuras</w:t>
        </w:r>
        <w:r>
          <w:rPr>
            <w:noProof/>
            <w:webHidden/>
          </w:rPr>
          <w:tab/>
        </w:r>
        <w:r>
          <w:rPr>
            <w:noProof/>
            <w:webHidden/>
          </w:rPr>
          <w:fldChar w:fldCharType="begin"/>
        </w:r>
        <w:r>
          <w:rPr>
            <w:noProof/>
            <w:webHidden/>
          </w:rPr>
          <w:instrText xml:space="preserve"> PAGEREF _Toc340689585 \h </w:instrText>
        </w:r>
        <w:r>
          <w:rPr>
            <w:noProof/>
            <w:webHidden/>
          </w:rPr>
        </w:r>
        <w:r>
          <w:rPr>
            <w:noProof/>
            <w:webHidden/>
          </w:rPr>
          <w:fldChar w:fldCharType="separate"/>
        </w:r>
        <w:r>
          <w:rPr>
            <w:noProof/>
            <w:webHidden/>
          </w:rPr>
          <w:t>44</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86" w:history="1">
        <w:r w:rsidRPr="004C4B71">
          <w:rPr>
            <w:rStyle w:val="Hyperlink"/>
          </w:rPr>
          <w:t>CAPÍTULO VI</w:t>
        </w:r>
        <w:r>
          <w:rPr>
            <w:webHidden/>
          </w:rPr>
          <w:tab/>
        </w:r>
        <w:r>
          <w:rPr>
            <w:webHidden/>
          </w:rPr>
          <w:fldChar w:fldCharType="begin"/>
        </w:r>
        <w:r>
          <w:rPr>
            <w:webHidden/>
          </w:rPr>
          <w:instrText xml:space="preserve"> PAGEREF _Toc340689586 \h </w:instrText>
        </w:r>
        <w:r>
          <w:rPr>
            <w:webHidden/>
          </w:rPr>
        </w:r>
        <w:r>
          <w:rPr>
            <w:webHidden/>
          </w:rPr>
          <w:fldChar w:fldCharType="separate"/>
        </w:r>
        <w:r>
          <w:rPr>
            <w:webHidden/>
          </w:rPr>
          <w:t>46</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87" w:history="1">
        <w:r w:rsidRPr="004C4B71">
          <w:rPr>
            <w:rStyle w:val="Hyperlink"/>
          </w:rPr>
          <w:t>PERSISTÊNCIA DE DADOS</w:t>
        </w:r>
        <w:r>
          <w:rPr>
            <w:webHidden/>
          </w:rPr>
          <w:tab/>
        </w:r>
        <w:r>
          <w:rPr>
            <w:webHidden/>
          </w:rPr>
          <w:fldChar w:fldCharType="begin"/>
        </w:r>
        <w:r>
          <w:rPr>
            <w:webHidden/>
          </w:rPr>
          <w:instrText xml:space="preserve"> PAGEREF _Toc340689587 \h </w:instrText>
        </w:r>
        <w:r>
          <w:rPr>
            <w:webHidden/>
          </w:rPr>
        </w:r>
        <w:r>
          <w:rPr>
            <w:webHidden/>
          </w:rPr>
          <w:fldChar w:fldCharType="separate"/>
        </w:r>
        <w:r>
          <w:rPr>
            <w:webHidden/>
          </w:rPr>
          <w:t>46</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8" w:history="1">
        <w:r w:rsidRPr="004C4B71">
          <w:rPr>
            <w:rStyle w:val="Hyperlink"/>
            <w:rFonts w:eastAsiaTheme="majorEastAsia"/>
            <w:noProof/>
          </w:rPr>
          <w:t>6.1 – DER (Diagrama entidade-relacionamento)</w:t>
        </w:r>
        <w:r>
          <w:rPr>
            <w:noProof/>
            <w:webHidden/>
          </w:rPr>
          <w:tab/>
        </w:r>
        <w:r>
          <w:rPr>
            <w:noProof/>
            <w:webHidden/>
          </w:rPr>
          <w:fldChar w:fldCharType="begin"/>
        </w:r>
        <w:r>
          <w:rPr>
            <w:noProof/>
            <w:webHidden/>
          </w:rPr>
          <w:instrText xml:space="preserve"> PAGEREF _Toc340689588 \h </w:instrText>
        </w:r>
        <w:r>
          <w:rPr>
            <w:noProof/>
            <w:webHidden/>
          </w:rPr>
        </w:r>
        <w:r>
          <w:rPr>
            <w:noProof/>
            <w:webHidden/>
          </w:rPr>
          <w:fldChar w:fldCharType="separate"/>
        </w:r>
        <w:r>
          <w:rPr>
            <w:noProof/>
            <w:webHidden/>
          </w:rPr>
          <w:t>46</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589" w:history="1">
        <w:r w:rsidRPr="004C4B71">
          <w:rPr>
            <w:rStyle w:val="Hyperlink"/>
            <w:rFonts w:eastAsiaTheme="majorEastAsia"/>
            <w:noProof/>
          </w:rPr>
          <w:t>6.2 – Modelo Físico</w:t>
        </w:r>
        <w:r>
          <w:rPr>
            <w:noProof/>
            <w:webHidden/>
          </w:rPr>
          <w:tab/>
        </w:r>
        <w:r>
          <w:rPr>
            <w:noProof/>
            <w:webHidden/>
          </w:rPr>
          <w:fldChar w:fldCharType="begin"/>
        </w:r>
        <w:r>
          <w:rPr>
            <w:noProof/>
            <w:webHidden/>
          </w:rPr>
          <w:instrText xml:space="preserve"> PAGEREF _Toc340689589 \h </w:instrText>
        </w:r>
        <w:r>
          <w:rPr>
            <w:noProof/>
            <w:webHidden/>
          </w:rPr>
        </w:r>
        <w:r>
          <w:rPr>
            <w:noProof/>
            <w:webHidden/>
          </w:rPr>
          <w:fldChar w:fldCharType="separate"/>
        </w:r>
        <w:r>
          <w:rPr>
            <w:noProof/>
            <w:webHidden/>
          </w:rPr>
          <w:t>47</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90" w:history="1">
        <w:r w:rsidRPr="004C4B71">
          <w:rPr>
            <w:rStyle w:val="Hyperlink"/>
          </w:rPr>
          <w:t>CAPÍTULO VII</w:t>
        </w:r>
        <w:r>
          <w:rPr>
            <w:webHidden/>
          </w:rPr>
          <w:tab/>
        </w:r>
        <w:r>
          <w:rPr>
            <w:webHidden/>
          </w:rPr>
          <w:fldChar w:fldCharType="begin"/>
        </w:r>
        <w:r>
          <w:rPr>
            <w:webHidden/>
          </w:rPr>
          <w:instrText xml:space="preserve"> PAGEREF _Toc340689590 \h </w:instrText>
        </w:r>
        <w:r>
          <w:rPr>
            <w:webHidden/>
          </w:rPr>
        </w:r>
        <w:r>
          <w:rPr>
            <w:webHidden/>
          </w:rPr>
          <w:fldChar w:fldCharType="separate"/>
        </w:r>
        <w:r>
          <w:rPr>
            <w:webHidden/>
          </w:rPr>
          <w:t>48</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591" w:history="1">
        <w:r w:rsidRPr="004C4B71">
          <w:rPr>
            <w:rStyle w:val="Hyperlink"/>
          </w:rPr>
          <w:t>CLASSE DE ANÁLISE</w:t>
        </w:r>
        <w:r>
          <w:rPr>
            <w:webHidden/>
          </w:rPr>
          <w:tab/>
        </w:r>
        <w:r>
          <w:rPr>
            <w:webHidden/>
          </w:rPr>
          <w:fldChar w:fldCharType="begin"/>
        </w:r>
        <w:r>
          <w:rPr>
            <w:webHidden/>
          </w:rPr>
          <w:instrText xml:space="preserve"> PAGEREF _Toc340689591 \h </w:instrText>
        </w:r>
        <w:r>
          <w:rPr>
            <w:webHidden/>
          </w:rPr>
        </w:r>
        <w:r>
          <w:rPr>
            <w:webHidden/>
          </w:rPr>
          <w:fldChar w:fldCharType="separate"/>
        </w:r>
        <w:r>
          <w:rPr>
            <w:webHidden/>
          </w:rPr>
          <w:t>48</w:t>
        </w:r>
        <w:r>
          <w:rPr>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2" w:history="1">
        <w:r w:rsidRPr="004C4B71">
          <w:rPr>
            <w:rStyle w:val="Hyperlink"/>
            <w:rFonts w:eastAsiaTheme="majorEastAsia"/>
            <w:noProof/>
          </w:rPr>
          <w:t>7.1 - Classes de Análise</w:t>
        </w:r>
        <w:r w:rsidRPr="004C4B71">
          <w:rPr>
            <w:rStyle w:val="Hyperlink"/>
            <w:rFonts w:eastAsiaTheme="majorEastAsia"/>
            <w:i/>
            <w:noProof/>
          </w:rPr>
          <w:t xml:space="preserve"> </w:t>
        </w:r>
        <w:r w:rsidRPr="004C4B71">
          <w:rPr>
            <w:rStyle w:val="Hyperlink"/>
            <w:rFonts w:eastAsiaTheme="majorEastAsia"/>
            <w:noProof/>
          </w:rPr>
          <w:t>Manter categoria do resíduo</w:t>
        </w:r>
        <w:r>
          <w:rPr>
            <w:noProof/>
            <w:webHidden/>
          </w:rPr>
          <w:tab/>
        </w:r>
        <w:r>
          <w:rPr>
            <w:noProof/>
            <w:webHidden/>
          </w:rPr>
          <w:fldChar w:fldCharType="begin"/>
        </w:r>
        <w:r>
          <w:rPr>
            <w:noProof/>
            <w:webHidden/>
          </w:rPr>
          <w:instrText xml:space="preserve"> PAGEREF _Toc340689592 \h </w:instrText>
        </w:r>
        <w:r>
          <w:rPr>
            <w:noProof/>
            <w:webHidden/>
          </w:rPr>
        </w:r>
        <w:r>
          <w:rPr>
            <w:noProof/>
            <w:webHidden/>
          </w:rPr>
          <w:fldChar w:fldCharType="separate"/>
        </w:r>
        <w:r>
          <w:rPr>
            <w:noProof/>
            <w:webHidden/>
          </w:rPr>
          <w:t>48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3" w:history="1">
        <w:r w:rsidRPr="004C4B71">
          <w:rPr>
            <w:rStyle w:val="Hyperlink"/>
            <w:rFonts w:eastAsiaTheme="majorEastAsia"/>
            <w:noProof/>
          </w:rPr>
          <w:t>7.1.1 - Diagrama de Classes de Análise - Manter categoria do resíduo</w:t>
        </w:r>
        <w:r>
          <w:rPr>
            <w:noProof/>
            <w:webHidden/>
          </w:rPr>
          <w:tab/>
        </w:r>
        <w:r>
          <w:rPr>
            <w:noProof/>
            <w:webHidden/>
          </w:rPr>
          <w:fldChar w:fldCharType="begin"/>
        </w:r>
        <w:r>
          <w:rPr>
            <w:noProof/>
            <w:webHidden/>
          </w:rPr>
          <w:instrText xml:space="preserve"> PAGEREF _Toc340689593 \h </w:instrText>
        </w:r>
        <w:r>
          <w:rPr>
            <w:noProof/>
            <w:webHidden/>
          </w:rPr>
        </w:r>
        <w:r>
          <w:rPr>
            <w:noProof/>
            <w:webHidden/>
          </w:rPr>
          <w:fldChar w:fldCharType="separate"/>
        </w:r>
        <w:r>
          <w:rPr>
            <w:noProof/>
            <w:webHidden/>
          </w:rPr>
          <w:t>48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4" w:history="1">
        <w:r w:rsidRPr="004C4B71">
          <w:rPr>
            <w:rStyle w:val="Hyperlink"/>
            <w:rFonts w:eastAsiaTheme="majorEastAsia"/>
            <w:noProof/>
          </w:rPr>
          <w:t>7.2 - Classes de Análise</w:t>
        </w:r>
        <w:r w:rsidRPr="004C4B71">
          <w:rPr>
            <w:rStyle w:val="Hyperlink"/>
            <w:rFonts w:eastAsiaTheme="majorEastAsia"/>
            <w:i/>
            <w:noProof/>
          </w:rPr>
          <w:t xml:space="preserve"> </w:t>
        </w:r>
        <w:r w:rsidRPr="004C4B71">
          <w:rPr>
            <w:rStyle w:val="Hyperlink"/>
            <w:rFonts w:eastAsiaTheme="majorEastAsia"/>
            <w:noProof/>
          </w:rPr>
          <w:t>Manter resíduo</w:t>
        </w:r>
        <w:r>
          <w:rPr>
            <w:noProof/>
            <w:webHidden/>
          </w:rPr>
          <w:tab/>
        </w:r>
        <w:r>
          <w:rPr>
            <w:noProof/>
            <w:webHidden/>
          </w:rPr>
          <w:fldChar w:fldCharType="begin"/>
        </w:r>
        <w:r>
          <w:rPr>
            <w:noProof/>
            <w:webHidden/>
          </w:rPr>
          <w:instrText xml:space="preserve"> PAGEREF _Toc340689594 \h </w:instrText>
        </w:r>
        <w:r>
          <w:rPr>
            <w:noProof/>
            <w:webHidden/>
          </w:rPr>
        </w:r>
        <w:r>
          <w:rPr>
            <w:noProof/>
            <w:webHidden/>
          </w:rPr>
          <w:fldChar w:fldCharType="separate"/>
        </w:r>
        <w:r>
          <w:rPr>
            <w:noProof/>
            <w:webHidden/>
          </w:rPr>
          <w:t>48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5" w:history="1">
        <w:r w:rsidRPr="004C4B71">
          <w:rPr>
            <w:rStyle w:val="Hyperlink"/>
            <w:rFonts w:eastAsiaTheme="majorEastAsia"/>
            <w:noProof/>
          </w:rPr>
          <w:t>7.2.1 - Diagrama de Classes de Análise</w:t>
        </w:r>
        <w:r>
          <w:rPr>
            <w:noProof/>
            <w:webHidden/>
          </w:rPr>
          <w:tab/>
        </w:r>
        <w:r>
          <w:rPr>
            <w:noProof/>
            <w:webHidden/>
          </w:rPr>
          <w:fldChar w:fldCharType="begin"/>
        </w:r>
        <w:r>
          <w:rPr>
            <w:noProof/>
            <w:webHidden/>
          </w:rPr>
          <w:instrText xml:space="preserve"> PAGEREF _Toc340689595 \h </w:instrText>
        </w:r>
        <w:r>
          <w:rPr>
            <w:noProof/>
            <w:webHidden/>
          </w:rPr>
        </w:r>
        <w:r>
          <w:rPr>
            <w:noProof/>
            <w:webHidden/>
          </w:rPr>
          <w:fldChar w:fldCharType="separate"/>
        </w:r>
        <w:r>
          <w:rPr>
            <w:noProof/>
            <w:webHidden/>
          </w:rPr>
          <w:t>49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6" w:history="1">
        <w:r w:rsidRPr="004C4B71">
          <w:rPr>
            <w:rStyle w:val="Hyperlink"/>
            <w:rFonts w:eastAsiaTheme="majorEastAsia"/>
            <w:noProof/>
          </w:rPr>
          <w:t>7.3 - Classes de Análise</w:t>
        </w:r>
        <w:r w:rsidRPr="004C4B71">
          <w:rPr>
            <w:rStyle w:val="Hyperlink"/>
            <w:rFonts w:eastAsiaTheme="majorEastAsia"/>
            <w:i/>
            <w:noProof/>
          </w:rPr>
          <w:t xml:space="preserve"> </w:t>
        </w:r>
        <w:r w:rsidRPr="004C4B71">
          <w:rPr>
            <w:rStyle w:val="Hyperlink"/>
            <w:rFonts w:eastAsiaTheme="majorEastAsia"/>
            <w:noProof/>
          </w:rPr>
          <w:t>Manter usuário</w:t>
        </w:r>
        <w:r>
          <w:rPr>
            <w:noProof/>
            <w:webHidden/>
          </w:rPr>
          <w:tab/>
        </w:r>
        <w:r>
          <w:rPr>
            <w:noProof/>
            <w:webHidden/>
          </w:rPr>
          <w:fldChar w:fldCharType="begin"/>
        </w:r>
        <w:r>
          <w:rPr>
            <w:noProof/>
            <w:webHidden/>
          </w:rPr>
          <w:instrText xml:space="preserve"> PAGEREF _Toc340689596 \h </w:instrText>
        </w:r>
        <w:r>
          <w:rPr>
            <w:noProof/>
            <w:webHidden/>
          </w:rPr>
        </w:r>
        <w:r>
          <w:rPr>
            <w:noProof/>
            <w:webHidden/>
          </w:rPr>
          <w:fldChar w:fldCharType="separate"/>
        </w:r>
        <w:r>
          <w:rPr>
            <w:noProof/>
            <w:webHidden/>
          </w:rPr>
          <w:t>49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7" w:history="1">
        <w:r w:rsidRPr="004C4B71">
          <w:rPr>
            <w:rStyle w:val="Hyperlink"/>
            <w:rFonts w:eastAsiaTheme="majorEastAsia"/>
            <w:noProof/>
          </w:rPr>
          <w:t>7.3.1 - Diagrama de Classes de Análise</w:t>
        </w:r>
        <w:r>
          <w:rPr>
            <w:noProof/>
            <w:webHidden/>
          </w:rPr>
          <w:tab/>
        </w:r>
        <w:r>
          <w:rPr>
            <w:noProof/>
            <w:webHidden/>
          </w:rPr>
          <w:fldChar w:fldCharType="begin"/>
        </w:r>
        <w:r>
          <w:rPr>
            <w:noProof/>
            <w:webHidden/>
          </w:rPr>
          <w:instrText xml:space="preserve"> PAGEREF _Toc340689597 \h </w:instrText>
        </w:r>
        <w:r>
          <w:rPr>
            <w:noProof/>
            <w:webHidden/>
          </w:rPr>
        </w:r>
        <w:r>
          <w:rPr>
            <w:noProof/>
            <w:webHidden/>
          </w:rPr>
          <w:fldChar w:fldCharType="separate"/>
        </w:r>
        <w:r>
          <w:rPr>
            <w:noProof/>
            <w:webHidden/>
          </w:rPr>
          <w:t>50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8" w:history="1">
        <w:r w:rsidRPr="004C4B71">
          <w:rPr>
            <w:rStyle w:val="Hyperlink"/>
            <w:rFonts w:eastAsiaTheme="majorEastAsia"/>
            <w:noProof/>
          </w:rPr>
          <w:t>7.4 - Classes de Análise</w:t>
        </w:r>
        <w:r w:rsidRPr="004C4B71">
          <w:rPr>
            <w:rStyle w:val="Hyperlink"/>
            <w:rFonts w:eastAsiaTheme="majorEastAsia"/>
            <w:i/>
            <w:noProof/>
          </w:rPr>
          <w:t xml:space="preserve"> </w:t>
        </w:r>
        <w:r w:rsidRPr="004C4B71">
          <w:rPr>
            <w:rStyle w:val="Hyperlink"/>
            <w:rFonts w:eastAsiaTheme="majorEastAsia"/>
            <w:noProof/>
          </w:rPr>
          <w:t>Manter indústria</w:t>
        </w:r>
        <w:r>
          <w:rPr>
            <w:noProof/>
            <w:webHidden/>
          </w:rPr>
          <w:tab/>
        </w:r>
        <w:r>
          <w:rPr>
            <w:noProof/>
            <w:webHidden/>
          </w:rPr>
          <w:fldChar w:fldCharType="begin"/>
        </w:r>
        <w:r>
          <w:rPr>
            <w:noProof/>
            <w:webHidden/>
          </w:rPr>
          <w:instrText xml:space="preserve"> PAGEREF _Toc340689598 \h </w:instrText>
        </w:r>
        <w:r>
          <w:rPr>
            <w:noProof/>
            <w:webHidden/>
          </w:rPr>
        </w:r>
        <w:r>
          <w:rPr>
            <w:noProof/>
            <w:webHidden/>
          </w:rPr>
          <w:fldChar w:fldCharType="separate"/>
        </w:r>
        <w:r>
          <w:rPr>
            <w:noProof/>
            <w:webHidden/>
          </w:rPr>
          <w:t>50</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599" w:history="1">
        <w:r w:rsidRPr="004C4B71">
          <w:rPr>
            <w:rStyle w:val="Hyperlink"/>
            <w:rFonts w:eastAsiaTheme="majorEastAsia"/>
            <w:noProof/>
          </w:rPr>
          <w:t>7.4.1- Diagrama de Classes de Análise</w:t>
        </w:r>
        <w:r>
          <w:rPr>
            <w:noProof/>
            <w:webHidden/>
          </w:rPr>
          <w:tab/>
        </w:r>
        <w:r>
          <w:rPr>
            <w:noProof/>
            <w:webHidden/>
          </w:rPr>
          <w:fldChar w:fldCharType="begin"/>
        </w:r>
        <w:r>
          <w:rPr>
            <w:noProof/>
            <w:webHidden/>
          </w:rPr>
          <w:instrText xml:space="preserve"> PAGEREF _Toc340689599 \h </w:instrText>
        </w:r>
        <w:r>
          <w:rPr>
            <w:noProof/>
            <w:webHidden/>
          </w:rPr>
        </w:r>
        <w:r>
          <w:rPr>
            <w:noProof/>
            <w:webHidden/>
          </w:rPr>
          <w:fldChar w:fldCharType="separate"/>
        </w:r>
        <w:r>
          <w:rPr>
            <w:noProof/>
            <w:webHidden/>
          </w:rPr>
          <w:t>51</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0" w:history="1">
        <w:r w:rsidRPr="004C4B71">
          <w:rPr>
            <w:rStyle w:val="Hyperlink"/>
            <w:rFonts w:eastAsiaTheme="majorEastAsia"/>
            <w:noProof/>
          </w:rPr>
          <w:t>7.5 - Classes de Análise</w:t>
        </w:r>
        <w:r w:rsidRPr="004C4B71">
          <w:rPr>
            <w:rStyle w:val="Hyperlink"/>
            <w:rFonts w:eastAsiaTheme="majorEastAsia"/>
            <w:i/>
            <w:noProof/>
          </w:rPr>
          <w:t xml:space="preserve"> </w:t>
        </w:r>
        <w:r w:rsidRPr="004C4B71">
          <w:rPr>
            <w:rStyle w:val="Hyperlink"/>
            <w:rFonts w:eastAsiaTheme="majorEastAsia"/>
            <w:noProof/>
          </w:rPr>
          <w:t>Manter oferta e procura</w:t>
        </w:r>
        <w:r>
          <w:rPr>
            <w:noProof/>
            <w:webHidden/>
          </w:rPr>
          <w:tab/>
        </w:r>
        <w:r>
          <w:rPr>
            <w:noProof/>
            <w:webHidden/>
          </w:rPr>
          <w:fldChar w:fldCharType="begin"/>
        </w:r>
        <w:r>
          <w:rPr>
            <w:noProof/>
            <w:webHidden/>
          </w:rPr>
          <w:instrText xml:space="preserve"> PAGEREF _Toc340689600 \h </w:instrText>
        </w:r>
        <w:r>
          <w:rPr>
            <w:noProof/>
            <w:webHidden/>
          </w:rPr>
        </w:r>
        <w:r>
          <w:rPr>
            <w:noProof/>
            <w:webHidden/>
          </w:rPr>
          <w:fldChar w:fldCharType="separate"/>
        </w:r>
        <w:r>
          <w:rPr>
            <w:noProof/>
            <w:webHidden/>
          </w:rPr>
          <w:t>51</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1" w:history="1">
        <w:r w:rsidRPr="004C4B71">
          <w:rPr>
            <w:rStyle w:val="Hyperlink"/>
            <w:rFonts w:eastAsiaTheme="majorEastAsia"/>
            <w:noProof/>
          </w:rPr>
          <w:t>7.5.1- Diagrama de Classes de Análise</w:t>
        </w:r>
        <w:r>
          <w:rPr>
            <w:noProof/>
            <w:webHidden/>
          </w:rPr>
          <w:tab/>
        </w:r>
        <w:r>
          <w:rPr>
            <w:noProof/>
            <w:webHidden/>
          </w:rPr>
          <w:fldChar w:fldCharType="begin"/>
        </w:r>
        <w:r>
          <w:rPr>
            <w:noProof/>
            <w:webHidden/>
          </w:rPr>
          <w:instrText xml:space="preserve"> PAGEREF _Toc340689601 \h </w:instrText>
        </w:r>
        <w:r>
          <w:rPr>
            <w:noProof/>
            <w:webHidden/>
          </w:rPr>
        </w:r>
        <w:r>
          <w:rPr>
            <w:noProof/>
            <w:webHidden/>
          </w:rPr>
          <w:fldChar w:fldCharType="separate"/>
        </w:r>
        <w:r>
          <w:rPr>
            <w:noProof/>
            <w:webHidden/>
          </w:rPr>
          <w:t>52</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2" w:history="1">
        <w:r w:rsidRPr="004C4B71">
          <w:rPr>
            <w:rStyle w:val="Hyperlink"/>
            <w:rFonts w:eastAsiaTheme="majorEastAsia"/>
            <w:noProof/>
          </w:rPr>
          <w:t>7.6 - Classes de Análise</w:t>
        </w:r>
        <w:r w:rsidRPr="004C4B71">
          <w:rPr>
            <w:rStyle w:val="Hyperlink"/>
            <w:rFonts w:eastAsiaTheme="majorEastAsia"/>
            <w:i/>
            <w:noProof/>
          </w:rPr>
          <w:t xml:space="preserve"> </w:t>
        </w:r>
        <w:r w:rsidRPr="004C4B71">
          <w:rPr>
            <w:rStyle w:val="Hyperlink"/>
            <w:rFonts w:eastAsiaTheme="majorEastAsia"/>
            <w:noProof/>
          </w:rPr>
          <w:t>Efetuar Login</w:t>
        </w:r>
        <w:r>
          <w:rPr>
            <w:noProof/>
            <w:webHidden/>
          </w:rPr>
          <w:tab/>
        </w:r>
        <w:r>
          <w:rPr>
            <w:noProof/>
            <w:webHidden/>
          </w:rPr>
          <w:fldChar w:fldCharType="begin"/>
        </w:r>
        <w:r>
          <w:rPr>
            <w:noProof/>
            <w:webHidden/>
          </w:rPr>
          <w:instrText xml:space="preserve"> PAGEREF _Toc340689602 \h </w:instrText>
        </w:r>
        <w:r>
          <w:rPr>
            <w:noProof/>
            <w:webHidden/>
          </w:rPr>
        </w:r>
        <w:r>
          <w:rPr>
            <w:noProof/>
            <w:webHidden/>
          </w:rPr>
          <w:fldChar w:fldCharType="separate"/>
        </w:r>
        <w:r>
          <w:rPr>
            <w:noProof/>
            <w:webHidden/>
          </w:rPr>
          <w:t>52</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3" w:history="1">
        <w:r w:rsidRPr="004C4B71">
          <w:rPr>
            <w:rStyle w:val="Hyperlink"/>
            <w:rFonts w:eastAsiaTheme="majorEastAsia"/>
            <w:noProof/>
          </w:rPr>
          <w:t>7.6.1- Diagrama de Classes de Análise</w:t>
        </w:r>
        <w:r>
          <w:rPr>
            <w:noProof/>
            <w:webHidden/>
          </w:rPr>
          <w:tab/>
        </w:r>
        <w:r>
          <w:rPr>
            <w:noProof/>
            <w:webHidden/>
          </w:rPr>
          <w:fldChar w:fldCharType="begin"/>
        </w:r>
        <w:r>
          <w:rPr>
            <w:noProof/>
            <w:webHidden/>
          </w:rPr>
          <w:instrText xml:space="preserve"> PAGEREF _Toc340689603 \h </w:instrText>
        </w:r>
        <w:r>
          <w:rPr>
            <w:noProof/>
            <w:webHidden/>
          </w:rPr>
        </w:r>
        <w:r>
          <w:rPr>
            <w:noProof/>
            <w:webHidden/>
          </w:rPr>
          <w:fldChar w:fldCharType="separate"/>
        </w:r>
        <w:r>
          <w:rPr>
            <w:noProof/>
            <w:webHidden/>
          </w:rPr>
          <w:t>53</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04" w:history="1">
        <w:r w:rsidRPr="004C4B71">
          <w:rPr>
            <w:rStyle w:val="Hyperlink"/>
          </w:rPr>
          <w:t>CAPÍTULO VIII</w:t>
        </w:r>
        <w:r>
          <w:rPr>
            <w:webHidden/>
          </w:rPr>
          <w:tab/>
        </w:r>
        <w:r>
          <w:rPr>
            <w:webHidden/>
          </w:rPr>
          <w:fldChar w:fldCharType="begin"/>
        </w:r>
        <w:r>
          <w:rPr>
            <w:webHidden/>
          </w:rPr>
          <w:instrText xml:space="preserve"> PAGEREF _Toc340689604 \h </w:instrText>
        </w:r>
        <w:r>
          <w:rPr>
            <w:webHidden/>
          </w:rPr>
        </w:r>
        <w:r>
          <w:rPr>
            <w:webHidden/>
          </w:rPr>
          <w:fldChar w:fldCharType="separate"/>
        </w:r>
        <w:r>
          <w:rPr>
            <w:webHidden/>
          </w:rPr>
          <w:t>54</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05" w:history="1">
        <w:r w:rsidRPr="004C4B71">
          <w:rPr>
            <w:rStyle w:val="Hyperlink"/>
          </w:rPr>
          <w:t>CAMADAS E PACOTES</w:t>
        </w:r>
        <w:r>
          <w:rPr>
            <w:webHidden/>
          </w:rPr>
          <w:tab/>
        </w:r>
        <w:r>
          <w:rPr>
            <w:webHidden/>
          </w:rPr>
          <w:fldChar w:fldCharType="begin"/>
        </w:r>
        <w:r>
          <w:rPr>
            <w:webHidden/>
          </w:rPr>
          <w:instrText xml:space="preserve"> PAGEREF _Toc340689605 \h </w:instrText>
        </w:r>
        <w:r>
          <w:rPr>
            <w:webHidden/>
          </w:rPr>
        </w:r>
        <w:r>
          <w:rPr>
            <w:webHidden/>
          </w:rPr>
          <w:fldChar w:fldCharType="separate"/>
        </w:r>
        <w:r>
          <w:rPr>
            <w:webHidden/>
          </w:rPr>
          <w:t>54</w:t>
        </w:r>
        <w:r>
          <w:rPr>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6" w:history="1">
        <w:r w:rsidRPr="004C4B71">
          <w:rPr>
            <w:rStyle w:val="Hyperlink"/>
            <w:rFonts w:eastAsiaTheme="majorEastAsia"/>
            <w:noProof/>
          </w:rPr>
          <w:t>8.1 - Diagrama de Pacotes</w:t>
        </w:r>
        <w:r>
          <w:rPr>
            <w:noProof/>
            <w:webHidden/>
          </w:rPr>
          <w:tab/>
        </w:r>
        <w:r>
          <w:rPr>
            <w:noProof/>
            <w:webHidden/>
          </w:rPr>
          <w:fldChar w:fldCharType="begin"/>
        </w:r>
        <w:r>
          <w:rPr>
            <w:noProof/>
            <w:webHidden/>
          </w:rPr>
          <w:instrText xml:space="preserve"> PAGEREF _Toc340689606 \h </w:instrText>
        </w:r>
        <w:r>
          <w:rPr>
            <w:noProof/>
            <w:webHidden/>
          </w:rPr>
        </w:r>
        <w:r>
          <w:rPr>
            <w:noProof/>
            <w:webHidden/>
          </w:rPr>
          <w:fldChar w:fldCharType="separate"/>
        </w:r>
        <w:r>
          <w:rPr>
            <w:noProof/>
            <w:webHidden/>
          </w:rPr>
          <w:t>54</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7" w:history="1">
        <w:r w:rsidRPr="004C4B71">
          <w:rPr>
            <w:rStyle w:val="Hyperlink"/>
            <w:rFonts w:eastAsiaTheme="majorEastAsia"/>
            <w:noProof/>
          </w:rPr>
          <w:t>8.1.1 - Pacote Client</w:t>
        </w:r>
        <w:r>
          <w:rPr>
            <w:noProof/>
            <w:webHidden/>
          </w:rPr>
          <w:tab/>
        </w:r>
        <w:r>
          <w:rPr>
            <w:noProof/>
            <w:webHidden/>
          </w:rPr>
          <w:fldChar w:fldCharType="begin"/>
        </w:r>
        <w:r>
          <w:rPr>
            <w:noProof/>
            <w:webHidden/>
          </w:rPr>
          <w:instrText xml:space="preserve"> PAGEREF _Toc340689607 \h </w:instrText>
        </w:r>
        <w:r>
          <w:rPr>
            <w:noProof/>
            <w:webHidden/>
          </w:rPr>
        </w:r>
        <w:r>
          <w:rPr>
            <w:noProof/>
            <w:webHidden/>
          </w:rPr>
          <w:fldChar w:fldCharType="separate"/>
        </w:r>
        <w:r>
          <w:rPr>
            <w:noProof/>
            <w:webHidden/>
          </w:rPr>
          <w:t>54</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8" w:history="1">
        <w:r w:rsidRPr="004C4B71">
          <w:rPr>
            <w:rStyle w:val="Hyperlink"/>
            <w:rFonts w:eastAsiaTheme="majorEastAsia"/>
            <w:noProof/>
          </w:rPr>
          <w:t>8.1.2 - Pacote Páginas Web</w:t>
        </w:r>
        <w:r>
          <w:rPr>
            <w:noProof/>
            <w:webHidden/>
          </w:rPr>
          <w:tab/>
        </w:r>
        <w:r>
          <w:rPr>
            <w:noProof/>
            <w:webHidden/>
          </w:rPr>
          <w:fldChar w:fldCharType="begin"/>
        </w:r>
        <w:r>
          <w:rPr>
            <w:noProof/>
            <w:webHidden/>
          </w:rPr>
          <w:instrText xml:space="preserve"> PAGEREF _Toc340689608 \h </w:instrText>
        </w:r>
        <w:r>
          <w:rPr>
            <w:noProof/>
            <w:webHidden/>
          </w:rPr>
        </w:r>
        <w:r>
          <w:rPr>
            <w:noProof/>
            <w:webHidden/>
          </w:rPr>
          <w:fldChar w:fldCharType="separate"/>
        </w:r>
        <w:r>
          <w:rPr>
            <w:noProof/>
            <w:webHidden/>
          </w:rPr>
          <w:t>55</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09" w:history="1">
        <w:r w:rsidRPr="004C4B71">
          <w:rPr>
            <w:rStyle w:val="Hyperlink"/>
            <w:rFonts w:eastAsiaTheme="majorEastAsia"/>
            <w:noProof/>
          </w:rPr>
          <w:t>8.1.3- Pacote Controle</w:t>
        </w:r>
        <w:r>
          <w:rPr>
            <w:noProof/>
            <w:webHidden/>
          </w:rPr>
          <w:tab/>
        </w:r>
        <w:r>
          <w:rPr>
            <w:noProof/>
            <w:webHidden/>
          </w:rPr>
          <w:fldChar w:fldCharType="begin"/>
        </w:r>
        <w:r>
          <w:rPr>
            <w:noProof/>
            <w:webHidden/>
          </w:rPr>
          <w:instrText xml:space="preserve"> PAGEREF _Toc340689609 \h </w:instrText>
        </w:r>
        <w:r>
          <w:rPr>
            <w:noProof/>
            <w:webHidden/>
          </w:rPr>
        </w:r>
        <w:r>
          <w:rPr>
            <w:noProof/>
            <w:webHidden/>
          </w:rPr>
          <w:fldChar w:fldCharType="separate"/>
        </w:r>
        <w:r>
          <w:rPr>
            <w:noProof/>
            <w:webHidden/>
          </w:rPr>
          <w:t>55</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10" w:history="1">
        <w:r w:rsidRPr="004C4B71">
          <w:rPr>
            <w:rStyle w:val="Hyperlink"/>
            <w:rFonts w:eastAsiaTheme="majorEastAsia"/>
            <w:noProof/>
          </w:rPr>
          <w:t>8.1.4- Pacote EJB</w:t>
        </w:r>
        <w:r>
          <w:rPr>
            <w:noProof/>
            <w:webHidden/>
          </w:rPr>
          <w:tab/>
        </w:r>
        <w:r>
          <w:rPr>
            <w:noProof/>
            <w:webHidden/>
          </w:rPr>
          <w:fldChar w:fldCharType="begin"/>
        </w:r>
        <w:r>
          <w:rPr>
            <w:noProof/>
            <w:webHidden/>
          </w:rPr>
          <w:instrText xml:space="preserve"> PAGEREF _Toc340689610 \h </w:instrText>
        </w:r>
        <w:r>
          <w:rPr>
            <w:noProof/>
            <w:webHidden/>
          </w:rPr>
        </w:r>
        <w:r>
          <w:rPr>
            <w:noProof/>
            <w:webHidden/>
          </w:rPr>
          <w:fldChar w:fldCharType="separate"/>
        </w:r>
        <w:r>
          <w:rPr>
            <w:noProof/>
            <w:webHidden/>
          </w:rPr>
          <w:t>55</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11" w:history="1">
        <w:r w:rsidRPr="004C4B71">
          <w:rPr>
            <w:rStyle w:val="Hyperlink"/>
            <w:rFonts w:eastAsiaTheme="majorEastAsia"/>
            <w:noProof/>
          </w:rPr>
          <w:t>8.1.5- Pacote Modelo</w:t>
        </w:r>
        <w:r>
          <w:rPr>
            <w:noProof/>
            <w:webHidden/>
          </w:rPr>
          <w:tab/>
        </w:r>
        <w:r>
          <w:rPr>
            <w:noProof/>
            <w:webHidden/>
          </w:rPr>
          <w:fldChar w:fldCharType="begin"/>
        </w:r>
        <w:r>
          <w:rPr>
            <w:noProof/>
            <w:webHidden/>
          </w:rPr>
          <w:instrText xml:space="preserve"> PAGEREF _Toc340689611 \h </w:instrText>
        </w:r>
        <w:r>
          <w:rPr>
            <w:noProof/>
            <w:webHidden/>
          </w:rPr>
        </w:r>
        <w:r>
          <w:rPr>
            <w:noProof/>
            <w:webHidden/>
          </w:rPr>
          <w:fldChar w:fldCharType="separate"/>
        </w:r>
        <w:r>
          <w:rPr>
            <w:noProof/>
            <w:webHidden/>
          </w:rPr>
          <w:t>56</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12" w:history="1">
        <w:r w:rsidRPr="004C4B71">
          <w:rPr>
            <w:rStyle w:val="Hyperlink"/>
            <w:rFonts w:eastAsiaTheme="majorEastAsia"/>
            <w:noProof/>
          </w:rPr>
          <w:t>8.1.5- Pacote Modelo</w:t>
        </w:r>
        <w:r>
          <w:rPr>
            <w:noProof/>
            <w:webHidden/>
          </w:rPr>
          <w:tab/>
        </w:r>
        <w:r>
          <w:rPr>
            <w:noProof/>
            <w:webHidden/>
          </w:rPr>
          <w:fldChar w:fldCharType="begin"/>
        </w:r>
        <w:r>
          <w:rPr>
            <w:noProof/>
            <w:webHidden/>
          </w:rPr>
          <w:instrText xml:space="preserve"> PAGEREF _Toc340689612 \h </w:instrText>
        </w:r>
        <w:r>
          <w:rPr>
            <w:noProof/>
            <w:webHidden/>
          </w:rPr>
        </w:r>
        <w:r>
          <w:rPr>
            <w:noProof/>
            <w:webHidden/>
          </w:rPr>
          <w:fldChar w:fldCharType="separate"/>
        </w:r>
        <w:r>
          <w:rPr>
            <w:noProof/>
            <w:webHidden/>
          </w:rPr>
          <w:t>56</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13" w:history="1">
        <w:r w:rsidRPr="004C4B71">
          <w:rPr>
            <w:rStyle w:val="Hyperlink"/>
          </w:rPr>
          <w:t>CAPÍTULO IX</w:t>
        </w:r>
        <w:r>
          <w:rPr>
            <w:webHidden/>
          </w:rPr>
          <w:tab/>
        </w:r>
        <w:r>
          <w:rPr>
            <w:webHidden/>
          </w:rPr>
          <w:fldChar w:fldCharType="begin"/>
        </w:r>
        <w:r>
          <w:rPr>
            <w:webHidden/>
          </w:rPr>
          <w:instrText xml:space="preserve"> PAGEREF _Toc340689613 \h </w:instrText>
        </w:r>
        <w:r>
          <w:rPr>
            <w:webHidden/>
          </w:rPr>
        </w:r>
        <w:r>
          <w:rPr>
            <w:webHidden/>
          </w:rPr>
          <w:fldChar w:fldCharType="separate"/>
        </w:r>
        <w:r>
          <w:rPr>
            <w:webHidden/>
          </w:rPr>
          <w:t>57</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14" w:history="1">
        <w:r w:rsidRPr="004C4B71">
          <w:rPr>
            <w:rStyle w:val="Hyperlink"/>
          </w:rPr>
          <w:t>COMPORTAMENTO DINÂMICO</w:t>
        </w:r>
        <w:r>
          <w:rPr>
            <w:webHidden/>
          </w:rPr>
          <w:tab/>
        </w:r>
        <w:r>
          <w:rPr>
            <w:webHidden/>
          </w:rPr>
          <w:fldChar w:fldCharType="begin"/>
        </w:r>
        <w:r>
          <w:rPr>
            <w:webHidden/>
          </w:rPr>
          <w:instrText xml:space="preserve"> PAGEREF _Toc340689614 \h </w:instrText>
        </w:r>
        <w:r>
          <w:rPr>
            <w:webHidden/>
          </w:rPr>
        </w:r>
        <w:r>
          <w:rPr>
            <w:webHidden/>
          </w:rPr>
          <w:fldChar w:fldCharType="separate"/>
        </w:r>
        <w:r>
          <w:rPr>
            <w:webHidden/>
          </w:rPr>
          <w:t>57</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15" w:history="1">
        <w:r w:rsidRPr="004C4B71">
          <w:rPr>
            <w:rStyle w:val="Hyperlink"/>
            <w:rFonts w:eastAsiaTheme="majorEastAsia"/>
            <w:noProof/>
          </w:rPr>
          <w:t xml:space="preserve">9.1 - Diagramas de Sequência da </w:t>
        </w:r>
        <w:r>
          <w:rPr>
            <w:rStyle w:val="Hyperlink"/>
            <w:rFonts w:eastAsiaTheme="majorEastAsia"/>
            <w:i/>
            <w:noProof/>
          </w:rPr>
          <w:t>Caso de Uso</w:t>
        </w:r>
        <w:r w:rsidRPr="004C4B71">
          <w:rPr>
            <w:rStyle w:val="Hyperlink"/>
            <w:rFonts w:eastAsiaTheme="majorEastAsia"/>
            <w:noProof/>
          </w:rPr>
          <w:t xml:space="preserve"> Manter Categoria do Resíduo</w:t>
        </w:r>
        <w:r>
          <w:rPr>
            <w:noProof/>
            <w:webHidden/>
          </w:rPr>
          <w:tab/>
        </w:r>
        <w:r>
          <w:rPr>
            <w:noProof/>
            <w:webHidden/>
          </w:rPr>
          <w:fldChar w:fldCharType="begin"/>
        </w:r>
        <w:r>
          <w:rPr>
            <w:noProof/>
            <w:webHidden/>
          </w:rPr>
          <w:instrText xml:space="preserve"> PAGEREF _Toc340689615 \h </w:instrText>
        </w:r>
        <w:r>
          <w:rPr>
            <w:noProof/>
            <w:webHidden/>
          </w:rPr>
        </w:r>
        <w:r>
          <w:rPr>
            <w:noProof/>
            <w:webHidden/>
          </w:rPr>
          <w:fldChar w:fldCharType="separate"/>
        </w:r>
        <w:r>
          <w:rPr>
            <w:noProof/>
            <w:webHidden/>
          </w:rPr>
          <w:t>57</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16" w:history="1">
        <w:r w:rsidRPr="004C4B71">
          <w:rPr>
            <w:rStyle w:val="Hyperlink"/>
            <w:rFonts w:eastAsiaTheme="majorEastAsia"/>
            <w:noProof/>
          </w:rPr>
          <w:t>9.1.1 - categoria_residuo</w:t>
        </w:r>
        <w:r>
          <w:rPr>
            <w:noProof/>
            <w:webHidden/>
          </w:rPr>
          <w:tab/>
        </w:r>
        <w:r>
          <w:rPr>
            <w:noProof/>
            <w:webHidden/>
          </w:rPr>
          <w:fldChar w:fldCharType="begin"/>
        </w:r>
        <w:r>
          <w:rPr>
            <w:noProof/>
            <w:webHidden/>
          </w:rPr>
          <w:instrText xml:space="preserve"> PAGEREF _Toc340689616 \h </w:instrText>
        </w:r>
        <w:r>
          <w:rPr>
            <w:noProof/>
            <w:webHidden/>
          </w:rPr>
        </w:r>
        <w:r>
          <w:rPr>
            <w:noProof/>
            <w:webHidden/>
          </w:rPr>
          <w:fldChar w:fldCharType="separate"/>
        </w:r>
        <w:r>
          <w:rPr>
            <w:noProof/>
            <w:webHidden/>
          </w:rPr>
          <w:t>57</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17" w:history="1">
        <w:r w:rsidRPr="004C4B71">
          <w:rPr>
            <w:rStyle w:val="Hyperlink"/>
            <w:rFonts w:eastAsiaTheme="majorEastAsia"/>
            <w:noProof/>
          </w:rPr>
          <w:t xml:space="preserve">9.2 - Diagramas de Sequência da </w:t>
        </w:r>
        <w:r>
          <w:rPr>
            <w:rStyle w:val="Hyperlink"/>
            <w:rFonts w:eastAsiaTheme="majorEastAsia"/>
            <w:i/>
            <w:noProof/>
          </w:rPr>
          <w:t>Caso de Uso</w:t>
        </w:r>
        <w:r w:rsidRPr="004C4B71">
          <w:rPr>
            <w:rStyle w:val="Hyperlink"/>
            <w:rFonts w:eastAsiaTheme="majorEastAsia"/>
            <w:noProof/>
          </w:rPr>
          <w:t xml:space="preserve"> Manter Oferta e Procura</w:t>
        </w:r>
        <w:r>
          <w:rPr>
            <w:noProof/>
            <w:webHidden/>
          </w:rPr>
          <w:tab/>
        </w:r>
        <w:r>
          <w:rPr>
            <w:noProof/>
            <w:webHidden/>
          </w:rPr>
          <w:fldChar w:fldCharType="begin"/>
        </w:r>
        <w:r>
          <w:rPr>
            <w:noProof/>
            <w:webHidden/>
          </w:rPr>
          <w:instrText xml:space="preserve"> PAGEREF _Toc340689617 \h </w:instrText>
        </w:r>
        <w:r>
          <w:rPr>
            <w:noProof/>
            <w:webHidden/>
          </w:rPr>
        </w:r>
        <w:r>
          <w:rPr>
            <w:noProof/>
            <w:webHidden/>
          </w:rPr>
          <w:fldChar w:fldCharType="separate"/>
        </w:r>
        <w:r>
          <w:rPr>
            <w:noProof/>
            <w:webHidden/>
          </w:rPr>
          <w:t>58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18" w:history="1">
        <w:r w:rsidRPr="004C4B71">
          <w:rPr>
            <w:rStyle w:val="Hyperlink"/>
            <w:rFonts w:eastAsiaTheme="majorEastAsia"/>
            <w:noProof/>
          </w:rPr>
          <w:t>9.2.1 - oferta_e_procura</w:t>
        </w:r>
        <w:r>
          <w:rPr>
            <w:noProof/>
            <w:webHidden/>
          </w:rPr>
          <w:tab/>
        </w:r>
        <w:r>
          <w:rPr>
            <w:noProof/>
            <w:webHidden/>
          </w:rPr>
          <w:fldChar w:fldCharType="begin"/>
        </w:r>
        <w:r>
          <w:rPr>
            <w:noProof/>
            <w:webHidden/>
          </w:rPr>
          <w:instrText xml:space="preserve"> PAGEREF _Toc340689618 \h </w:instrText>
        </w:r>
        <w:r>
          <w:rPr>
            <w:noProof/>
            <w:webHidden/>
          </w:rPr>
        </w:r>
        <w:r>
          <w:rPr>
            <w:noProof/>
            <w:webHidden/>
          </w:rPr>
          <w:fldChar w:fldCharType="separate"/>
        </w:r>
        <w:r>
          <w:rPr>
            <w:noProof/>
            <w:webHidden/>
          </w:rPr>
          <w:t>58</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19" w:history="1">
        <w:r w:rsidRPr="004C4B71">
          <w:rPr>
            <w:rStyle w:val="Hyperlink"/>
            <w:rFonts w:eastAsiaTheme="majorEastAsia"/>
            <w:noProof/>
          </w:rPr>
          <w:t xml:space="preserve">9.3 - Diagramas de Sequência da </w:t>
        </w:r>
        <w:r>
          <w:rPr>
            <w:rStyle w:val="Hyperlink"/>
            <w:rFonts w:eastAsiaTheme="majorEastAsia"/>
            <w:i/>
            <w:noProof/>
          </w:rPr>
          <w:t>Caso de Uso</w:t>
        </w:r>
        <w:r w:rsidRPr="004C4B71">
          <w:rPr>
            <w:rStyle w:val="Hyperlink"/>
            <w:rFonts w:eastAsiaTheme="majorEastAsia"/>
            <w:noProof/>
          </w:rPr>
          <w:t xml:space="preserve"> Manter Resíduo</w:t>
        </w:r>
        <w:r>
          <w:rPr>
            <w:noProof/>
            <w:webHidden/>
          </w:rPr>
          <w:tab/>
        </w:r>
        <w:r>
          <w:rPr>
            <w:noProof/>
            <w:webHidden/>
          </w:rPr>
          <w:fldChar w:fldCharType="begin"/>
        </w:r>
        <w:r>
          <w:rPr>
            <w:noProof/>
            <w:webHidden/>
          </w:rPr>
          <w:instrText xml:space="preserve"> PAGEREF _Toc340689619 \h </w:instrText>
        </w:r>
        <w:r>
          <w:rPr>
            <w:noProof/>
            <w:webHidden/>
          </w:rPr>
        </w:r>
        <w:r>
          <w:rPr>
            <w:noProof/>
            <w:webHidden/>
          </w:rPr>
          <w:fldChar w:fldCharType="separate"/>
        </w:r>
        <w:r>
          <w:rPr>
            <w:noProof/>
            <w:webHidden/>
          </w:rPr>
          <w:t>58</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20" w:history="1">
        <w:r w:rsidRPr="004C4B71">
          <w:rPr>
            <w:rStyle w:val="Hyperlink"/>
            <w:rFonts w:eastAsiaTheme="majorEastAsia"/>
            <w:noProof/>
          </w:rPr>
          <w:t>9.3.1 - residuo</w:t>
        </w:r>
        <w:r>
          <w:rPr>
            <w:noProof/>
            <w:webHidden/>
          </w:rPr>
          <w:tab/>
        </w:r>
        <w:r>
          <w:rPr>
            <w:noProof/>
            <w:webHidden/>
          </w:rPr>
          <w:fldChar w:fldCharType="begin"/>
        </w:r>
        <w:r>
          <w:rPr>
            <w:noProof/>
            <w:webHidden/>
          </w:rPr>
          <w:instrText xml:space="preserve"> PAGEREF _Toc340689620 \h </w:instrText>
        </w:r>
        <w:r>
          <w:rPr>
            <w:noProof/>
            <w:webHidden/>
          </w:rPr>
        </w:r>
        <w:r>
          <w:rPr>
            <w:noProof/>
            <w:webHidden/>
          </w:rPr>
          <w:fldChar w:fldCharType="separate"/>
        </w:r>
        <w:r>
          <w:rPr>
            <w:noProof/>
            <w:webHidden/>
          </w:rPr>
          <w:t>58</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21" w:history="1">
        <w:r w:rsidRPr="004C4B71">
          <w:rPr>
            <w:rStyle w:val="Hyperlink"/>
            <w:rFonts w:eastAsiaTheme="majorEastAsia"/>
            <w:noProof/>
          </w:rPr>
          <w:t xml:space="preserve">9.4 - Diagramas de Sequência da </w:t>
        </w:r>
        <w:r>
          <w:rPr>
            <w:rStyle w:val="Hyperlink"/>
            <w:rFonts w:eastAsiaTheme="majorEastAsia"/>
            <w:i/>
            <w:noProof/>
          </w:rPr>
          <w:t>Caso de Uso</w:t>
        </w:r>
        <w:r w:rsidRPr="004C4B71">
          <w:rPr>
            <w:rStyle w:val="Hyperlink"/>
            <w:rFonts w:eastAsiaTheme="majorEastAsia"/>
            <w:noProof/>
          </w:rPr>
          <w:t xml:space="preserve"> Manter Usuário</w:t>
        </w:r>
        <w:r>
          <w:rPr>
            <w:noProof/>
            <w:webHidden/>
          </w:rPr>
          <w:tab/>
        </w:r>
        <w:r>
          <w:rPr>
            <w:noProof/>
            <w:webHidden/>
          </w:rPr>
          <w:fldChar w:fldCharType="begin"/>
        </w:r>
        <w:r>
          <w:rPr>
            <w:noProof/>
            <w:webHidden/>
          </w:rPr>
          <w:instrText xml:space="preserve"> PAGEREF _Toc340689621 \h </w:instrText>
        </w:r>
        <w:r>
          <w:rPr>
            <w:noProof/>
            <w:webHidden/>
          </w:rPr>
        </w:r>
        <w:r>
          <w:rPr>
            <w:noProof/>
            <w:webHidden/>
          </w:rPr>
          <w:fldChar w:fldCharType="separate"/>
        </w:r>
        <w:r>
          <w:rPr>
            <w:noProof/>
            <w:webHidden/>
          </w:rPr>
          <w:t>59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22" w:history="1">
        <w:r w:rsidRPr="004C4B71">
          <w:rPr>
            <w:rStyle w:val="Hyperlink"/>
            <w:rFonts w:eastAsiaTheme="majorEastAsia"/>
            <w:noProof/>
          </w:rPr>
          <w:t>9.4.1 – usuario</w:t>
        </w:r>
        <w:r>
          <w:rPr>
            <w:noProof/>
            <w:webHidden/>
          </w:rPr>
          <w:tab/>
        </w:r>
        <w:r>
          <w:rPr>
            <w:noProof/>
            <w:webHidden/>
          </w:rPr>
          <w:fldChar w:fldCharType="begin"/>
        </w:r>
        <w:r>
          <w:rPr>
            <w:noProof/>
            <w:webHidden/>
          </w:rPr>
          <w:instrText xml:space="preserve"> PAGEREF _Toc340689622 \h </w:instrText>
        </w:r>
        <w:r>
          <w:rPr>
            <w:noProof/>
            <w:webHidden/>
          </w:rPr>
        </w:r>
        <w:r>
          <w:rPr>
            <w:noProof/>
            <w:webHidden/>
          </w:rPr>
          <w:fldChar w:fldCharType="separate"/>
        </w:r>
        <w:r>
          <w:rPr>
            <w:noProof/>
            <w:webHidden/>
          </w:rPr>
          <w:t>59</w:t>
        </w:r>
        <w:r>
          <w:rPr>
            <w:noProof/>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23" w:history="1">
        <w:r w:rsidRPr="004C4B71">
          <w:rPr>
            <w:rStyle w:val="Hyperlink"/>
            <w:rFonts w:eastAsiaTheme="majorEastAsia"/>
            <w:noProof/>
          </w:rPr>
          <w:t xml:space="preserve">9.5 - Diagramas de Sequência da </w:t>
        </w:r>
        <w:r>
          <w:rPr>
            <w:rStyle w:val="Hyperlink"/>
            <w:rFonts w:eastAsiaTheme="majorEastAsia"/>
            <w:i/>
            <w:noProof/>
          </w:rPr>
          <w:t>Caso de Uso</w:t>
        </w:r>
        <w:r w:rsidRPr="004C4B71">
          <w:rPr>
            <w:rStyle w:val="Hyperlink"/>
            <w:rFonts w:eastAsiaTheme="majorEastAsia"/>
            <w:noProof/>
          </w:rPr>
          <w:t xml:space="preserve"> Manter Indústria</w:t>
        </w:r>
        <w:r>
          <w:rPr>
            <w:noProof/>
            <w:webHidden/>
          </w:rPr>
          <w:tab/>
        </w:r>
        <w:r>
          <w:rPr>
            <w:noProof/>
            <w:webHidden/>
          </w:rPr>
          <w:fldChar w:fldCharType="begin"/>
        </w:r>
        <w:r>
          <w:rPr>
            <w:noProof/>
            <w:webHidden/>
          </w:rPr>
          <w:instrText xml:space="preserve"> PAGEREF _Toc340689623 \h </w:instrText>
        </w:r>
        <w:r>
          <w:rPr>
            <w:noProof/>
            <w:webHidden/>
          </w:rPr>
        </w:r>
        <w:r>
          <w:rPr>
            <w:noProof/>
            <w:webHidden/>
          </w:rPr>
          <w:fldChar w:fldCharType="separate"/>
        </w:r>
        <w:r>
          <w:rPr>
            <w:noProof/>
            <w:webHidden/>
          </w:rPr>
          <w:t>59</w:t>
        </w:r>
        <w:r>
          <w:rPr>
            <w:noProof/>
            <w:webHidden/>
          </w:rPr>
          <w:fldChar w:fldCharType="end"/>
        </w:r>
      </w:hyperlink>
    </w:p>
    <w:p w:rsidR="005C41E8" w:rsidRDefault="005C41E8">
      <w:pPr>
        <w:pStyle w:val="TOC3"/>
        <w:tabs>
          <w:tab w:val="right" w:leader="dot" w:pos="9062"/>
        </w:tabs>
        <w:rPr>
          <w:rFonts w:asciiTheme="minorHAnsi" w:eastAsiaTheme="minorEastAsia" w:hAnsiTheme="minorHAnsi" w:cstheme="minorBidi"/>
          <w:noProof/>
          <w:kern w:val="2"/>
          <w:sz w:val="22"/>
          <w:szCs w:val="22"/>
          <w14:ligatures w14:val="standard"/>
        </w:rPr>
      </w:pPr>
      <w:hyperlink w:anchor="_Toc340689624" w:history="1">
        <w:r w:rsidRPr="004C4B71">
          <w:rPr>
            <w:rStyle w:val="Hyperlink"/>
            <w:rFonts w:eastAsiaTheme="majorEastAsia"/>
            <w:noProof/>
          </w:rPr>
          <w:t>9.5.1 – industria</w:t>
        </w:r>
        <w:r>
          <w:rPr>
            <w:noProof/>
            <w:webHidden/>
          </w:rPr>
          <w:tab/>
        </w:r>
        <w:r>
          <w:rPr>
            <w:noProof/>
            <w:webHidden/>
          </w:rPr>
          <w:fldChar w:fldCharType="begin"/>
        </w:r>
        <w:r>
          <w:rPr>
            <w:noProof/>
            <w:webHidden/>
          </w:rPr>
          <w:instrText xml:space="preserve"> PAGEREF _Toc340689624 \h </w:instrText>
        </w:r>
        <w:r>
          <w:rPr>
            <w:noProof/>
            <w:webHidden/>
          </w:rPr>
        </w:r>
        <w:r>
          <w:rPr>
            <w:noProof/>
            <w:webHidden/>
          </w:rPr>
          <w:fldChar w:fldCharType="separate"/>
        </w:r>
        <w:r>
          <w:rPr>
            <w:noProof/>
            <w:webHidden/>
          </w:rPr>
          <w:t>59</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25" w:history="1">
        <w:r w:rsidRPr="004C4B71">
          <w:rPr>
            <w:rStyle w:val="Hyperlink"/>
          </w:rPr>
          <w:t>CAPÍTULO X</w:t>
        </w:r>
        <w:r>
          <w:rPr>
            <w:webHidden/>
          </w:rPr>
          <w:tab/>
        </w:r>
        <w:r>
          <w:rPr>
            <w:webHidden/>
          </w:rPr>
          <w:fldChar w:fldCharType="begin"/>
        </w:r>
        <w:r>
          <w:rPr>
            <w:webHidden/>
          </w:rPr>
          <w:instrText xml:space="preserve"> PAGEREF _Toc340689625 \h </w:instrText>
        </w:r>
        <w:r>
          <w:rPr>
            <w:webHidden/>
          </w:rPr>
        </w:r>
        <w:r>
          <w:rPr>
            <w:webHidden/>
          </w:rPr>
          <w:fldChar w:fldCharType="separate"/>
        </w:r>
        <w:r>
          <w:rPr>
            <w:webHidden/>
          </w:rPr>
          <w:t>60</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26" w:history="1">
        <w:r w:rsidRPr="004C4B71">
          <w:rPr>
            <w:rStyle w:val="Hyperlink"/>
          </w:rPr>
          <w:t>COMPORTAMENTO ESTÁTICO</w:t>
        </w:r>
        <w:r>
          <w:rPr>
            <w:webHidden/>
          </w:rPr>
          <w:tab/>
        </w:r>
        <w:r>
          <w:rPr>
            <w:webHidden/>
          </w:rPr>
          <w:fldChar w:fldCharType="begin"/>
        </w:r>
        <w:r>
          <w:rPr>
            <w:webHidden/>
          </w:rPr>
          <w:instrText xml:space="preserve"> PAGEREF _Toc340689626 \h </w:instrText>
        </w:r>
        <w:r>
          <w:rPr>
            <w:webHidden/>
          </w:rPr>
        </w:r>
        <w:r>
          <w:rPr>
            <w:webHidden/>
          </w:rPr>
          <w:fldChar w:fldCharType="separate"/>
        </w:r>
        <w:r>
          <w:rPr>
            <w:webHidden/>
          </w:rPr>
          <w:t>60</w:t>
        </w:r>
        <w:r>
          <w:rPr>
            <w:webHidden/>
          </w:rPr>
          <w:fldChar w:fldCharType="end"/>
        </w:r>
      </w:hyperlink>
    </w:p>
    <w:p w:rsidR="005C41E8" w:rsidRDefault="005C41E8">
      <w:pPr>
        <w:pStyle w:val="TOC2"/>
        <w:tabs>
          <w:tab w:val="right" w:leader="dot" w:pos="9062"/>
        </w:tabs>
        <w:rPr>
          <w:rFonts w:asciiTheme="minorHAnsi" w:eastAsiaTheme="minorEastAsia" w:hAnsiTheme="minorHAnsi" w:cstheme="minorBidi"/>
          <w:noProof/>
          <w:kern w:val="2"/>
          <w:sz w:val="22"/>
          <w:szCs w:val="22"/>
          <w14:ligatures w14:val="standard"/>
        </w:rPr>
      </w:pPr>
      <w:hyperlink w:anchor="_Toc340689627" w:history="1">
        <w:r w:rsidRPr="004C4B71">
          <w:rPr>
            <w:rStyle w:val="Hyperlink"/>
            <w:rFonts w:eastAsiaTheme="majorEastAsia"/>
            <w:noProof/>
          </w:rPr>
          <w:t>11.1 - Diagramas de Classe Projeto Container de Resíduos</w:t>
        </w:r>
        <w:r>
          <w:rPr>
            <w:noProof/>
            <w:webHidden/>
          </w:rPr>
          <w:tab/>
        </w:r>
        <w:r>
          <w:rPr>
            <w:noProof/>
            <w:webHidden/>
          </w:rPr>
          <w:fldChar w:fldCharType="begin"/>
        </w:r>
        <w:r>
          <w:rPr>
            <w:noProof/>
            <w:webHidden/>
          </w:rPr>
          <w:instrText xml:space="preserve"> PAGEREF _Toc340689627 \h </w:instrText>
        </w:r>
        <w:r>
          <w:rPr>
            <w:noProof/>
            <w:webHidden/>
          </w:rPr>
        </w:r>
        <w:r>
          <w:rPr>
            <w:noProof/>
            <w:webHidden/>
          </w:rPr>
          <w:fldChar w:fldCharType="separate"/>
        </w:r>
        <w:r>
          <w:rPr>
            <w:noProof/>
            <w:webHidden/>
          </w:rPr>
          <w:t>60</w:t>
        </w:r>
        <w:r>
          <w:rPr>
            <w:noProof/>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28" w:history="1">
        <w:r w:rsidRPr="004C4B71">
          <w:rPr>
            <w:rStyle w:val="Hyperlink"/>
          </w:rPr>
          <w:t>CONCLUSÃO</w:t>
        </w:r>
        <w:r>
          <w:rPr>
            <w:webHidden/>
          </w:rPr>
          <w:tab/>
        </w:r>
        <w:r>
          <w:rPr>
            <w:webHidden/>
          </w:rPr>
          <w:fldChar w:fldCharType="begin"/>
        </w:r>
        <w:r>
          <w:rPr>
            <w:webHidden/>
          </w:rPr>
          <w:instrText xml:space="preserve"> PAGEREF _Toc340689628 \h </w:instrText>
        </w:r>
        <w:r>
          <w:rPr>
            <w:webHidden/>
          </w:rPr>
        </w:r>
        <w:r>
          <w:rPr>
            <w:webHidden/>
          </w:rPr>
          <w:fldChar w:fldCharType="separate"/>
        </w:r>
        <w:r>
          <w:rPr>
            <w:webHidden/>
          </w:rPr>
          <w:t>61</w:t>
        </w:r>
        <w:r>
          <w:rPr>
            <w:webHidden/>
          </w:rPr>
          <w:fldChar w:fldCharType="end"/>
        </w:r>
      </w:hyperlink>
    </w:p>
    <w:p w:rsidR="005C41E8" w:rsidRDefault="005C41E8">
      <w:pPr>
        <w:pStyle w:val="TOC1"/>
        <w:rPr>
          <w:rFonts w:asciiTheme="minorHAnsi" w:eastAsiaTheme="minorEastAsia" w:hAnsiTheme="minorHAnsi" w:cstheme="minorBidi"/>
          <w:b w:val="0"/>
          <w:kern w:val="2"/>
          <w:sz w:val="22"/>
          <w:szCs w:val="22"/>
          <w14:ligatures w14:val="standard"/>
        </w:rPr>
      </w:pPr>
      <w:hyperlink w:anchor="_Toc340689629" w:history="1">
        <w:r w:rsidRPr="004C4B71">
          <w:rPr>
            <w:rStyle w:val="Hyperlink"/>
          </w:rPr>
          <w:t>BIBLIOGRAFIA</w:t>
        </w:r>
        <w:r>
          <w:rPr>
            <w:webHidden/>
          </w:rPr>
          <w:tab/>
        </w:r>
        <w:r>
          <w:rPr>
            <w:webHidden/>
          </w:rPr>
          <w:fldChar w:fldCharType="begin"/>
        </w:r>
        <w:r>
          <w:rPr>
            <w:webHidden/>
          </w:rPr>
          <w:instrText xml:space="preserve"> PAGEREF _Toc340689629 \h </w:instrText>
        </w:r>
        <w:r>
          <w:rPr>
            <w:webHidden/>
          </w:rPr>
        </w:r>
        <w:r>
          <w:rPr>
            <w:webHidden/>
          </w:rPr>
          <w:fldChar w:fldCharType="separate"/>
        </w:r>
        <w:r>
          <w:rPr>
            <w:webHidden/>
          </w:rPr>
          <w:t>62</w:t>
        </w:r>
        <w:r>
          <w:rPr>
            <w:webHidden/>
          </w:rPr>
          <w:fldChar w:fldCharType="end"/>
        </w:r>
      </w:hyperlink>
    </w:p>
    <w:p w:rsidR="00B93832" w:rsidRPr="003C3B3D" w:rsidRDefault="006222B7" w:rsidP="005B4C7A">
      <w:pPr>
        <w:pStyle w:val="Pargrafo"/>
        <w:rPr>
          <w:color w:val="auto"/>
        </w:rPr>
      </w:pPr>
      <w:r w:rsidRPr="003C3B3D">
        <w:rPr>
          <w:color w:val="auto"/>
        </w:rPr>
        <w:fldChar w:fldCharType="end"/>
      </w:r>
      <w:r w:rsidR="00B93832" w:rsidRPr="003C3B3D">
        <w:rPr>
          <w:color w:val="auto"/>
        </w:rPr>
        <w:br w:type="page"/>
      </w:r>
    </w:p>
    <w:p w:rsidR="00B93832" w:rsidRPr="003C3B3D" w:rsidRDefault="00B93832" w:rsidP="00B93832">
      <w:pPr>
        <w:pStyle w:val="Heading1"/>
      </w:pPr>
      <w:bookmarkStart w:id="0" w:name="_Toc340689517"/>
      <w:r w:rsidRPr="003C3B3D">
        <w:lastRenderedPageBreak/>
        <w:t>LISTA DE FIGURAS</w:t>
      </w:r>
      <w:bookmarkEnd w:id="0"/>
    </w:p>
    <w:p w:rsidR="00AB1F31" w:rsidRDefault="006222B7">
      <w:pPr>
        <w:pStyle w:val="TableofFigures"/>
        <w:tabs>
          <w:tab w:val="right" w:leader="dot" w:pos="9062"/>
        </w:tabs>
        <w:rPr>
          <w:rFonts w:asciiTheme="minorHAnsi" w:eastAsiaTheme="minorEastAsia" w:hAnsiTheme="minorHAnsi" w:cstheme="minorBidi"/>
          <w:noProof/>
          <w:kern w:val="2"/>
          <w:sz w:val="22"/>
          <w:szCs w:val="22"/>
          <w14:ligatures w14:val="standard"/>
        </w:rPr>
      </w:pPr>
      <w:r w:rsidRPr="003C3B3D">
        <w:fldChar w:fldCharType="begin"/>
      </w:r>
      <w:r w:rsidR="00B12774" w:rsidRPr="003C3B3D">
        <w:instrText xml:space="preserve"> TOC \h \z \c "Figura" </w:instrText>
      </w:r>
      <w:r w:rsidRPr="003C3B3D">
        <w:fldChar w:fldCharType="separate"/>
      </w:r>
      <w:hyperlink w:anchor="_Toc340689872" w:history="1">
        <w:r w:rsidR="00AB1F31" w:rsidRPr="00A94434">
          <w:rPr>
            <w:rStyle w:val="Hyperlink"/>
            <w:noProof/>
          </w:rPr>
          <w:t xml:space="preserve">Figura 1 – Diagrama Geral de </w:t>
        </w:r>
        <w:r w:rsidR="00AB1F31" w:rsidRPr="00A94434">
          <w:rPr>
            <w:rStyle w:val="Hyperlink"/>
            <w:i/>
            <w:noProof/>
          </w:rPr>
          <w:t>Casos de Uso</w:t>
        </w:r>
        <w:r w:rsidR="00AB1F31">
          <w:rPr>
            <w:noProof/>
            <w:webHidden/>
          </w:rPr>
          <w:tab/>
        </w:r>
        <w:r w:rsidR="00AB1F31">
          <w:rPr>
            <w:noProof/>
            <w:webHidden/>
          </w:rPr>
          <w:fldChar w:fldCharType="begin"/>
        </w:r>
        <w:r w:rsidR="00AB1F31">
          <w:rPr>
            <w:noProof/>
            <w:webHidden/>
          </w:rPr>
          <w:instrText xml:space="preserve"> PAGEREF _Toc340689872 \h </w:instrText>
        </w:r>
        <w:r w:rsidR="00AB1F31">
          <w:rPr>
            <w:noProof/>
            <w:webHidden/>
          </w:rPr>
        </w:r>
        <w:r w:rsidR="00AB1F31">
          <w:rPr>
            <w:noProof/>
            <w:webHidden/>
          </w:rPr>
          <w:fldChar w:fldCharType="separate"/>
        </w:r>
        <w:r w:rsidR="00AB1F31">
          <w:rPr>
            <w:noProof/>
            <w:webHidden/>
          </w:rPr>
          <w:t>14</w:t>
        </w:r>
        <w:r w:rsidR="00AB1F31">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3" w:history="1">
        <w:r w:rsidRPr="00A94434">
          <w:rPr>
            <w:rStyle w:val="Hyperlink"/>
            <w:noProof/>
          </w:rPr>
          <w:t xml:space="preserve">Figura 1 – Diagrama Geral de </w:t>
        </w:r>
        <w:r w:rsidRPr="00A94434">
          <w:rPr>
            <w:rStyle w:val="Hyperlink"/>
            <w:i/>
            <w:noProof/>
          </w:rPr>
          <w:t>Caso de Usos</w:t>
        </w:r>
        <w:r>
          <w:rPr>
            <w:noProof/>
            <w:webHidden/>
          </w:rPr>
          <w:tab/>
        </w:r>
        <w:r>
          <w:rPr>
            <w:noProof/>
            <w:webHidden/>
          </w:rPr>
          <w:fldChar w:fldCharType="begin"/>
        </w:r>
        <w:r>
          <w:rPr>
            <w:noProof/>
            <w:webHidden/>
          </w:rPr>
          <w:instrText xml:space="preserve"> PAGEREF _Toc340689873 \h </w:instrText>
        </w:r>
        <w:r>
          <w:rPr>
            <w:noProof/>
            <w:webHidden/>
          </w:rPr>
        </w:r>
        <w:r>
          <w:rPr>
            <w:noProof/>
            <w:webHidden/>
          </w:rPr>
          <w:fldChar w:fldCharType="separate"/>
        </w:r>
        <w:r>
          <w:rPr>
            <w:noProof/>
            <w:webHidden/>
          </w:rPr>
          <w:t>28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4" w:history="1">
        <w:r w:rsidRPr="00A94434">
          <w:rPr>
            <w:rStyle w:val="Hyperlink"/>
            <w:noProof/>
          </w:rPr>
          <w:t>Figura 2 – Interface 1: Login de usuário</w:t>
        </w:r>
        <w:r>
          <w:rPr>
            <w:noProof/>
            <w:webHidden/>
          </w:rPr>
          <w:tab/>
        </w:r>
        <w:r>
          <w:rPr>
            <w:noProof/>
            <w:webHidden/>
          </w:rPr>
          <w:fldChar w:fldCharType="begin"/>
        </w:r>
        <w:r>
          <w:rPr>
            <w:noProof/>
            <w:webHidden/>
          </w:rPr>
          <w:instrText xml:space="preserve"> PAGEREF _Toc340689874 \h </w:instrText>
        </w:r>
        <w:r>
          <w:rPr>
            <w:noProof/>
            <w:webHidden/>
          </w:rPr>
        </w:r>
        <w:r>
          <w:rPr>
            <w:noProof/>
            <w:webHidden/>
          </w:rPr>
          <w:fldChar w:fldCharType="separate"/>
        </w:r>
        <w:r>
          <w:rPr>
            <w:noProof/>
            <w:webHidden/>
          </w:rPr>
          <w:t>33</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5" w:history="1">
        <w:r w:rsidRPr="00A94434">
          <w:rPr>
            <w:rStyle w:val="Hyperlink"/>
            <w:noProof/>
          </w:rPr>
          <w:t>Figura 3 – Interface 2: Cadastro de Pessoas e Indústrias</w:t>
        </w:r>
        <w:r>
          <w:rPr>
            <w:noProof/>
            <w:webHidden/>
          </w:rPr>
          <w:tab/>
        </w:r>
        <w:r>
          <w:rPr>
            <w:noProof/>
            <w:webHidden/>
          </w:rPr>
          <w:fldChar w:fldCharType="begin"/>
        </w:r>
        <w:r>
          <w:rPr>
            <w:noProof/>
            <w:webHidden/>
          </w:rPr>
          <w:instrText xml:space="preserve"> PAGEREF _Toc340689875 \h </w:instrText>
        </w:r>
        <w:r>
          <w:rPr>
            <w:noProof/>
            <w:webHidden/>
          </w:rPr>
        </w:r>
        <w:r>
          <w:rPr>
            <w:noProof/>
            <w:webHidden/>
          </w:rPr>
          <w:fldChar w:fldCharType="separate"/>
        </w:r>
        <w:r>
          <w:rPr>
            <w:noProof/>
            <w:webHidden/>
          </w:rPr>
          <w:t>34</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6" w:history="1">
        <w:r w:rsidRPr="00A94434">
          <w:rPr>
            <w:rStyle w:val="Hyperlink"/>
            <w:noProof/>
          </w:rPr>
          <w:t>Figura 4 – Interface 3: Cadastros</w:t>
        </w:r>
        <w:r>
          <w:rPr>
            <w:noProof/>
            <w:webHidden/>
          </w:rPr>
          <w:tab/>
        </w:r>
        <w:r>
          <w:rPr>
            <w:noProof/>
            <w:webHidden/>
          </w:rPr>
          <w:fldChar w:fldCharType="begin"/>
        </w:r>
        <w:r>
          <w:rPr>
            <w:noProof/>
            <w:webHidden/>
          </w:rPr>
          <w:instrText xml:space="preserve"> PAGEREF _Toc340689876 \h </w:instrText>
        </w:r>
        <w:r>
          <w:rPr>
            <w:noProof/>
            <w:webHidden/>
          </w:rPr>
        </w:r>
        <w:r>
          <w:rPr>
            <w:noProof/>
            <w:webHidden/>
          </w:rPr>
          <w:fldChar w:fldCharType="separate"/>
        </w:r>
        <w:r>
          <w:rPr>
            <w:noProof/>
            <w:webHidden/>
          </w:rPr>
          <w:t>35</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7" w:history="1">
        <w:r w:rsidRPr="00A94434">
          <w:rPr>
            <w:rStyle w:val="Hyperlink"/>
            <w:noProof/>
          </w:rPr>
          <w:t>Figura 5 – Interface 4: Cadastro de Categoria de Resíduo</w:t>
        </w:r>
        <w:r>
          <w:rPr>
            <w:noProof/>
            <w:webHidden/>
          </w:rPr>
          <w:tab/>
        </w:r>
        <w:r>
          <w:rPr>
            <w:noProof/>
            <w:webHidden/>
          </w:rPr>
          <w:fldChar w:fldCharType="begin"/>
        </w:r>
        <w:r>
          <w:rPr>
            <w:noProof/>
            <w:webHidden/>
          </w:rPr>
          <w:instrText xml:space="preserve"> PAGEREF _Toc340689877 \h </w:instrText>
        </w:r>
        <w:r>
          <w:rPr>
            <w:noProof/>
            <w:webHidden/>
          </w:rPr>
        </w:r>
        <w:r>
          <w:rPr>
            <w:noProof/>
            <w:webHidden/>
          </w:rPr>
          <w:fldChar w:fldCharType="separate"/>
        </w:r>
        <w:r>
          <w:rPr>
            <w:noProof/>
            <w:webHidden/>
          </w:rPr>
          <w:t>36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8" w:history="1">
        <w:r w:rsidRPr="00A94434">
          <w:rPr>
            <w:rStyle w:val="Hyperlink"/>
            <w:noProof/>
          </w:rPr>
          <w:t>Figura 6 – Interface 5: Cadastro de Resíduos</w:t>
        </w:r>
        <w:r>
          <w:rPr>
            <w:noProof/>
            <w:webHidden/>
          </w:rPr>
          <w:tab/>
        </w:r>
        <w:r>
          <w:rPr>
            <w:noProof/>
            <w:webHidden/>
          </w:rPr>
          <w:fldChar w:fldCharType="begin"/>
        </w:r>
        <w:r>
          <w:rPr>
            <w:noProof/>
            <w:webHidden/>
          </w:rPr>
          <w:instrText xml:space="preserve"> PAGEREF _Toc340689878 \h </w:instrText>
        </w:r>
        <w:r>
          <w:rPr>
            <w:noProof/>
            <w:webHidden/>
          </w:rPr>
        </w:r>
        <w:r>
          <w:rPr>
            <w:noProof/>
            <w:webHidden/>
          </w:rPr>
          <w:fldChar w:fldCharType="separate"/>
        </w:r>
        <w:r>
          <w:rPr>
            <w:noProof/>
            <w:webHidden/>
          </w:rPr>
          <w:t>37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79" w:history="1">
        <w:r w:rsidRPr="00A94434">
          <w:rPr>
            <w:rStyle w:val="Hyperlink"/>
            <w:noProof/>
          </w:rPr>
          <w:t xml:space="preserve"> Figura 7 – Interface 6: Cadastro de Usuários</w:t>
        </w:r>
        <w:r>
          <w:rPr>
            <w:noProof/>
            <w:webHidden/>
          </w:rPr>
          <w:tab/>
        </w:r>
        <w:r>
          <w:rPr>
            <w:noProof/>
            <w:webHidden/>
          </w:rPr>
          <w:fldChar w:fldCharType="begin"/>
        </w:r>
        <w:r>
          <w:rPr>
            <w:noProof/>
            <w:webHidden/>
          </w:rPr>
          <w:instrText xml:space="preserve"> PAGEREF _Toc340689879 \h </w:instrText>
        </w:r>
        <w:r>
          <w:rPr>
            <w:noProof/>
            <w:webHidden/>
          </w:rPr>
        </w:r>
        <w:r>
          <w:rPr>
            <w:noProof/>
            <w:webHidden/>
          </w:rPr>
          <w:fldChar w:fldCharType="separate"/>
        </w:r>
        <w:r>
          <w:rPr>
            <w:noProof/>
            <w:webHidden/>
          </w:rPr>
          <w:t>38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0" w:history="1">
        <w:r w:rsidRPr="00A94434">
          <w:rPr>
            <w:rStyle w:val="Hyperlink"/>
            <w:noProof/>
          </w:rPr>
          <w:t>Figura 8 – Interface 7: Cadastro de Oferta/Procura</w:t>
        </w:r>
        <w:r>
          <w:rPr>
            <w:noProof/>
            <w:webHidden/>
          </w:rPr>
          <w:tab/>
        </w:r>
        <w:r>
          <w:rPr>
            <w:noProof/>
            <w:webHidden/>
          </w:rPr>
          <w:fldChar w:fldCharType="begin"/>
        </w:r>
        <w:r>
          <w:rPr>
            <w:noProof/>
            <w:webHidden/>
          </w:rPr>
          <w:instrText xml:space="preserve"> PAGEREF _Toc340689880 \h </w:instrText>
        </w:r>
        <w:r>
          <w:rPr>
            <w:noProof/>
            <w:webHidden/>
          </w:rPr>
        </w:r>
        <w:r>
          <w:rPr>
            <w:noProof/>
            <w:webHidden/>
          </w:rPr>
          <w:fldChar w:fldCharType="separate"/>
        </w:r>
        <w:r>
          <w:rPr>
            <w:noProof/>
            <w:webHidden/>
          </w:rPr>
          <w:t>40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1" w:history="1">
        <w:r w:rsidRPr="00A94434">
          <w:rPr>
            <w:rStyle w:val="Hyperlink"/>
            <w:noProof/>
          </w:rPr>
          <w:t>Figura 9 – Interface 8: Consultas</w:t>
        </w:r>
        <w:r>
          <w:rPr>
            <w:noProof/>
            <w:webHidden/>
          </w:rPr>
          <w:tab/>
        </w:r>
        <w:r>
          <w:rPr>
            <w:noProof/>
            <w:webHidden/>
          </w:rPr>
          <w:fldChar w:fldCharType="begin"/>
        </w:r>
        <w:r>
          <w:rPr>
            <w:noProof/>
            <w:webHidden/>
          </w:rPr>
          <w:instrText xml:space="preserve"> PAGEREF _Toc340689881 \h </w:instrText>
        </w:r>
        <w:r>
          <w:rPr>
            <w:noProof/>
            <w:webHidden/>
          </w:rPr>
        </w:r>
        <w:r>
          <w:rPr>
            <w:noProof/>
            <w:webHidden/>
          </w:rPr>
          <w:fldChar w:fldCharType="separate"/>
        </w:r>
        <w:r>
          <w:rPr>
            <w:noProof/>
            <w:webHidden/>
          </w:rPr>
          <w:t>41</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2" w:history="1">
        <w:r w:rsidRPr="00A94434">
          <w:rPr>
            <w:rStyle w:val="Hyperlink"/>
            <w:noProof/>
          </w:rPr>
          <w:t>Figura 10 – Interface 9: Consulta Categoria Resíduos</w:t>
        </w:r>
        <w:r>
          <w:rPr>
            <w:noProof/>
            <w:webHidden/>
          </w:rPr>
          <w:tab/>
        </w:r>
        <w:r>
          <w:rPr>
            <w:noProof/>
            <w:webHidden/>
          </w:rPr>
          <w:fldChar w:fldCharType="begin"/>
        </w:r>
        <w:r>
          <w:rPr>
            <w:noProof/>
            <w:webHidden/>
          </w:rPr>
          <w:instrText xml:space="preserve"> PAGEREF _Toc340689882 \h </w:instrText>
        </w:r>
        <w:r>
          <w:rPr>
            <w:noProof/>
            <w:webHidden/>
          </w:rPr>
        </w:r>
        <w:r>
          <w:rPr>
            <w:noProof/>
            <w:webHidden/>
          </w:rPr>
          <w:fldChar w:fldCharType="separate"/>
        </w:r>
        <w:r>
          <w:rPr>
            <w:noProof/>
            <w:webHidden/>
          </w:rPr>
          <w:t>42</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3" w:history="1">
        <w:r w:rsidRPr="00A94434">
          <w:rPr>
            <w:rStyle w:val="Hyperlink"/>
            <w:noProof/>
          </w:rPr>
          <w:t>Figura 11 – Interface 10: Consulta de Resíduos</w:t>
        </w:r>
        <w:r>
          <w:rPr>
            <w:noProof/>
            <w:webHidden/>
          </w:rPr>
          <w:tab/>
        </w:r>
        <w:r>
          <w:rPr>
            <w:noProof/>
            <w:webHidden/>
          </w:rPr>
          <w:fldChar w:fldCharType="begin"/>
        </w:r>
        <w:r>
          <w:rPr>
            <w:noProof/>
            <w:webHidden/>
          </w:rPr>
          <w:instrText xml:space="preserve"> PAGEREF _Toc340689883 \h </w:instrText>
        </w:r>
        <w:r>
          <w:rPr>
            <w:noProof/>
            <w:webHidden/>
          </w:rPr>
        </w:r>
        <w:r>
          <w:rPr>
            <w:noProof/>
            <w:webHidden/>
          </w:rPr>
          <w:fldChar w:fldCharType="separate"/>
        </w:r>
        <w:r>
          <w:rPr>
            <w:noProof/>
            <w:webHidden/>
          </w:rPr>
          <w:t>43</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4" w:history="1">
        <w:r w:rsidRPr="00A94434">
          <w:rPr>
            <w:rStyle w:val="Hyperlink"/>
            <w:noProof/>
          </w:rPr>
          <w:t>Figura 12 – Interface 11: Consulta de Usuários</w:t>
        </w:r>
        <w:r>
          <w:rPr>
            <w:noProof/>
            <w:webHidden/>
          </w:rPr>
          <w:tab/>
        </w:r>
        <w:r>
          <w:rPr>
            <w:noProof/>
            <w:webHidden/>
          </w:rPr>
          <w:fldChar w:fldCharType="begin"/>
        </w:r>
        <w:r>
          <w:rPr>
            <w:noProof/>
            <w:webHidden/>
          </w:rPr>
          <w:instrText xml:space="preserve"> PAGEREF _Toc340689884 \h </w:instrText>
        </w:r>
        <w:r>
          <w:rPr>
            <w:noProof/>
            <w:webHidden/>
          </w:rPr>
        </w:r>
        <w:r>
          <w:rPr>
            <w:noProof/>
            <w:webHidden/>
          </w:rPr>
          <w:fldChar w:fldCharType="separate"/>
        </w:r>
        <w:r>
          <w:rPr>
            <w:noProof/>
            <w:webHidden/>
          </w:rPr>
          <w:t>44</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5" w:history="1">
        <w:r w:rsidRPr="00A94434">
          <w:rPr>
            <w:rStyle w:val="Hyperlink"/>
            <w:noProof/>
          </w:rPr>
          <w:t>Figura 13 – Interface 12: Consulta de Ofertas e Procuras</w:t>
        </w:r>
        <w:r>
          <w:rPr>
            <w:noProof/>
            <w:webHidden/>
          </w:rPr>
          <w:tab/>
        </w:r>
        <w:r>
          <w:rPr>
            <w:noProof/>
            <w:webHidden/>
          </w:rPr>
          <w:fldChar w:fldCharType="begin"/>
        </w:r>
        <w:r>
          <w:rPr>
            <w:noProof/>
            <w:webHidden/>
          </w:rPr>
          <w:instrText xml:space="preserve"> PAGEREF _Toc340689885 \h </w:instrText>
        </w:r>
        <w:r>
          <w:rPr>
            <w:noProof/>
            <w:webHidden/>
          </w:rPr>
        </w:r>
        <w:r>
          <w:rPr>
            <w:noProof/>
            <w:webHidden/>
          </w:rPr>
          <w:fldChar w:fldCharType="separate"/>
        </w:r>
        <w:r>
          <w:rPr>
            <w:noProof/>
            <w:webHidden/>
          </w:rPr>
          <w:t>45</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6" w:history="1">
        <w:r w:rsidRPr="00A94434">
          <w:rPr>
            <w:rStyle w:val="Hyperlink"/>
            <w:noProof/>
          </w:rPr>
          <w:t>Figura 14 – DER (Diagrama entidade-relacionamento)</w:t>
        </w:r>
        <w:r>
          <w:rPr>
            <w:noProof/>
            <w:webHidden/>
          </w:rPr>
          <w:tab/>
        </w:r>
        <w:r>
          <w:rPr>
            <w:noProof/>
            <w:webHidden/>
          </w:rPr>
          <w:fldChar w:fldCharType="begin"/>
        </w:r>
        <w:r>
          <w:rPr>
            <w:noProof/>
            <w:webHidden/>
          </w:rPr>
          <w:instrText xml:space="preserve"> PAGEREF _Toc340689886 \h </w:instrText>
        </w:r>
        <w:r>
          <w:rPr>
            <w:noProof/>
            <w:webHidden/>
          </w:rPr>
        </w:r>
        <w:r>
          <w:rPr>
            <w:noProof/>
            <w:webHidden/>
          </w:rPr>
          <w:fldChar w:fldCharType="separate"/>
        </w:r>
        <w:r>
          <w:rPr>
            <w:noProof/>
            <w:webHidden/>
          </w:rPr>
          <w:t>47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7" w:history="1">
        <w:r w:rsidRPr="00A94434">
          <w:rPr>
            <w:rStyle w:val="Hyperlink"/>
            <w:noProof/>
          </w:rPr>
          <w:t>Figura 15 – Modelo Físico</w:t>
        </w:r>
        <w:r>
          <w:rPr>
            <w:noProof/>
            <w:webHidden/>
          </w:rPr>
          <w:tab/>
        </w:r>
        <w:r>
          <w:rPr>
            <w:noProof/>
            <w:webHidden/>
          </w:rPr>
          <w:fldChar w:fldCharType="begin"/>
        </w:r>
        <w:r>
          <w:rPr>
            <w:noProof/>
            <w:webHidden/>
          </w:rPr>
          <w:instrText xml:space="preserve"> PAGEREF _Toc340689887 \h </w:instrText>
        </w:r>
        <w:r>
          <w:rPr>
            <w:noProof/>
            <w:webHidden/>
          </w:rPr>
        </w:r>
        <w:r>
          <w:rPr>
            <w:noProof/>
            <w:webHidden/>
          </w:rPr>
          <w:fldChar w:fldCharType="separate"/>
        </w:r>
        <w:r>
          <w:rPr>
            <w:noProof/>
            <w:webHidden/>
          </w:rPr>
          <w:t>48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8" w:history="1">
        <w:r w:rsidRPr="00A94434">
          <w:rPr>
            <w:rStyle w:val="Hyperlink"/>
            <w:noProof/>
          </w:rPr>
          <w:t>Figura 16 – Diagrama de Classe de Análise - Manter categoria do resíduo</w:t>
        </w:r>
        <w:r>
          <w:rPr>
            <w:noProof/>
            <w:webHidden/>
          </w:rPr>
          <w:tab/>
        </w:r>
        <w:r>
          <w:rPr>
            <w:noProof/>
            <w:webHidden/>
          </w:rPr>
          <w:fldChar w:fldCharType="begin"/>
        </w:r>
        <w:r>
          <w:rPr>
            <w:noProof/>
            <w:webHidden/>
          </w:rPr>
          <w:instrText xml:space="preserve"> PAGEREF _Toc340689888 \h </w:instrText>
        </w:r>
        <w:r>
          <w:rPr>
            <w:noProof/>
            <w:webHidden/>
          </w:rPr>
        </w:r>
        <w:r>
          <w:rPr>
            <w:noProof/>
            <w:webHidden/>
          </w:rPr>
          <w:fldChar w:fldCharType="separate"/>
        </w:r>
        <w:r>
          <w:rPr>
            <w:noProof/>
            <w:webHidden/>
          </w:rPr>
          <w:t>49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89" w:history="1">
        <w:r w:rsidRPr="00A94434">
          <w:rPr>
            <w:rStyle w:val="Hyperlink"/>
            <w:noProof/>
          </w:rPr>
          <w:t>Figura 17 – Diagrama de Classe de Análise - Manter resíduo</w:t>
        </w:r>
        <w:r>
          <w:rPr>
            <w:noProof/>
            <w:webHidden/>
          </w:rPr>
          <w:tab/>
        </w:r>
        <w:r>
          <w:rPr>
            <w:noProof/>
            <w:webHidden/>
          </w:rPr>
          <w:fldChar w:fldCharType="begin"/>
        </w:r>
        <w:r>
          <w:rPr>
            <w:noProof/>
            <w:webHidden/>
          </w:rPr>
          <w:instrText xml:space="preserve"> PAGEREF _Toc340689889 \h </w:instrText>
        </w:r>
        <w:r>
          <w:rPr>
            <w:noProof/>
            <w:webHidden/>
          </w:rPr>
        </w:r>
        <w:r>
          <w:rPr>
            <w:noProof/>
            <w:webHidden/>
          </w:rPr>
          <w:fldChar w:fldCharType="separate"/>
        </w:r>
        <w:r>
          <w:rPr>
            <w:noProof/>
            <w:webHidden/>
          </w:rPr>
          <w:t>50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0" w:history="1">
        <w:r w:rsidRPr="00A94434">
          <w:rPr>
            <w:rStyle w:val="Hyperlink"/>
            <w:noProof/>
          </w:rPr>
          <w:t>Figura 18 – Diagrama de Classe de Análise – Manter Usuário</w:t>
        </w:r>
        <w:r>
          <w:rPr>
            <w:noProof/>
            <w:webHidden/>
          </w:rPr>
          <w:tab/>
        </w:r>
        <w:r>
          <w:rPr>
            <w:noProof/>
            <w:webHidden/>
          </w:rPr>
          <w:fldChar w:fldCharType="begin"/>
        </w:r>
        <w:r>
          <w:rPr>
            <w:noProof/>
            <w:webHidden/>
          </w:rPr>
          <w:instrText xml:space="preserve"> PAGEREF _Toc340689890 \h </w:instrText>
        </w:r>
        <w:r>
          <w:rPr>
            <w:noProof/>
            <w:webHidden/>
          </w:rPr>
        </w:r>
        <w:r>
          <w:rPr>
            <w:noProof/>
            <w:webHidden/>
          </w:rPr>
          <w:fldChar w:fldCharType="separate"/>
        </w:r>
        <w:r>
          <w:rPr>
            <w:noProof/>
            <w:webHidden/>
          </w:rPr>
          <w:t>51</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1" w:history="1">
        <w:r w:rsidRPr="00A94434">
          <w:rPr>
            <w:rStyle w:val="Hyperlink"/>
            <w:noProof/>
          </w:rPr>
          <w:t>Figura 19 – Diagrama de Classe de Análise – Manter indústria</w:t>
        </w:r>
        <w:r>
          <w:rPr>
            <w:noProof/>
            <w:webHidden/>
          </w:rPr>
          <w:tab/>
        </w:r>
        <w:r>
          <w:rPr>
            <w:noProof/>
            <w:webHidden/>
          </w:rPr>
          <w:fldChar w:fldCharType="begin"/>
        </w:r>
        <w:r>
          <w:rPr>
            <w:noProof/>
            <w:webHidden/>
          </w:rPr>
          <w:instrText xml:space="preserve"> PAGEREF _Toc340689891 \h </w:instrText>
        </w:r>
        <w:r>
          <w:rPr>
            <w:noProof/>
            <w:webHidden/>
          </w:rPr>
        </w:r>
        <w:r>
          <w:rPr>
            <w:noProof/>
            <w:webHidden/>
          </w:rPr>
          <w:fldChar w:fldCharType="separate"/>
        </w:r>
        <w:r>
          <w:rPr>
            <w:noProof/>
            <w:webHidden/>
          </w:rPr>
          <w:t>52</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2" w:history="1">
        <w:r w:rsidRPr="00A94434">
          <w:rPr>
            <w:rStyle w:val="Hyperlink"/>
            <w:noProof/>
          </w:rPr>
          <w:t>Figura 20 – Diagrama de Classe de Análise – Manter oferta/procura</w:t>
        </w:r>
        <w:r>
          <w:rPr>
            <w:noProof/>
            <w:webHidden/>
          </w:rPr>
          <w:tab/>
        </w:r>
        <w:r>
          <w:rPr>
            <w:noProof/>
            <w:webHidden/>
          </w:rPr>
          <w:fldChar w:fldCharType="begin"/>
        </w:r>
        <w:r>
          <w:rPr>
            <w:noProof/>
            <w:webHidden/>
          </w:rPr>
          <w:instrText xml:space="preserve"> PAGEREF _Toc340689892 \h </w:instrText>
        </w:r>
        <w:r>
          <w:rPr>
            <w:noProof/>
            <w:webHidden/>
          </w:rPr>
        </w:r>
        <w:r>
          <w:rPr>
            <w:noProof/>
            <w:webHidden/>
          </w:rPr>
          <w:fldChar w:fldCharType="separate"/>
        </w:r>
        <w:r>
          <w:rPr>
            <w:noProof/>
            <w:webHidden/>
          </w:rPr>
          <w:t>53</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3" w:history="1">
        <w:r w:rsidRPr="00A94434">
          <w:rPr>
            <w:rStyle w:val="Hyperlink"/>
            <w:noProof/>
          </w:rPr>
          <w:t>Figura 21 – Diagrama de Classe de Análise – Efetuar Login</w:t>
        </w:r>
        <w:r>
          <w:rPr>
            <w:noProof/>
            <w:webHidden/>
          </w:rPr>
          <w:tab/>
        </w:r>
        <w:r>
          <w:rPr>
            <w:noProof/>
            <w:webHidden/>
          </w:rPr>
          <w:fldChar w:fldCharType="begin"/>
        </w:r>
        <w:r>
          <w:rPr>
            <w:noProof/>
            <w:webHidden/>
          </w:rPr>
          <w:instrText xml:space="preserve"> PAGEREF _Toc340689893 \h </w:instrText>
        </w:r>
        <w:r>
          <w:rPr>
            <w:noProof/>
            <w:webHidden/>
          </w:rPr>
        </w:r>
        <w:r>
          <w:rPr>
            <w:noProof/>
            <w:webHidden/>
          </w:rPr>
          <w:fldChar w:fldCharType="separate"/>
        </w:r>
        <w:r>
          <w:rPr>
            <w:noProof/>
            <w:webHidden/>
          </w:rPr>
          <w:t>54</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4" w:history="1">
        <w:r w:rsidRPr="00A94434">
          <w:rPr>
            <w:rStyle w:val="Hyperlink"/>
            <w:noProof/>
          </w:rPr>
          <w:t>Figura 22 – Diagrama de Pacotes – visão geral</w:t>
        </w:r>
        <w:r>
          <w:rPr>
            <w:noProof/>
            <w:webHidden/>
          </w:rPr>
          <w:tab/>
        </w:r>
        <w:r>
          <w:rPr>
            <w:noProof/>
            <w:webHidden/>
          </w:rPr>
          <w:fldChar w:fldCharType="begin"/>
        </w:r>
        <w:r>
          <w:rPr>
            <w:noProof/>
            <w:webHidden/>
          </w:rPr>
          <w:instrText xml:space="preserve"> PAGEREF _Toc340689894 \h </w:instrText>
        </w:r>
        <w:r>
          <w:rPr>
            <w:noProof/>
            <w:webHidden/>
          </w:rPr>
        </w:r>
        <w:r>
          <w:rPr>
            <w:noProof/>
            <w:webHidden/>
          </w:rPr>
          <w:fldChar w:fldCharType="separate"/>
        </w:r>
        <w:r>
          <w:rPr>
            <w:noProof/>
            <w:webHidden/>
          </w:rPr>
          <w:t>55</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5" w:history="1">
        <w:r w:rsidRPr="00A94434">
          <w:rPr>
            <w:rStyle w:val="Hyperlink"/>
            <w:noProof/>
          </w:rPr>
          <w:t>Figura 23 – Diagrama de Pacotes – Pacote client</w:t>
        </w:r>
        <w:r>
          <w:rPr>
            <w:noProof/>
            <w:webHidden/>
          </w:rPr>
          <w:tab/>
        </w:r>
        <w:r>
          <w:rPr>
            <w:noProof/>
            <w:webHidden/>
          </w:rPr>
          <w:fldChar w:fldCharType="begin"/>
        </w:r>
        <w:r>
          <w:rPr>
            <w:noProof/>
            <w:webHidden/>
          </w:rPr>
          <w:instrText xml:space="preserve"> PAGEREF _Toc340689895 \h </w:instrText>
        </w:r>
        <w:r>
          <w:rPr>
            <w:noProof/>
            <w:webHidden/>
          </w:rPr>
        </w:r>
        <w:r>
          <w:rPr>
            <w:noProof/>
            <w:webHidden/>
          </w:rPr>
          <w:fldChar w:fldCharType="separate"/>
        </w:r>
        <w:r>
          <w:rPr>
            <w:noProof/>
            <w:webHidden/>
          </w:rPr>
          <w:t>56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6" w:history="1">
        <w:r w:rsidRPr="00A94434">
          <w:rPr>
            <w:rStyle w:val="Hyperlink"/>
            <w:noProof/>
          </w:rPr>
          <w:t>Figura 24 – Diagrama de Pacotes – Pacote paginas web</w:t>
        </w:r>
        <w:r>
          <w:rPr>
            <w:noProof/>
            <w:webHidden/>
          </w:rPr>
          <w:tab/>
        </w:r>
        <w:r>
          <w:rPr>
            <w:noProof/>
            <w:webHidden/>
          </w:rPr>
          <w:fldChar w:fldCharType="begin"/>
        </w:r>
        <w:r>
          <w:rPr>
            <w:noProof/>
            <w:webHidden/>
          </w:rPr>
          <w:instrText xml:space="preserve"> PAGEREF _Toc340689896 \h </w:instrText>
        </w:r>
        <w:r>
          <w:rPr>
            <w:noProof/>
            <w:webHidden/>
          </w:rPr>
        </w:r>
        <w:r>
          <w:rPr>
            <w:noProof/>
            <w:webHidden/>
          </w:rPr>
          <w:fldChar w:fldCharType="separate"/>
        </w:r>
        <w:r>
          <w:rPr>
            <w:noProof/>
            <w:webHidden/>
          </w:rPr>
          <w:t>56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7" w:history="1">
        <w:r w:rsidRPr="00A94434">
          <w:rPr>
            <w:rStyle w:val="Hyperlink"/>
            <w:noProof/>
          </w:rPr>
          <w:t>Figura 25 – Diagrama de Pacotes – Pacote controle</w:t>
        </w:r>
        <w:r>
          <w:rPr>
            <w:noProof/>
            <w:webHidden/>
          </w:rPr>
          <w:tab/>
        </w:r>
        <w:r>
          <w:rPr>
            <w:noProof/>
            <w:webHidden/>
          </w:rPr>
          <w:fldChar w:fldCharType="begin"/>
        </w:r>
        <w:r>
          <w:rPr>
            <w:noProof/>
            <w:webHidden/>
          </w:rPr>
          <w:instrText xml:space="preserve"> PAGEREF _Toc340689897 \h </w:instrText>
        </w:r>
        <w:r>
          <w:rPr>
            <w:noProof/>
            <w:webHidden/>
          </w:rPr>
        </w:r>
        <w:r>
          <w:rPr>
            <w:noProof/>
            <w:webHidden/>
          </w:rPr>
          <w:fldChar w:fldCharType="separate"/>
        </w:r>
        <w:r>
          <w:rPr>
            <w:noProof/>
            <w:webHidden/>
          </w:rPr>
          <w:t>56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8" w:history="1">
        <w:r w:rsidRPr="00A94434">
          <w:rPr>
            <w:rStyle w:val="Hyperlink"/>
            <w:noProof/>
          </w:rPr>
          <w:t>Figura 26 – Diagrama de Pacotes – Pacote EJB</w:t>
        </w:r>
        <w:r>
          <w:rPr>
            <w:noProof/>
            <w:webHidden/>
          </w:rPr>
          <w:tab/>
        </w:r>
        <w:r>
          <w:rPr>
            <w:noProof/>
            <w:webHidden/>
          </w:rPr>
          <w:fldChar w:fldCharType="begin"/>
        </w:r>
        <w:r>
          <w:rPr>
            <w:noProof/>
            <w:webHidden/>
          </w:rPr>
          <w:instrText xml:space="preserve"> PAGEREF _Toc340689898 \h </w:instrText>
        </w:r>
        <w:r>
          <w:rPr>
            <w:noProof/>
            <w:webHidden/>
          </w:rPr>
        </w:r>
        <w:r>
          <w:rPr>
            <w:noProof/>
            <w:webHidden/>
          </w:rPr>
          <w:fldChar w:fldCharType="separate"/>
        </w:r>
        <w:r>
          <w:rPr>
            <w:noProof/>
            <w:webHidden/>
          </w:rPr>
          <w:t>57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99" w:history="1">
        <w:r w:rsidRPr="00A94434">
          <w:rPr>
            <w:rStyle w:val="Hyperlink"/>
            <w:noProof/>
          </w:rPr>
          <w:t>Figura 27 – Diagrama de Pacotes – Pacote modelo</w:t>
        </w:r>
        <w:r>
          <w:rPr>
            <w:noProof/>
            <w:webHidden/>
          </w:rPr>
          <w:tab/>
        </w:r>
        <w:r>
          <w:rPr>
            <w:noProof/>
            <w:webHidden/>
          </w:rPr>
          <w:fldChar w:fldCharType="begin"/>
        </w:r>
        <w:r>
          <w:rPr>
            <w:noProof/>
            <w:webHidden/>
          </w:rPr>
          <w:instrText xml:space="preserve"> PAGEREF _Toc340689899 \h </w:instrText>
        </w:r>
        <w:r>
          <w:rPr>
            <w:noProof/>
            <w:webHidden/>
          </w:rPr>
        </w:r>
        <w:r>
          <w:rPr>
            <w:noProof/>
            <w:webHidden/>
          </w:rPr>
          <w:fldChar w:fldCharType="separate"/>
        </w:r>
        <w:r>
          <w:rPr>
            <w:noProof/>
            <w:webHidden/>
          </w:rPr>
          <w:t>57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0" w:history="1">
        <w:r w:rsidRPr="00A94434">
          <w:rPr>
            <w:rStyle w:val="Hyperlink"/>
            <w:noProof/>
          </w:rPr>
          <w:t>Figura 28 – Diagrama de Pacotes – Pacote persistencia</w:t>
        </w:r>
        <w:r>
          <w:rPr>
            <w:noProof/>
            <w:webHidden/>
          </w:rPr>
          <w:tab/>
        </w:r>
        <w:r>
          <w:rPr>
            <w:noProof/>
            <w:webHidden/>
          </w:rPr>
          <w:fldChar w:fldCharType="begin"/>
        </w:r>
        <w:r>
          <w:rPr>
            <w:noProof/>
            <w:webHidden/>
          </w:rPr>
          <w:instrText xml:space="preserve"> PAGEREF _Toc340689900 \h </w:instrText>
        </w:r>
        <w:r>
          <w:rPr>
            <w:noProof/>
            <w:webHidden/>
          </w:rPr>
        </w:r>
        <w:r>
          <w:rPr>
            <w:noProof/>
            <w:webHidden/>
          </w:rPr>
          <w:fldChar w:fldCharType="separate"/>
        </w:r>
        <w:r>
          <w:rPr>
            <w:noProof/>
            <w:webHidden/>
          </w:rPr>
          <w:t>57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1" w:history="1">
        <w:r w:rsidRPr="00A94434">
          <w:rPr>
            <w:rStyle w:val="Hyperlink"/>
            <w:noProof/>
          </w:rPr>
          <w:t>Figura 29 – Diagrama de Sequência – categoria_residuo</w:t>
        </w:r>
        <w:r>
          <w:rPr>
            <w:noProof/>
            <w:webHidden/>
          </w:rPr>
          <w:tab/>
        </w:r>
        <w:r>
          <w:rPr>
            <w:noProof/>
            <w:webHidden/>
          </w:rPr>
          <w:fldChar w:fldCharType="begin"/>
        </w:r>
        <w:r>
          <w:rPr>
            <w:noProof/>
            <w:webHidden/>
          </w:rPr>
          <w:instrText xml:space="preserve"> PAGEREF _Toc340689901 \h </w:instrText>
        </w:r>
        <w:r>
          <w:rPr>
            <w:noProof/>
            <w:webHidden/>
          </w:rPr>
        </w:r>
        <w:r>
          <w:rPr>
            <w:noProof/>
            <w:webHidden/>
          </w:rPr>
          <w:fldChar w:fldCharType="separate"/>
        </w:r>
        <w:r>
          <w:rPr>
            <w:noProof/>
            <w:webHidden/>
          </w:rPr>
          <w:t>58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2" w:history="1">
        <w:r w:rsidRPr="00A94434">
          <w:rPr>
            <w:rStyle w:val="Hyperlink"/>
            <w:noProof/>
          </w:rPr>
          <w:t>Figura 30 – Diagrama de Sequência – oferta_e_procura</w:t>
        </w:r>
        <w:r>
          <w:rPr>
            <w:noProof/>
            <w:webHidden/>
          </w:rPr>
          <w:tab/>
        </w:r>
        <w:r>
          <w:rPr>
            <w:noProof/>
            <w:webHidden/>
          </w:rPr>
          <w:fldChar w:fldCharType="begin"/>
        </w:r>
        <w:r>
          <w:rPr>
            <w:noProof/>
            <w:webHidden/>
          </w:rPr>
          <w:instrText xml:space="preserve"> PAGEREF _Toc340689902 \h </w:instrText>
        </w:r>
        <w:r>
          <w:rPr>
            <w:noProof/>
            <w:webHidden/>
          </w:rPr>
        </w:r>
        <w:r>
          <w:rPr>
            <w:noProof/>
            <w:webHidden/>
          </w:rPr>
          <w:fldChar w:fldCharType="separate"/>
        </w:r>
        <w:r>
          <w:rPr>
            <w:noProof/>
            <w:webHidden/>
          </w:rPr>
          <w:t>59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3" w:history="1">
        <w:r w:rsidRPr="00A94434">
          <w:rPr>
            <w:rStyle w:val="Hyperlink"/>
            <w:noProof/>
          </w:rPr>
          <w:t>Figura 31 – Diagrama de Sequência – residuo</w:t>
        </w:r>
        <w:r>
          <w:rPr>
            <w:noProof/>
            <w:webHidden/>
          </w:rPr>
          <w:tab/>
        </w:r>
        <w:r>
          <w:rPr>
            <w:noProof/>
            <w:webHidden/>
          </w:rPr>
          <w:fldChar w:fldCharType="begin"/>
        </w:r>
        <w:r>
          <w:rPr>
            <w:noProof/>
            <w:webHidden/>
          </w:rPr>
          <w:instrText xml:space="preserve"> PAGEREF _Toc340689903 \h </w:instrText>
        </w:r>
        <w:r>
          <w:rPr>
            <w:noProof/>
            <w:webHidden/>
          </w:rPr>
        </w:r>
        <w:r>
          <w:rPr>
            <w:noProof/>
            <w:webHidden/>
          </w:rPr>
          <w:fldChar w:fldCharType="separate"/>
        </w:r>
        <w:r>
          <w:rPr>
            <w:noProof/>
            <w:webHidden/>
          </w:rPr>
          <w:t>59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4" w:history="1">
        <w:r w:rsidRPr="00A94434">
          <w:rPr>
            <w:rStyle w:val="Hyperlink"/>
            <w:noProof/>
          </w:rPr>
          <w:t>Figura 32 – Diagrama de Sequência – usuario</w:t>
        </w:r>
        <w:r>
          <w:rPr>
            <w:noProof/>
            <w:webHidden/>
          </w:rPr>
          <w:tab/>
        </w:r>
        <w:r>
          <w:rPr>
            <w:noProof/>
            <w:webHidden/>
          </w:rPr>
          <w:fldChar w:fldCharType="begin"/>
        </w:r>
        <w:r>
          <w:rPr>
            <w:noProof/>
            <w:webHidden/>
          </w:rPr>
          <w:instrText xml:space="preserve"> PAGEREF _Toc340689904 \h </w:instrText>
        </w:r>
        <w:r>
          <w:rPr>
            <w:noProof/>
            <w:webHidden/>
          </w:rPr>
        </w:r>
        <w:r>
          <w:rPr>
            <w:noProof/>
            <w:webHidden/>
          </w:rPr>
          <w:fldChar w:fldCharType="separate"/>
        </w:r>
        <w:r>
          <w:rPr>
            <w:noProof/>
            <w:webHidden/>
          </w:rPr>
          <w:t>60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5" w:history="1">
        <w:r w:rsidRPr="00A94434">
          <w:rPr>
            <w:rStyle w:val="Hyperlink"/>
            <w:noProof/>
          </w:rPr>
          <w:t>Figura 33 – Diagrama de Sequência – industria</w:t>
        </w:r>
        <w:r>
          <w:rPr>
            <w:noProof/>
            <w:webHidden/>
          </w:rPr>
          <w:tab/>
        </w:r>
        <w:r>
          <w:rPr>
            <w:noProof/>
            <w:webHidden/>
          </w:rPr>
          <w:fldChar w:fldCharType="begin"/>
        </w:r>
        <w:r>
          <w:rPr>
            <w:noProof/>
            <w:webHidden/>
          </w:rPr>
          <w:instrText xml:space="preserve"> PAGEREF _Toc340689905 \h </w:instrText>
        </w:r>
        <w:r>
          <w:rPr>
            <w:noProof/>
            <w:webHidden/>
          </w:rPr>
        </w:r>
        <w:r>
          <w:rPr>
            <w:noProof/>
            <w:webHidden/>
          </w:rPr>
          <w:fldChar w:fldCharType="separate"/>
        </w:r>
        <w:r>
          <w:rPr>
            <w:noProof/>
            <w:webHidden/>
          </w:rPr>
          <w:t>60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906" w:history="1">
        <w:r w:rsidRPr="00A94434">
          <w:rPr>
            <w:rStyle w:val="Hyperlink"/>
            <w:noProof/>
          </w:rPr>
          <w:t>Figura 34 – Comportamento Estático - Diagrama de classes</w:t>
        </w:r>
        <w:r>
          <w:rPr>
            <w:noProof/>
            <w:webHidden/>
          </w:rPr>
          <w:tab/>
        </w:r>
        <w:r>
          <w:rPr>
            <w:noProof/>
            <w:webHidden/>
          </w:rPr>
          <w:fldChar w:fldCharType="begin"/>
        </w:r>
        <w:r>
          <w:rPr>
            <w:noProof/>
            <w:webHidden/>
          </w:rPr>
          <w:instrText xml:space="preserve"> PAGEREF _Toc340689906 \h </w:instrText>
        </w:r>
        <w:r>
          <w:rPr>
            <w:noProof/>
            <w:webHidden/>
          </w:rPr>
        </w:r>
        <w:r>
          <w:rPr>
            <w:noProof/>
            <w:webHidden/>
          </w:rPr>
          <w:fldChar w:fldCharType="separate"/>
        </w:r>
        <w:r>
          <w:rPr>
            <w:noProof/>
            <w:webHidden/>
          </w:rPr>
          <w:t>62</w:t>
        </w:r>
        <w:r>
          <w:rPr>
            <w:noProof/>
            <w:webHidden/>
          </w:rPr>
          <w:fldChar w:fldCharType="end"/>
        </w:r>
      </w:hyperlink>
    </w:p>
    <w:p w:rsidR="00B93832" w:rsidRPr="003C3B3D" w:rsidRDefault="006222B7" w:rsidP="00B93832">
      <w:pPr>
        <w:pStyle w:val="Pargrafo"/>
        <w:rPr>
          <w:color w:val="auto"/>
        </w:rPr>
      </w:pPr>
      <w:r w:rsidRPr="003C3B3D">
        <w:rPr>
          <w:color w:val="auto"/>
        </w:rPr>
        <w:fldChar w:fldCharType="end"/>
      </w:r>
    </w:p>
    <w:p w:rsidR="00624480" w:rsidRPr="003C3B3D" w:rsidRDefault="00624480" w:rsidP="00B93832">
      <w:pPr>
        <w:pStyle w:val="Pargrafo"/>
        <w:rPr>
          <w:color w:val="auto"/>
        </w:rPr>
      </w:pPr>
    </w:p>
    <w:p w:rsidR="00B93832" w:rsidRPr="003C3B3D" w:rsidRDefault="00B93832">
      <w:pPr>
        <w:rPr>
          <w:rFonts w:ascii="Arial" w:hAnsi="Arial" w:cs="Arial"/>
        </w:rPr>
      </w:pPr>
      <w:r w:rsidRPr="003C3B3D">
        <w:br w:type="page"/>
      </w:r>
    </w:p>
    <w:p w:rsidR="00B93832" w:rsidRPr="003C3B3D" w:rsidRDefault="00B93832" w:rsidP="00B93832">
      <w:pPr>
        <w:pStyle w:val="Heading1"/>
      </w:pPr>
      <w:bookmarkStart w:id="1" w:name="_Toc340689518"/>
      <w:r w:rsidRPr="003C3B3D">
        <w:lastRenderedPageBreak/>
        <w:t>LISTA DE TABELAS</w:t>
      </w:r>
      <w:bookmarkEnd w:id="1"/>
    </w:p>
    <w:p w:rsidR="00624480" w:rsidRPr="003C3B3D" w:rsidRDefault="00624480" w:rsidP="00624480">
      <w:pPr>
        <w:pStyle w:val="Pargrafo"/>
        <w:rPr>
          <w:color w:val="auto"/>
        </w:rPr>
      </w:pPr>
    </w:p>
    <w:p w:rsidR="00AB1F31" w:rsidRDefault="006222B7">
      <w:pPr>
        <w:pStyle w:val="TableofFigures"/>
        <w:tabs>
          <w:tab w:val="right" w:leader="dot" w:pos="9062"/>
        </w:tabs>
        <w:rPr>
          <w:rFonts w:asciiTheme="minorHAnsi" w:eastAsiaTheme="minorEastAsia" w:hAnsiTheme="minorHAnsi" w:cstheme="minorBidi"/>
          <w:noProof/>
          <w:kern w:val="2"/>
          <w:sz w:val="22"/>
          <w:szCs w:val="22"/>
          <w14:ligatures w14:val="standard"/>
        </w:rPr>
      </w:pPr>
      <w:r w:rsidRPr="003C3B3D">
        <w:fldChar w:fldCharType="begin"/>
      </w:r>
      <w:r w:rsidR="00B12774" w:rsidRPr="003C3B3D">
        <w:instrText xml:space="preserve"> TOC \h \z \c "Tabela" </w:instrText>
      </w:r>
      <w:r w:rsidRPr="003C3B3D">
        <w:fldChar w:fldCharType="separate"/>
      </w:r>
      <w:hyperlink w:anchor="_Toc340689801" w:history="1">
        <w:r w:rsidR="00AB1F31" w:rsidRPr="004A7E69">
          <w:rPr>
            <w:rStyle w:val="Hyperlink"/>
            <w:noProof/>
          </w:rPr>
          <w:t>Tabela 1- Glossário</w:t>
        </w:r>
        <w:r w:rsidR="00AB1F31">
          <w:rPr>
            <w:noProof/>
            <w:webHidden/>
          </w:rPr>
          <w:tab/>
        </w:r>
        <w:r w:rsidR="00AB1F31">
          <w:rPr>
            <w:noProof/>
            <w:webHidden/>
          </w:rPr>
          <w:fldChar w:fldCharType="begin"/>
        </w:r>
        <w:r w:rsidR="00AB1F31">
          <w:rPr>
            <w:noProof/>
            <w:webHidden/>
          </w:rPr>
          <w:instrText xml:space="preserve"> PAGEREF _Toc340689801 \h </w:instrText>
        </w:r>
        <w:r w:rsidR="00AB1F31">
          <w:rPr>
            <w:noProof/>
            <w:webHidden/>
          </w:rPr>
        </w:r>
        <w:r w:rsidR="00AB1F31">
          <w:rPr>
            <w:noProof/>
            <w:webHidden/>
          </w:rPr>
          <w:fldChar w:fldCharType="separate"/>
        </w:r>
        <w:r w:rsidR="00AB1F31">
          <w:rPr>
            <w:noProof/>
            <w:webHidden/>
          </w:rPr>
          <w:t>10</w:t>
        </w:r>
        <w:r w:rsidR="00AB1F31">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2" w:history="1">
        <w:r w:rsidRPr="004A7E69">
          <w:rPr>
            <w:rStyle w:val="Hyperlink"/>
            <w:noProof/>
          </w:rPr>
          <w:t>Tabela 2 – Tabela de Especificação de Requisito: RFUN.001</w:t>
        </w:r>
        <w:r>
          <w:rPr>
            <w:noProof/>
            <w:webHidden/>
          </w:rPr>
          <w:tab/>
        </w:r>
        <w:r>
          <w:rPr>
            <w:noProof/>
            <w:webHidden/>
          </w:rPr>
          <w:fldChar w:fldCharType="begin"/>
        </w:r>
        <w:r>
          <w:rPr>
            <w:noProof/>
            <w:webHidden/>
          </w:rPr>
          <w:instrText xml:space="preserve"> PAGEREF _Toc340689802 \h </w:instrText>
        </w:r>
        <w:r>
          <w:rPr>
            <w:noProof/>
            <w:webHidden/>
          </w:rPr>
        </w:r>
        <w:r>
          <w:rPr>
            <w:noProof/>
            <w:webHidden/>
          </w:rPr>
          <w:fldChar w:fldCharType="separate"/>
        </w:r>
        <w:r>
          <w:rPr>
            <w:noProof/>
            <w:webHidden/>
          </w:rPr>
          <w:t>16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3" w:history="1">
        <w:r w:rsidRPr="004A7E69">
          <w:rPr>
            <w:rStyle w:val="Hyperlink"/>
            <w:noProof/>
          </w:rPr>
          <w:t>Tabela 3 – Tabela de Especificação de Requisito: RFUN.002</w:t>
        </w:r>
        <w:r>
          <w:rPr>
            <w:noProof/>
            <w:webHidden/>
          </w:rPr>
          <w:tab/>
        </w:r>
        <w:r>
          <w:rPr>
            <w:noProof/>
            <w:webHidden/>
          </w:rPr>
          <w:fldChar w:fldCharType="begin"/>
        </w:r>
        <w:r>
          <w:rPr>
            <w:noProof/>
            <w:webHidden/>
          </w:rPr>
          <w:instrText xml:space="preserve"> PAGEREF _Toc340689803 \h </w:instrText>
        </w:r>
        <w:r>
          <w:rPr>
            <w:noProof/>
            <w:webHidden/>
          </w:rPr>
        </w:r>
        <w:r>
          <w:rPr>
            <w:noProof/>
            <w:webHidden/>
          </w:rPr>
          <w:fldChar w:fldCharType="separate"/>
        </w:r>
        <w:r>
          <w:rPr>
            <w:noProof/>
            <w:webHidden/>
          </w:rPr>
          <w:t>16</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4" w:history="1">
        <w:r w:rsidRPr="004A7E69">
          <w:rPr>
            <w:rStyle w:val="Hyperlink"/>
            <w:noProof/>
          </w:rPr>
          <w:t>Tabela 3 – Tabela de Especificação de Requisito: RFUN.003</w:t>
        </w:r>
        <w:r>
          <w:rPr>
            <w:noProof/>
            <w:webHidden/>
          </w:rPr>
          <w:tab/>
        </w:r>
        <w:r>
          <w:rPr>
            <w:noProof/>
            <w:webHidden/>
          </w:rPr>
          <w:fldChar w:fldCharType="begin"/>
        </w:r>
        <w:r>
          <w:rPr>
            <w:noProof/>
            <w:webHidden/>
          </w:rPr>
          <w:instrText xml:space="preserve"> PAGEREF _Toc340689804 \h </w:instrText>
        </w:r>
        <w:r>
          <w:rPr>
            <w:noProof/>
            <w:webHidden/>
          </w:rPr>
        </w:r>
        <w:r>
          <w:rPr>
            <w:noProof/>
            <w:webHidden/>
          </w:rPr>
          <w:fldChar w:fldCharType="separate"/>
        </w:r>
        <w:r>
          <w:rPr>
            <w:noProof/>
            <w:webHidden/>
          </w:rPr>
          <w:t>17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5" w:history="1">
        <w:r w:rsidRPr="004A7E69">
          <w:rPr>
            <w:rStyle w:val="Hyperlink"/>
            <w:noProof/>
          </w:rPr>
          <w:t>Tabela 3 – Tabela de Especificação de Requisito: RFUN.004</w:t>
        </w:r>
        <w:r>
          <w:rPr>
            <w:noProof/>
            <w:webHidden/>
          </w:rPr>
          <w:tab/>
        </w:r>
        <w:r>
          <w:rPr>
            <w:noProof/>
            <w:webHidden/>
          </w:rPr>
          <w:fldChar w:fldCharType="begin"/>
        </w:r>
        <w:r>
          <w:rPr>
            <w:noProof/>
            <w:webHidden/>
          </w:rPr>
          <w:instrText xml:space="preserve"> PAGEREF _Toc340689805 \h </w:instrText>
        </w:r>
        <w:r>
          <w:rPr>
            <w:noProof/>
            <w:webHidden/>
          </w:rPr>
        </w:r>
        <w:r>
          <w:rPr>
            <w:noProof/>
            <w:webHidden/>
          </w:rPr>
          <w:fldChar w:fldCharType="separate"/>
        </w:r>
        <w:r>
          <w:rPr>
            <w:noProof/>
            <w:webHidden/>
          </w:rPr>
          <w:t>17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6" w:history="1">
        <w:r w:rsidRPr="004A7E69">
          <w:rPr>
            <w:rStyle w:val="Hyperlink"/>
            <w:noProof/>
          </w:rPr>
          <w:t>Tabela 3 – Tabela de Especificação de Requisito: RFUN.005</w:t>
        </w:r>
        <w:r>
          <w:rPr>
            <w:noProof/>
            <w:webHidden/>
          </w:rPr>
          <w:tab/>
        </w:r>
        <w:r>
          <w:rPr>
            <w:noProof/>
            <w:webHidden/>
          </w:rPr>
          <w:fldChar w:fldCharType="begin"/>
        </w:r>
        <w:r>
          <w:rPr>
            <w:noProof/>
            <w:webHidden/>
          </w:rPr>
          <w:instrText xml:space="preserve"> PAGEREF _Toc340689806 \h </w:instrText>
        </w:r>
        <w:r>
          <w:rPr>
            <w:noProof/>
            <w:webHidden/>
          </w:rPr>
        </w:r>
        <w:r>
          <w:rPr>
            <w:noProof/>
            <w:webHidden/>
          </w:rPr>
          <w:fldChar w:fldCharType="separate"/>
        </w:r>
        <w:r>
          <w:rPr>
            <w:noProof/>
            <w:webHidden/>
          </w:rPr>
          <w:t>17</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7" w:history="1">
        <w:r w:rsidRPr="004A7E69">
          <w:rPr>
            <w:rStyle w:val="Hyperlink"/>
            <w:noProof/>
          </w:rPr>
          <w:t>Tabela 3 – Tabela de Especificação de Requisito: RFUN.006</w:t>
        </w:r>
        <w:r>
          <w:rPr>
            <w:noProof/>
            <w:webHidden/>
          </w:rPr>
          <w:tab/>
        </w:r>
        <w:r>
          <w:rPr>
            <w:noProof/>
            <w:webHidden/>
          </w:rPr>
          <w:fldChar w:fldCharType="begin"/>
        </w:r>
        <w:r>
          <w:rPr>
            <w:noProof/>
            <w:webHidden/>
          </w:rPr>
          <w:instrText xml:space="preserve"> PAGEREF _Toc340689807 \h </w:instrText>
        </w:r>
        <w:r>
          <w:rPr>
            <w:noProof/>
            <w:webHidden/>
          </w:rPr>
        </w:r>
        <w:r>
          <w:rPr>
            <w:noProof/>
            <w:webHidden/>
          </w:rPr>
          <w:fldChar w:fldCharType="separate"/>
        </w:r>
        <w:r>
          <w:rPr>
            <w:noProof/>
            <w:webHidden/>
          </w:rPr>
          <w:t>18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8" w:history="1">
        <w:r w:rsidRPr="004A7E69">
          <w:rPr>
            <w:rStyle w:val="Hyperlink"/>
            <w:noProof/>
          </w:rPr>
          <w:t>Tabela 3 – Tabela de Especificação de Requisito: RFUN.007</w:t>
        </w:r>
        <w:r>
          <w:rPr>
            <w:noProof/>
            <w:webHidden/>
          </w:rPr>
          <w:tab/>
        </w:r>
        <w:r>
          <w:rPr>
            <w:noProof/>
            <w:webHidden/>
          </w:rPr>
          <w:fldChar w:fldCharType="begin"/>
        </w:r>
        <w:r>
          <w:rPr>
            <w:noProof/>
            <w:webHidden/>
          </w:rPr>
          <w:instrText xml:space="preserve"> PAGEREF _Toc340689808 \h </w:instrText>
        </w:r>
        <w:r>
          <w:rPr>
            <w:noProof/>
            <w:webHidden/>
          </w:rPr>
        </w:r>
        <w:r>
          <w:rPr>
            <w:noProof/>
            <w:webHidden/>
          </w:rPr>
          <w:fldChar w:fldCharType="separate"/>
        </w:r>
        <w:r>
          <w:rPr>
            <w:noProof/>
            <w:webHidden/>
          </w:rPr>
          <w:t>18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09" w:history="1">
        <w:r w:rsidRPr="004A7E69">
          <w:rPr>
            <w:rStyle w:val="Hyperlink"/>
            <w:noProof/>
          </w:rPr>
          <w:t>Tabela 3 – Tabela de Especificação de Requisito: RFUN.008</w:t>
        </w:r>
        <w:r>
          <w:rPr>
            <w:noProof/>
            <w:webHidden/>
          </w:rPr>
          <w:tab/>
        </w:r>
        <w:r>
          <w:rPr>
            <w:noProof/>
            <w:webHidden/>
          </w:rPr>
          <w:fldChar w:fldCharType="begin"/>
        </w:r>
        <w:r>
          <w:rPr>
            <w:noProof/>
            <w:webHidden/>
          </w:rPr>
          <w:instrText xml:space="preserve"> PAGEREF _Toc340689809 \h </w:instrText>
        </w:r>
        <w:r>
          <w:rPr>
            <w:noProof/>
            <w:webHidden/>
          </w:rPr>
        </w:r>
        <w:r>
          <w:rPr>
            <w:noProof/>
            <w:webHidden/>
          </w:rPr>
          <w:fldChar w:fldCharType="separate"/>
        </w:r>
        <w:r>
          <w:rPr>
            <w:noProof/>
            <w:webHidden/>
          </w:rPr>
          <w:t>19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0" w:history="1">
        <w:r w:rsidRPr="004A7E69">
          <w:rPr>
            <w:rStyle w:val="Hyperlink"/>
            <w:noProof/>
          </w:rPr>
          <w:t>Tabela 3 – Tabela de Especificação de Requisito: RFUN.009</w:t>
        </w:r>
        <w:r>
          <w:rPr>
            <w:noProof/>
            <w:webHidden/>
          </w:rPr>
          <w:tab/>
        </w:r>
        <w:r>
          <w:rPr>
            <w:noProof/>
            <w:webHidden/>
          </w:rPr>
          <w:fldChar w:fldCharType="begin"/>
        </w:r>
        <w:r>
          <w:rPr>
            <w:noProof/>
            <w:webHidden/>
          </w:rPr>
          <w:instrText xml:space="preserve"> PAGEREF _Toc340689810 \h </w:instrText>
        </w:r>
        <w:r>
          <w:rPr>
            <w:noProof/>
            <w:webHidden/>
          </w:rPr>
        </w:r>
        <w:r>
          <w:rPr>
            <w:noProof/>
            <w:webHidden/>
          </w:rPr>
          <w:fldChar w:fldCharType="separate"/>
        </w:r>
        <w:r>
          <w:rPr>
            <w:noProof/>
            <w:webHidden/>
          </w:rPr>
          <w:t>19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1" w:history="1">
        <w:r w:rsidRPr="004A7E69">
          <w:rPr>
            <w:rStyle w:val="Hyperlink"/>
            <w:noProof/>
          </w:rPr>
          <w:t>Tabela 3 – Tabela de Especificação de Requisito: RFUN.010</w:t>
        </w:r>
        <w:r>
          <w:rPr>
            <w:noProof/>
            <w:webHidden/>
          </w:rPr>
          <w:tab/>
        </w:r>
        <w:r>
          <w:rPr>
            <w:noProof/>
            <w:webHidden/>
          </w:rPr>
          <w:fldChar w:fldCharType="begin"/>
        </w:r>
        <w:r>
          <w:rPr>
            <w:noProof/>
            <w:webHidden/>
          </w:rPr>
          <w:instrText xml:space="preserve"> PAGEREF _Toc340689811 \h </w:instrText>
        </w:r>
        <w:r>
          <w:rPr>
            <w:noProof/>
            <w:webHidden/>
          </w:rPr>
        </w:r>
        <w:r>
          <w:rPr>
            <w:noProof/>
            <w:webHidden/>
          </w:rPr>
          <w:fldChar w:fldCharType="separate"/>
        </w:r>
        <w:r>
          <w:rPr>
            <w:noProof/>
            <w:webHidden/>
          </w:rPr>
          <w:t>20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2" w:history="1">
        <w:r w:rsidRPr="004A7E69">
          <w:rPr>
            <w:rStyle w:val="Hyperlink"/>
            <w:noProof/>
          </w:rPr>
          <w:t>Tabela 4 – Tabela de Especificação de Requisito: ERFUN.011</w:t>
        </w:r>
        <w:r>
          <w:rPr>
            <w:noProof/>
            <w:webHidden/>
          </w:rPr>
          <w:tab/>
        </w:r>
        <w:r>
          <w:rPr>
            <w:noProof/>
            <w:webHidden/>
          </w:rPr>
          <w:fldChar w:fldCharType="begin"/>
        </w:r>
        <w:r>
          <w:rPr>
            <w:noProof/>
            <w:webHidden/>
          </w:rPr>
          <w:instrText xml:space="preserve"> PAGEREF _Toc340689812 \h </w:instrText>
        </w:r>
        <w:r>
          <w:rPr>
            <w:noProof/>
            <w:webHidden/>
          </w:rPr>
        </w:r>
        <w:r>
          <w:rPr>
            <w:noProof/>
            <w:webHidden/>
          </w:rPr>
          <w:fldChar w:fldCharType="separate"/>
        </w:r>
        <w:r>
          <w:rPr>
            <w:noProof/>
            <w:webHidden/>
          </w:rPr>
          <w:t>20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3" w:history="1">
        <w:r w:rsidRPr="004A7E69">
          <w:rPr>
            <w:rStyle w:val="Hyperlink"/>
            <w:noProof/>
          </w:rPr>
          <w:t>Tabela 4 – Tabela de Especificação de Requisito: RFUN.012</w:t>
        </w:r>
        <w:r>
          <w:rPr>
            <w:noProof/>
            <w:webHidden/>
          </w:rPr>
          <w:tab/>
        </w:r>
        <w:r>
          <w:rPr>
            <w:noProof/>
            <w:webHidden/>
          </w:rPr>
          <w:fldChar w:fldCharType="begin"/>
        </w:r>
        <w:r>
          <w:rPr>
            <w:noProof/>
            <w:webHidden/>
          </w:rPr>
          <w:instrText xml:space="preserve"> PAGEREF _Toc340689813 \h </w:instrText>
        </w:r>
        <w:r>
          <w:rPr>
            <w:noProof/>
            <w:webHidden/>
          </w:rPr>
        </w:r>
        <w:r>
          <w:rPr>
            <w:noProof/>
            <w:webHidden/>
          </w:rPr>
          <w:fldChar w:fldCharType="separate"/>
        </w:r>
        <w:r>
          <w:rPr>
            <w:noProof/>
            <w:webHidden/>
          </w:rPr>
          <w:t>20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4" w:history="1">
        <w:r w:rsidRPr="004A7E69">
          <w:rPr>
            <w:rStyle w:val="Hyperlink"/>
            <w:noProof/>
          </w:rPr>
          <w:t>Tabela 4 – Tabela de Especificação de Requisito: RFUN.013</w:t>
        </w:r>
        <w:r>
          <w:rPr>
            <w:noProof/>
            <w:webHidden/>
          </w:rPr>
          <w:tab/>
        </w:r>
        <w:r>
          <w:rPr>
            <w:noProof/>
            <w:webHidden/>
          </w:rPr>
          <w:fldChar w:fldCharType="begin"/>
        </w:r>
        <w:r>
          <w:rPr>
            <w:noProof/>
            <w:webHidden/>
          </w:rPr>
          <w:instrText xml:space="preserve"> PAGEREF _Toc340689814 \h </w:instrText>
        </w:r>
        <w:r>
          <w:rPr>
            <w:noProof/>
            <w:webHidden/>
          </w:rPr>
        </w:r>
        <w:r>
          <w:rPr>
            <w:noProof/>
            <w:webHidden/>
          </w:rPr>
          <w:fldChar w:fldCharType="separate"/>
        </w:r>
        <w:r>
          <w:rPr>
            <w:noProof/>
            <w:webHidden/>
          </w:rPr>
          <w:t>21</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5" w:history="1">
        <w:r w:rsidRPr="004A7E69">
          <w:rPr>
            <w:rStyle w:val="Hyperlink"/>
            <w:noProof/>
          </w:rPr>
          <w:t>Tabela 4 – Tabela de Especificação de Requisito: RFUN.014</w:t>
        </w:r>
        <w:r>
          <w:rPr>
            <w:noProof/>
            <w:webHidden/>
          </w:rPr>
          <w:tab/>
        </w:r>
        <w:r>
          <w:rPr>
            <w:noProof/>
            <w:webHidden/>
          </w:rPr>
          <w:fldChar w:fldCharType="begin"/>
        </w:r>
        <w:r>
          <w:rPr>
            <w:noProof/>
            <w:webHidden/>
          </w:rPr>
          <w:instrText xml:space="preserve"> PAGEREF _Toc340689815 \h </w:instrText>
        </w:r>
        <w:r>
          <w:rPr>
            <w:noProof/>
            <w:webHidden/>
          </w:rPr>
        </w:r>
        <w:r>
          <w:rPr>
            <w:noProof/>
            <w:webHidden/>
          </w:rPr>
          <w:fldChar w:fldCharType="separate"/>
        </w:r>
        <w:r>
          <w:rPr>
            <w:noProof/>
            <w:webHidden/>
          </w:rPr>
          <w:t>21</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6" w:history="1">
        <w:r w:rsidRPr="004A7E69">
          <w:rPr>
            <w:rStyle w:val="Hyperlink"/>
            <w:noProof/>
          </w:rPr>
          <w:t>Tabela 4 – Tabela de Especificação de Requisito: RFUN.015</w:t>
        </w:r>
        <w:r>
          <w:rPr>
            <w:noProof/>
            <w:webHidden/>
          </w:rPr>
          <w:tab/>
        </w:r>
        <w:r>
          <w:rPr>
            <w:noProof/>
            <w:webHidden/>
          </w:rPr>
          <w:fldChar w:fldCharType="begin"/>
        </w:r>
        <w:r>
          <w:rPr>
            <w:noProof/>
            <w:webHidden/>
          </w:rPr>
          <w:instrText xml:space="preserve"> PAGEREF _Toc340689816 \h </w:instrText>
        </w:r>
        <w:r>
          <w:rPr>
            <w:noProof/>
            <w:webHidden/>
          </w:rPr>
        </w:r>
        <w:r>
          <w:rPr>
            <w:noProof/>
            <w:webHidden/>
          </w:rPr>
          <w:fldChar w:fldCharType="separate"/>
        </w:r>
        <w:r>
          <w:rPr>
            <w:noProof/>
            <w:webHidden/>
          </w:rPr>
          <w:t>22</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7" w:history="1">
        <w:r w:rsidRPr="004A7E69">
          <w:rPr>
            <w:rStyle w:val="Hyperlink"/>
            <w:noProof/>
          </w:rPr>
          <w:t>Tabela 2 – Tabela de Especificação de Requisito: RINF.001</w:t>
        </w:r>
        <w:r>
          <w:rPr>
            <w:noProof/>
            <w:webHidden/>
          </w:rPr>
          <w:tab/>
        </w:r>
        <w:r>
          <w:rPr>
            <w:noProof/>
            <w:webHidden/>
          </w:rPr>
          <w:fldChar w:fldCharType="begin"/>
        </w:r>
        <w:r>
          <w:rPr>
            <w:noProof/>
            <w:webHidden/>
          </w:rPr>
          <w:instrText xml:space="preserve"> PAGEREF _Toc340689817 \h </w:instrText>
        </w:r>
        <w:r>
          <w:rPr>
            <w:noProof/>
            <w:webHidden/>
          </w:rPr>
        </w:r>
        <w:r>
          <w:rPr>
            <w:noProof/>
            <w:webHidden/>
          </w:rPr>
          <w:fldChar w:fldCharType="separate"/>
        </w:r>
        <w:r>
          <w:rPr>
            <w:noProof/>
            <w:webHidden/>
          </w:rPr>
          <w:t>23</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8" w:history="1">
        <w:r w:rsidRPr="004A7E69">
          <w:rPr>
            <w:rStyle w:val="Hyperlink"/>
            <w:noProof/>
          </w:rPr>
          <w:t>Tabela 2 – Tabela de Especificação de Requisito: RINF.002</w:t>
        </w:r>
        <w:r>
          <w:rPr>
            <w:noProof/>
            <w:webHidden/>
          </w:rPr>
          <w:tab/>
        </w:r>
        <w:r>
          <w:rPr>
            <w:noProof/>
            <w:webHidden/>
          </w:rPr>
          <w:fldChar w:fldCharType="begin"/>
        </w:r>
        <w:r>
          <w:rPr>
            <w:noProof/>
            <w:webHidden/>
          </w:rPr>
          <w:instrText xml:space="preserve"> PAGEREF _Toc340689818 \h </w:instrText>
        </w:r>
        <w:r>
          <w:rPr>
            <w:noProof/>
            <w:webHidden/>
          </w:rPr>
        </w:r>
        <w:r>
          <w:rPr>
            <w:noProof/>
            <w:webHidden/>
          </w:rPr>
          <w:fldChar w:fldCharType="separate"/>
        </w:r>
        <w:r>
          <w:rPr>
            <w:noProof/>
            <w:webHidden/>
          </w:rPr>
          <w:t>23</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19" w:history="1">
        <w:r w:rsidRPr="004A7E69">
          <w:rPr>
            <w:rStyle w:val="Hyperlink"/>
            <w:noProof/>
          </w:rPr>
          <w:t>Tabela 4 – Tabela de Especificação de Requisito: RSEG.001</w:t>
        </w:r>
        <w:r>
          <w:rPr>
            <w:noProof/>
            <w:webHidden/>
          </w:rPr>
          <w:tab/>
        </w:r>
        <w:r>
          <w:rPr>
            <w:noProof/>
            <w:webHidden/>
          </w:rPr>
          <w:fldChar w:fldCharType="begin"/>
        </w:r>
        <w:r>
          <w:rPr>
            <w:noProof/>
            <w:webHidden/>
          </w:rPr>
          <w:instrText xml:space="preserve"> PAGEREF _Toc340689819 \h </w:instrText>
        </w:r>
        <w:r>
          <w:rPr>
            <w:noProof/>
            <w:webHidden/>
          </w:rPr>
        </w:r>
        <w:r>
          <w:rPr>
            <w:noProof/>
            <w:webHidden/>
          </w:rPr>
          <w:fldChar w:fldCharType="separate"/>
        </w:r>
        <w:r>
          <w:rPr>
            <w:noProof/>
            <w:webHidden/>
          </w:rPr>
          <w:t>24</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0" w:history="1">
        <w:r w:rsidRPr="004A7E69">
          <w:rPr>
            <w:rStyle w:val="Hyperlink"/>
            <w:noProof/>
          </w:rPr>
          <w:t>Tabela 20 – Tabela de Especificação de Requisito: RUSA.001</w:t>
        </w:r>
        <w:r>
          <w:rPr>
            <w:noProof/>
            <w:webHidden/>
          </w:rPr>
          <w:tab/>
        </w:r>
        <w:r>
          <w:rPr>
            <w:noProof/>
            <w:webHidden/>
          </w:rPr>
          <w:fldChar w:fldCharType="begin"/>
        </w:r>
        <w:r>
          <w:rPr>
            <w:noProof/>
            <w:webHidden/>
          </w:rPr>
          <w:instrText xml:space="preserve"> PAGEREF _Toc340689820 \h </w:instrText>
        </w:r>
        <w:r>
          <w:rPr>
            <w:noProof/>
            <w:webHidden/>
          </w:rPr>
        </w:r>
        <w:r>
          <w:rPr>
            <w:noProof/>
            <w:webHidden/>
          </w:rPr>
          <w:fldChar w:fldCharType="separate"/>
        </w:r>
        <w:r>
          <w:rPr>
            <w:noProof/>
            <w:webHidden/>
          </w:rPr>
          <w:t>24</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1" w:history="1">
        <w:r w:rsidRPr="004A7E69">
          <w:rPr>
            <w:rStyle w:val="Hyperlink"/>
            <w:noProof/>
          </w:rPr>
          <w:t>Tabela 21 – Tabela de Especificação de Requisito: RUSA.002</w:t>
        </w:r>
        <w:r>
          <w:rPr>
            <w:noProof/>
            <w:webHidden/>
          </w:rPr>
          <w:tab/>
        </w:r>
        <w:r>
          <w:rPr>
            <w:noProof/>
            <w:webHidden/>
          </w:rPr>
          <w:fldChar w:fldCharType="begin"/>
        </w:r>
        <w:r>
          <w:rPr>
            <w:noProof/>
            <w:webHidden/>
          </w:rPr>
          <w:instrText xml:space="preserve"> PAGEREF _Toc340689821 \h </w:instrText>
        </w:r>
        <w:r>
          <w:rPr>
            <w:noProof/>
            <w:webHidden/>
          </w:rPr>
        </w:r>
        <w:r>
          <w:rPr>
            <w:noProof/>
            <w:webHidden/>
          </w:rPr>
          <w:fldChar w:fldCharType="separate"/>
        </w:r>
        <w:r>
          <w:rPr>
            <w:noProof/>
            <w:webHidden/>
          </w:rPr>
          <w:t>25</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2" w:history="1">
        <w:r w:rsidRPr="004A7E69">
          <w:rPr>
            <w:rStyle w:val="Hyperlink"/>
            <w:noProof/>
          </w:rPr>
          <w:t>Tabela 19 – Caso de uso: Manter Categoria do resíduo</w:t>
        </w:r>
        <w:r>
          <w:rPr>
            <w:noProof/>
            <w:webHidden/>
          </w:rPr>
          <w:tab/>
        </w:r>
        <w:r>
          <w:rPr>
            <w:noProof/>
            <w:webHidden/>
          </w:rPr>
          <w:fldChar w:fldCharType="begin"/>
        </w:r>
        <w:r>
          <w:rPr>
            <w:noProof/>
            <w:webHidden/>
          </w:rPr>
          <w:instrText xml:space="preserve"> PAGEREF _Toc340689822 \h </w:instrText>
        </w:r>
        <w:r>
          <w:rPr>
            <w:noProof/>
            <w:webHidden/>
          </w:rPr>
        </w:r>
        <w:r>
          <w:rPr>
            <w:noProof/>
            <w:webHidden/>
          </w:rPr>
          <w:fldChar w:fldCharType="separate"/>
        </w:r>
        <w:r>
          <w:rPr>
            <w:noProof/>
            <w:webHidden/>
          </w:rPr>
          <w:t>28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3" w:history="1">
        <w:r w:rsidRPr="004A7E69">
          <w:rPr>
            <w:rStyle w:val="Hyperlink"/>
            <w:noProof/>
          </w:rPr>
          <w:t>Tabela 20 – Caso de uso: Manter Resíduo</w:t>
        </w:r>
        <w:r>
          <w:rPr>
            <w:noProof/>
            <w:webHidden/>
          </w:rPr>
          <w:tab/>
        </w:r>
        <w:r>
          <w:rPr>
            <w:noProof/>
            <w:webHidden/>
          </w:rPr>
          <w:fldChar w:fldCharType="begin"/>
        </w:r>
        <w:r>
          <w:rPr>
            <w:noProof/>
            <w:webHidden/>
          </w:rPr>
          <w:instrText xml:space="preserve"> PAGEREF _Toc340689823 \h </w:instrText>
        </w:r>
        <w:r>
          <w:rPr>
            <w:noProof/>
            <w:webHidden/>
          </w:rPr>
        </w:r>
        <w:r>
          <w:rPr>
            <w:noProof/>
            <w:webHidden/>
          </w:rPr>
          <w:fldChar w:fldCharType="separate"/>
        </w:r>
        <w:r>
          <w:rPr>
            <w:noProof/>
            <w:webHidden/>
          </w:rPr>
          <w:t>28</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4" w:history="1">
        <w:r w:rsidRPr="004A7E69">
          <w:rPr>
            <w:rStyle w:val="Hyperlink"/>
            <w:noProof/>
          </w:rPr>
          <w:t>Tabela 21 – Caso de uso: Manter Usuário</w:t>
        </w:r>
        <w:r>
          <w:rPr>
            <w:noProof/>
            <w:webHidden/>
          </w:rPr>
          <w:tab/>
        </w:r>
        <w:r>
          <w:rPr>
            <w:noProof/>
            <w:webHidden/>
          </w:rPr>
          <w:fldChar w:fldCharType="begin"/>
        </w:r>
        <w:r>
          <w:rPr>
            <w:noProof/>
            <w:webHidden/>
          </w:rPr>
          <w:instrText xml:space="preserve"> PAGEREF _Toc340689824 \h </w:instrText>
        </w:r>
        <w:r>
          <w:rPr>
            <w:noProof/>
            <w:webHidden/>
          </w:rPr>
        </w:r>
        <w:r>
          <w:rPr>
            <w:noProof/>
            <w:webHidden/>
          </w:rPr>
          <w:fldChar w:fldCharType="separate"/>
        </w:r>
        <w:r>
          <w:rPr>
            <w:noProof/>
            <w:webHidden/>
          </w:rPr>
          <w:t>29</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5" w:history="1">
        <w:r w:rsidRPr="004A7E69">
          <w:rPr>
            <w:rStyle w:val="Hyperlink"/>
            <w:noProof/>
          </w:rPr>
          <w:t>Tabela 22 – Caso de uso: Manter Indústria</w:t>
        </w:r>
        <w:r>
          <w:rPr>
            <w:noProof/>
            <w:webHidden/>
          </w:rPr>
          <w:tab/>
        </w:r>
        <w:r>
          <w:rPr>
            <w:noProof/>
            <w:webHidden/>
          </w:rPr>
          <w:fldChar w:fldCharType="begin"/>
        </w:r>
        <w:r>
          <w:rPr>
            <w:noProof/>
            <w:webHidden/>
          </w:rPr>
          <w:instrText xml:space="preserve"> PAGEREF _Toc340689825 \h </w:instrText>
        </w:r>
        <w:r>
          <w:rPr>
            <w:noProof/>
            <w:webHidden/>
          </w:rPr>
        </w:r>
        <w:r>
          <w:rPr>
            <w:noProof/>
            <w:webHidden/>
          </w:rPr>
          <w:fldChar w:fldCharType="separate"/>
        </w:r>
        <w:r>
          <w:rPr>
            <w:noProof/>
            <w:webHidden/>
          </w:rPr>
          <w:t>30</w:t>
        </w:r>
        <w:r>
          <w:rPr>
            <w:noProof/>
            <w:webHidden/>
          </w:rPr>
          <w:fldChar w:fldCharType="end"/>
        </w:r>
      </w:hyperlink>
    </w:p>
    <w:p w:rsidR="00AB1F31" w:rsidRDefault="00AB1F31">
      <w:pPr>
        <w:pStyle w:val="TableofFigures"/>
        <w:tabs>
          <w:tab w:val="right" w:leader="dot" w:pos="9062"/>
        </w:tabs>
        <w:rPr>
          <w:rFonts w:asciiTheme="minorHAnsi" w:eastAsiaTheme="minorEastAsia" w:hAnsiTheme="minorHAnsi" w:cstheme="minorBidi"/>
          <w:noProof/>
          <w:kern w:val="2"/>
          <w:sz w:val="22"/>
          <w:szCs w:val="22"/>
          <w14:ligatures w14:val="standard"/>
        </w:rPr>
      </w:pPr>
      <w:hyperlink w:anchor="_Toc340689826" w:history="1">
        <w:r w:rsidRPr="004A7E69">
          <w:rPr>
            <w:rStyle w:val="Hyperlink"/>
            <w:noProof/>
          </w:rPr>
          <w:t>Tabela 23 – Caso de uso: Manter Oferta e Procura</w:t>
        </w:r>
        <w:r>
          <w:rPr>
            <w:noProof/>
            <w:webHidden/>
          </w:rPr>
          <w:tab/>
        </w:r>
        <w:r>
          <w:rPr>
            <w:noProof/>
            <w:webHidden/>
          </w:rPr>
          <w:fldChar w:fldCharType="begin"/>
        </w:r>
        <w:r>
          <w:rPr>
            <w:noProof/>
            <w:webHidden/>
          </w:rPr>
          <w:instrText xml:space="preserve"> PAGEREF _Toc340689826 \h </w:instrText>
        </w:r>
        <w:r>
          <w:rPr>
            <w:noProof/>
            <w:webHidden/>
          </w:rPr>
        </w:r>
        <w:r>
          <w:rPr>
            <w:noProof/>
            <w:webHidden/>
          </w:rPr>
          <w:fldChar w:fldCharType="separate"/>
        </w:r>
        <w:r>
          <w:rPr>
            <w:noProof/>
            <w:webHidden/>
          </w:rPr>
          <w:t>30</w:t>
        </w:r>
        <w:r>
          <w:rPr>
            <w:noProof/>
            <w:webHidden/>
          </w:rPr>
          <w:fldChar w:fldCharType="end"/>
        </w:r>
      </w:hyperlink>
    </w:p>
    <w:p w:rsidR="00B93832" w:rsidRPr="003C3B3D" w:rsidRDefault="006222B7" w:rsidP="00B93832">
      <w:pPr>
        <w:pStyle w:val="Pargrafo"/>
        <w:rPr>
          <w:color w:val="auto"/>
        </w:rPr>
      </w:pPr>
      <w:r w:rsidRPr="003C3B3D">
        <w:rPr>
          <w:color w:val="auto"/>
        </w:rPr>
        <w:fldChar w:fldCharType="end"/>
      </w:r>
    </w:p>
    <w:p w:rsidR="00B93832" w:rsidRPr="003C3B3D" w:rsidRDefault="00B93832" w:rsidP="00B93832">
      <w:pPr>
        <w:pStyle w:val="Pargrafo"/>
        <w:rPr>
          <w:color w:val="auto"/>
        </w:rPr>
      </w:pPr>
    </w:p>
    <w:p w:rsidR="00624480" w:rsidRPr="003C3B3D" w:rsidRDefault="00624480">
      <w:pPr>
        <w:rPr>
          <w:rFonts w:ascii="Arial" w:hAnsi="Arial" w:cs="Arial"/>
        </w:rPr>
      </w:pPr>
      <w:r w:rsidRPr="003C3B3D">
        <w:br w:type="page"/>
      </w:r>
    </w:p>
    <w:p w:rsidR="00B93832" w:rsidRPr="003C3B3D" w:rsidRDefault="00624480" w:rsidP="00624480">
      <w:pPr>
        <w:pStyle w:val="Heading1"/>
      </w:pPr>
      <w:bookmarkStart w:id="2" w:name="_Toc340689519"/>
      <w:r w:rsidRPr="003C3B3D">
        <w:lastRenderedPageBreak/>
        <w:t>INTRODUÇÃO</w:t>
      </w:r>
      <w:bookmarkEnd w:id="2"/>
    </w:p>
    <w:p w:rsidR="0097790B" w:rsidRPr="003C3B3D" w:rsidRDefault="00F8727D" w:rsidP="0097790B">
      <w:pPr>
        <w:pStyle w:val="Pargrafo"/>
        <w:rPr>
          <w:color w:val="auto"/>
        </w:rPr>
      </w:pPr>
      <w:r>
        <w:rPr>
          <w:color w:val="auto"/>
        </w:rPr>
        <w:t>Não preenchido</w:t>
      </w:r>
    </w:p>
    <w:p w:rsidR="00624480" w:rsidRPr="003C3B3D" w:rsidRDefault="00624480" w:rsidP="00B93832">
      <w:pPr>
        <w:pStyle w:val="Pargrafo"/>
        <w:rPr>
          <w:color w:val="auto"/>
        </w:rPr>
      </w:pPr>
    </w:p>
    <w:p w:rsidR="00624480" w:rsidRPr="003C3B3D" w:rsidRDefault="009453B9" w:rsidP="009453B9">
      <w:pPr>
        <w:pStyle w:val="Heading2"/>
        <w:rPr>
          <w:color w:val="auto"/>
        </w:rPr>
      </w:pPr>
      <w:bookmarkStart w:id="3" w:name="_Toc340689520"/>
      <w:r w:rsidRPr="003C3B3D">
        <w:rPr>
          <w:color w:val="auto"/>
        </w:rPr>
        <w:t>1.1 -</w:t>
      </w:r>
      <w:r w:rsidR="006A73D1" w:rsidRPr="003C3B3D">
        <w:rPr>
          <w:color w:val="auto"/>
        </w:rPr>
        <w:t xml:space="preserve"> Finalidade</w:t>
      </w:r>
      <w:bookmarkEnd w:id="3"/>
    </w:p>
    <w:p w:rsidR="000B07AF" w:rsidRPr="00202718" w:rsidRDefault="00202718" w:rsidP="000B07AF">
      <w:pPr>
        <w:pStyle w:val="Pargrafo"/>
        <w:rPr>
          <w:rFonts w:eastAsia="Arial"/>
          <w:color w:val="auto"/>
        </w:rPr>
      </w:pPr>
      <w:r w:rsidRPr="00202718">
        <w:rPr>
          <w:rFonts w:eastAsia="Arial"/>
          <w:color w:val="auto"/>
        </w:rPr>
        <w:t>Este documento apresenta a modelagem do sistema Container de Resíduos, utilizando como referência o livro &lt;nome do livro&gt;. O público alvo deste documento inclui pessoas envolvidas com o desenvolvimento (analistas de sistemas e programadores) e avaliadores do projeto</w:t>
      </w:r>
    </w:p>
    <w:p w:rsidR="00DE3FDB" w:rsidRPr="003C3B3D" w:rsidRDefault="00FB004B" w:rsidP="00FB004B">
      <w:pPr>
        <w:pStyle w:val="Heading2"/>
        <w:rPr>
          <w:color w:val="auto"/>
        </w:rPr>
      </w:pPr>
      <w:bookmarkStart w:id="4" w:name="_Toc340689521"/>
      <w:r w:rsidRPr="003C3B3D">
        <w:rPr>
          <w:color w:val="auto"/>
        </w:rPr>
        <w:t xml:space="preserve">1.2 - </w:t>
      </w:r>
      <w:r w:rsidR="006A73D1" w:rsidRPr="003C3B3D">
        <w:rPr>
          <w:color w:val="auto"/>
        </w:rPr>
        <w:t>Escopo</w:t>
      </w:r>
      <w:bookmarkEnd w:id="4"/>
    </w:p>
    <w:p w:rsidR="00202718" w:rsidRDefault="00202718" w:rsidP="00202718">
      <w:pPr>
        <w:spacing w:before="120" w:after="120" w:line="360" w:lineRule="auto"/>
        <w:ind w:firstLine="567"/>
        <w:jc w:val="both"/>
      </w:pPr>
      <w:r>
        <w:rPr>
          <w:rFonts w:ascii="Arial" w:eastAsia="Arial" w:hAnsi="Arial" w:cs="Arial"/>
        </w:rPr>
        <w:t>O Documento de Modelagem de Sistema provê uma visão completa dos modelos do sistema Container de Resíduos. Ele é produzido e utilizado pelos desenvolvedores da equipe para documentar os requisitos, modelos e arquitetura do sistema.</w:t>
      </w:r>
    </w:p>
    <w:p w:rsidR="00357DBC" w:rsidRPr="003C3B3D" w:rsidRDefault="00357DBC" w:rsidP="00357DBC">
      <w:pPr>
        <w:pStyle w:val="Pargrafo"/>
        <w:rPr>
          <w:color w:val="auto"/>
        </w:rPr>
      </w:pPr>
    </w:p>
    <w:p w:rsidR="00FB004B" w:rsidRPr="003C3B3D" w:rsidRDefault="00FB004B" w:rsidP="000B07AF">
      <w:pPr>
        <w:pStyle w:val="Pargrafo"/>
        <w:rPr>
          <w:color w:val="auto"/>
        </w:rPr>
      </w:pPr>
    </w:p>
    <w:p w:rsidR="00FB004B" w:rsidRPr="003C3B3D" w:rsidRDefault="00FB004B" w:rsidP="00FB004B">
      <w:pPr>
        <w:pStyle w:val="Heading2"/>
        <w:rPr>
          <w:color w:val="auto"/>
        </w:rPr>
      </w:pPr>
      <w:bookmarkStart w:id="5" w:name="_Toc340689522"/>
      <w:r w:rsidRPr="003C3B3D">
        <w:rPr>
          <w:color w:val="auto"/>
        </w:rPr>
        <w:t xml:space="preserve">1.3 - </w:t>
      </w:r>
      <w:r w:rsidR="006A73D1" w:rsidRPr="003C3B3D">
        <w:rPr>
          <w:color w:val="auto"/>
        </w:rPr>
        <w:t>Definição, Acrônimo E Abreviaturas</w:t>
      </w:r>
      <w:bookmarkEnd w:id="5"/>
    </w:p>
    <w:p w:rsidR="00F8727D" w:rsidRPr="003C3B3D" w:rsidRDefault="00F8727D" w:rsidP="00F8727D">
      <w:pPr>
        <w:pStyle w:val="Pargrafo"/>
        <w:rPr>
          <w:color w:val="auto"/>
        </w:rPr>
      </w:pPr>
      <w:r>
        <w:rPr>
          <w:color w:val="auto"/>
        </w:rPr>
        <w:t>Não preenchido</w:t>
      </w:r>
    </w:p>
    <w:p w:rsidR="001E040D" w:rsidRPr="003C3B3D" w:rsidRDefault="001E040D" w:rsidP="001E040D">
      <w:pPr>
        <w:pStyle w:val="Caption"/>
        <w:keepNext/>
        <w:rPr>
          <w:b w:val="0"/>
          <w:color w:val="auto"/>
        </w:rPr>
      </w:pPr>
      <w:bookmarkStart w:id="6" w:name="_Toc340689801"/>
      <w:r w:rsidRPr="003C3B3D">
        <w:rPr>
          <w:color w:val="auto"/>
        </w:rPr>
        <w:t xml:space="preserve">Tabela </w:t>
      </w:r>
      <w:r w:rsidR="006222B7" w:rsidRPr="003C3B3D">
        <w:rPr>
          <w:color w:val="auto"/>
        </w:rPr>
        <w:fldChar w:fldCharType="begin"/>
      </w:r>
      <w:r w:rsidRPr="003C3B3D">
        <w:rPr>
          <w:color w:val="auto"/>
        </w:rPr>
        <w:instrText xml:space="preserve"> SEQ Tabela \* ARABIC </w:instrText>
      </w:r>
      <w:r w:rsidR="006222B7" w:rsidRPr="003C3B3D">
        <w:rPr>
          <w:color w:val="auto"/>
        </w:rPr>
        <w:fldChar w:fldCharType="separate"/>
      </w:r>
      <w:r w:rsidR="00C77BF1" w:rsidRPr="003C3B3D">
        <w:rPr>
          <w:noProof/>
          <w:color w:val="auto"/>
        </w:rPr>
        <w:t>1</w:t>
      </w:r>
      <w:r w:rsidR="006222B7" w:rsidRPr="003C3B3D">
        <w:rPr>
          <w:color w:val="auto"/>
        </w:rPr>
        <w:fldChar w:fldCharType="end"/>
      </w:r>
      <w:r w:rsidRPr="003C3B3D">
        <w:rPr>
          <w:color w:val="auto"/>
        </w:rPr>
        <w:t xml:space="preserve">- </w:t>
      </w:r>
      <w:r w:rsidRPr="003C3B3D">
        <w:rPr>
          <w:b w:val="0"/>
          <w:color w:val="auto"/>
        </w:rPr>
        <w:t>Glossário</w:t>
      </w:r>
      <w:bookmarkEnd w:id="6"/>
    </w:p>
    <w:tbl>
      <w:tblPr>
        <w:tblStyle w:val="TableGrid"/>
        <w:tblW w:w="0" w:type="auto"/>
        <w:tblLayout w:type="fixed"/>
        <w:tblLook w:val="04A0" w:firstRow="1" w:lastRow="0" w:firstColumn="1" w:lastColumn="0" w:noHBand="0" w:noVBand="1"/>
      </w:tblPr>
      <w:tblGrid>
        <w:gridCol w:w="1384"/>
        <w:gridCol w:w="3544"/>
        <w:gridCol w:w="1276"/>
        <w:gridCol w:w="1701"/>
        <w:gridCol w:w="1307"/>
      </w:tblGrid>
      <w:tr w:rsidR="003C3B3D" w:rsidRPr="003C3B3D" w:rsidTr="00CE70BC">
        <w:trPr>
          <w:trHeight w:val="456"/>
        </w:trPr>
        <w:tc>
          <w:tcPr>
            <w:tcW w:w="9212" w:type="dxa"/>
            <w:gridSpan w:val="5"/>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DEFINIÇÕES (GLOSSÁRIO)</w:t>
            </w:r>
          </w:p>
        </w:tc>
      </w:tr>
      <w:tr w:rsidR="003C3B3D" w:rsidRPr="003C3B3D" w:rsidTr="00CE70BC">
        <w:tc>
          <w:tcPr>
            <w:tcW w:w="1384" w:type="dxa"/>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TERMO</w:t>
            </w:r>
          </w:p>
        </w:tc>
        <w:tc>
          <w:tcPr>
            <w:tcW w:w="3544" w:type="dxa"/>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DEFINIÇÃO E INFORMAÇÃO</w:t>
            </w:r>
          </w:p>
        </w:tc>
        <w:tc>
          <w:tcPr>
            <w:tcW w:w="1276" w:type="dxa"/>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FORMATO</w:t>
            </w:r>
          </w:p>
        </w:tc>
        <w:tc>
          <w:tcPr>
            <w:tcW w:w="1701" w:type="dxa"/>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REGRAS DE VALIDAÇÃO</w:t>
            </w:r>
          </w:p>
        </w:tc>
        <w:tc>
          <w:tcPr>
            <w:tcW w:w="1307" w:type="dxa"/>
            <w:shd w:val="clear" w:color="auto" w:fill="BFBFBF" w:themeFill="background1" w:themeFillShade="BF"/>
            <w:vAlign w:val="center"/>
          </w:tcPr>
          <w:p w:rsidR="00CE70BC" w:rsidRPr="003C3B3D" w:rsidRDefault="00CE70BC" w:rsidP="00CE70BC">
            <w:pPr>
              <w:pStyle w:val="Pargrafo"/>
              <w:spacing w:before="0" w:after="0" w:line="240" w:lineRule="auto"/>
              <w:ind w:firstLine="0"/>
              <w:jc w:val="center"/>
              <w:rPr>
                <w:b/>
                <w:color w:val="auto"/>
                <w:sz w:val="18"/>
                <w:szCs w:val="18"/>
              </w:rPr>
            </w:pPr>
            <w:r w:rsidRPr="003C3B3D">
              <w:rPr>
                <w:b/>
                <w:color w:val="auto"/>
                <w:sz w:val="18"/>
                <w:szCs w:val="18"/>
              </w:rPr>
              <w:t>SINÔNIMO</w:t>
            </w:r>
          </w:p>
        </w:tc>
      </w:tr>
      <w:tr w:rsidR="003C3B3D" w:rsidRPr="003C3B3D" w:rsidTr="00CE70BC">
        <w:tc>
          <w:tcPr>
            <w:tcW w:w="1384" w:type="dxa"/>
            <w:vAlign w:val="center"/>
          </w:tcPr>
          <w:p w:rsidR="00CE70BC" w:rsidRPr="003C3B3D" w:rsidRDefault="00CE70BC" w:rsidP="00CE70BC">
            <w:pPr>
              <w:pStyle w:val="Pargrafo"/>
              <w:spacing w:before="0" w:after="0" w:line="240" w:lineRule="auto"/>
              <w:ind w:firstLine="0"/>
              <w:jc w:val="center"/>
              <w:rPr>
                <w:color w:val="auto"/>
                <w:sz w:val="20"/>
                <w:szCs w:val="20"/>
              </w:rPr>
            </w:pPr>
          </w:p>
        </w:tc>
        <w:tc>
          <w:tcPr>
            <w:tcW w:w="3544"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276"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701"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307" w:type="dxa"/>
            <w:vAlign w:val="center"/>
          </w:tcPr>
          <w:p w:rsidR="00CE70BC" w:rsidRPr="003C3B3D" w:rsidRDefault="00CE70BC" w:rsidP="00CE70BC">
            <w:pPr>
              <w:pStyle w:val="Pargrafo"/>
              <w:spacing w:before="0" w:after="0" w:line="240" w:lineRule="auto"/>
              <w:ind w:firstLine="0"/>
              <w:jc w:val="left"/>
              <w:rPr>
                <w:color w:val="auto"/>
                <w:sz w:val="20"/>
                <w:szCs w:val="20"/>
              </w:rPr>
            </w:pPr>
          </w:p>
        </w:tc>
      </w:tr>
      <w:tr w:rsidR="003C3B3D" w:rsidRPr="003C3B3D" w:rsidTr="00CE70BC">
        <w:tc>
          <w:tcPr>
            <w:tcW w:w="1384" w:type="dxa"/>
            <w:vAlign w:val="center"/>
          </w:tcPr>
          <w:p w:rsidR="00CE70BC" w:rsidRPr="003C3B3D" w:rsidRDefault="00CE70BC" w:rsidP="00CE70BC">
            <w:pPr>
              <w:pStyle w:val="Pargrafo"/>
              <w:spacing w:before="0" w:after="0" w:line="240" w:lineRule="auto"/>
              <w:ind w:firstLine="0"/>
              <w:jc w:val="center"/>
              <w:rPr>
                <w:color w:val="auto"/>
                <w:sz w:val="20"/>
                <w:szCs w:val="20"/>
              </w:rPr>
            </w:pPr>
          </w:p>
        </w:tc>
        <w:tc>
          <w:tcPr>
            <w:tcW w:w="3544"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276"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701"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307" w:type="dxa"/>
            <w:vAlign w:val="center"/>
          </w:tcPr>
          <w:p w:rsidR="00CE70BC" w:rsidRPr="003C3B3D" w:rsidRDefault="00CE70BC" w:rsidP="00CE70BC">
            <w:pPr>
              <w:pStyle w:val="Pargrafo"/>
              <w:spacing w:before="0" w:after="0" w:line="240" w:lineRule="auto"/>
              <w:ind w:firstLine="0"/>
              <w:jc w:val="left"/>
              <w:rPr>
                <w:color w:val="auto"/>
                <w:sz w:val="20"/>
                <w:szCs w:val="20"/>
              </w:rPr>
            </w:pPr>
          </w:p>
        </w:tc>
      </w:tr>
      <w:tr w:rsidR="003C3B3D" w:rsidRPr="003C3B3D" w:rsidTr="00CE70BC">
        <w:tc>
          <w:tcPr>
            <w:tcW w:w="1384" w:type="dxa"/>
            <w:vAlign w:val="center"/>
          </w:tcPr>
          <w:p w:rsidR="00CE70BC" w:rsidRPr="003C3B3D" w:rsidRDefault="00CE70BC" w:rsidP="00CE70BC">
            <w:pPr>
              <w:pStyle w:val="Pargrafo"/>
              <w:spacing w:before="0" w:after="0" w:line="240" w:lineRule="auto"/>
              <w:ind w:firstLine="0"/>
              <w:jc w:val="center"/>
              <w:rPr>
                <w:color w:val="auto"/>
                <w:sz w:val="20"/>
                <w:szCs w:val="20"/>
              </w:rPr>
            </w:pPr>
          </w:p>
        </w:tc>
        <w:tc>
          <w:tcPr>
            <w:tcW w:w="3544"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276"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701" w:type="dxa"/>
            <w:vAlign w:val="center"/>
          </w:tcPr>
          <w:p w:rsidR="00CE70BC" w:rsidRPr="003C3B3D" w:rsidRDefault="00CE70BC" w:rsidP="00CE70BC">
            <w:pPr>
              <w:pStyle w:val="Pargrafo"/>
              <w:spacing w:before="0" w:after="0" w:line="240" w:lineRule="auto"/>
              <w:ind w:firstLine="0"/>
              <w:jc w:val="left"/>
              <w:rPr>
                <w:color w:val="auto"/>
                <w:sz w:val="20"/>
                <w:szCs w:val="20"/>
              </w:rPr>
            </w:pPr>
          </w:p>
        </w:tc>
        <w:tc>
          <w:tcPr>
            <w:tcW w:w="1307" w:type="dxa"/>
            <w:vAlign w:val="center"/>
          </w:tcPr>
          <w:p w:rsidR="00CE70BC" w:rsidRPr="003C3B3D" w:rsidRDefault="00CE70BC" w:rsidP="00CE70BC">
            <w:pPr>
              <w:pStyle w:val="Pargrafo"/>
              <w:spacing w:before="0" w:after="0" w:line="240" w:lineRule="auto"/>
              <w:ind w:firstLine="0"/>
              <w:jc w:val="left"/>
              <w:rPr>
                <w:color w:val="auto"/>
                <w:sz w:val="20"/>
                <w:szCs w:val="20"/>
              </w:rPr>
            </w:pPr>
          </w:p>
        </w:tc>
      </w:tr>
      <w:tr w:rsidR="00AD1A90" w:rsidRPr="003C3B3D" w:rsidTr="00CE70BC">
        <w:tc>
          <w:tcPr>
            <w:tcW w:w="1384" w:type="dxa"/>
            <w:vAlign w:val="center"/>
          </w:tcPr>
          <w:p w:rsidR="00AD1A90" w:rsidRPr="003C3B3D" w:rsidRDefault="00AD1A90" w:rsidP="00CE70BC">
            <w:pPr>
              <w:pStyle w:val="Pargrafo"/>
              <w:spacing w:before="0" w:after="0" w:line="240" w:lineRule="auto"/>
              <w:ind w:firstLine="0"/>
              <w:jc w:val="center"/>
              <w:rPr>
                <w:color w:val="auto"/>
                <w:sz w:val="20"/>
                <w:szCs w:val="20"/>
              </w:rPr>
            </w:pPr>
          </w:p>
        </w:tc>
        <w:tc>
          <w:tcPr>
            <w:tcW w:w="3544" w:type="dxa"/>
            <w:vAlign w:val="center"/>
          </w:tcPr>
          <w:p w:rsidR="00AD1A90" w:rsidRPr="003C3B3D" w:rsidRDefault="00AD1A90" w:rsidP="00CE70BC">
            <w:pPr>
              <w:pStyle w:val="Pargrafo"/>
              <w:spacing w:before="0" w:after="0" w:line="240" w:lineRule="auto"/>
              <w:ind w:firstLine="0"/>
              <w:jc w:val="left"/>
              <w:rPr>
                <w:color w:val="auto"/>
                <w:sz w:val="20"/>
                <w:szCs w:val="20"/>
              </w:rPr>
            </w:pPr>
          </w:p>
        </w:tc>
        <w:tc>
          <w:tcPr>
            <w:tcW w:w="1276" w:type="dxa"/>
            <w:vAlign w:val="center"/>
          </w:tcPr>
          <w:p w:rsidR="00AD1A90" w:rsidRPr="003C3B3D" w:rsidRDefault="00AD1A90" w:rsidP="00CE70BC">
            <w:pPr>
              <w:pStyle w:val="Pargrafo"/>
              <w:spacing w:before="0" w:after="0" w:line="240" w:lineRule="auto"/>
              <w:ind w:firstLine="0"/>
              <w:jc w:val="left"/>
              <w:rPr>
                <w:color w:val="auto"/>
                <w:sz w:val="20"/>
                <w:szCs w:val="20"/>
              </w:rPr>
            </w:pPr>
          </w:p>
        </w:tc>
        <w:tc>
          <w:tcPr>
            <w:tcW w:w="1701" w:type="dxa"/>
            <w:vAlign w:val="center"/>
          </w:tcPr>
          <w:p w:rsidR="00AD1A90" w:rsidRPr="003C3B3D" w:rsidRDefault="00AD1A90" w:rsidP="00CE70BC">
            <w:pPr>
              <w:pStyle w:val="Pargrafo"/>
              <w:spacing w:before="0" w:after="0" w:line="240" w:lineRule="auto"/>
              <w:ind w:firstLine="0"/>
              <w:jc w:val="left"/>
              <w:rPr>
                <w:color w:val="auto"/>
                <w:sz w:val="20"/>
                <w:szCs w:val="20"/>
              </w:rPr>
            </w:pPr>
          </w:p>
        </w:tc>
        <w:tc>
          <w:tcPr>
            <w:tcW w:w="1307" w:type="dxa"/>
            <w:vAlign w:val="center"/>
          </w:tcPr>
          <w:p w:rsidR="00AD1A90" w:rsidRPr="003C3B3D" w:rsidRDefault="00AD1A90" w:rsidP="00CE70BC">
            <w:pPr>
              <w:pStyle w:val="Pargrafo"/>
              <w:spacing w:before="0" w:after="0" w:line="240" w:lineRule="auto"/>
              <w:ind w:firstLine="0"/>
              <w:jc w:val="left"/>
              <w:rPr>
                <w:color w:val="auto"/>
                <w:sz w:val="20"/>
                <w:szCs w:val="20"/>
              </w:rPr>
            </w:pPr>
          </w:p>
        </w:tc>
      </w:tr>
    </w:tbl>
    <w:p w:rsidR="00CE70BC" w:rsidRPr="003C3B3D" w:rsidRDefault="00CE70BC" w:rsidP="000B07AF">
      <w:pPr>
        <w:pStyle w:val="Pargrafo"/>
        <w:rPr>
          <w:color w:val="auto"/>
        </w:rPr>
      </w:pPr>
    </w:p>
    <w:p w:rsidR="00FB004B" w:rsidRPr="003C3B3D" w:rsidRDefault="00FB004B" w:rsidP="00FB004B">
      <w:pPr>
        <w:pStyle w:val="Heading2"/>
        <w:rPr>
          <w:color w:val="auto"/>
        </w:rPr>
      </w:pPr>
      <w:bookmarkStart w:id="7" w:name="_Toc340689523"/>
      <w:r w:rsidRPr="003C3B3D">
        <w:rPr>
          <w:color w:val="auto"/>
        </w:rPr>
        <w:t xml:space="preserve">1.4 - </w:t>
      </w:r>
      <w:r w:rsidR="006A73D1" w:rsidRPr="003C3B3D">
        <w:rPr>
          <w:color w:val="auto"/>
        </w:rPr>
        <w:t>Referências</w:t>
      </w:r>
      <w:bookmarkEnd w:id="7"/>
    </w:p>
    <w:p w:rsidR="00F8727D" w:rsidRPr="003C3B3D" w:rsidRDefault="00F8727D" w:rsidP="00F8727D">
      <w:pPr>
        <w:pStyle w:val="Pargrafo"/>
        <w:rPr>
          <w:color w:val="auto"/>
        </w:rPr>
      </w:pPr>
      <w:r>
        <w:rPr>
          <w:color w:val="auto"/>
        </w:rPr>
        <w:t>Não preenchido</w:t>
      </w:r>
    </w:p>
    <w:p w:rsidR="005914DC" w:rsidRPr="003C3B3D" w:rsidRDefault="005914DC">
      <w:pPr>
        <w:rPr>
          <w:rFonts w:ascii="Arial" w:hAnsi="Arial" w:cs="Arial"/>
        </w:rPr>
      </w:pPr>
      <w:r w:rsidRPr="003C3B3D">
        <w:lastRenderedPageBreak/>
        <w:br w:type="page"/>
      </w:r>
    </w:p>
    <w:p w:rsidR="003E1D20" w:rsidRPr="003C3B3D" w:rsidRDefault="003E1D20" w:rsidP="003E1D20">
      <w:pPr>
        <w:pStyle w:val="Heading1"/>
      </w:pPr>
      <w:bookmarkStart w:id="8" w:name="_Toc330971649"/>
      <w:bookmarkStart w:id="9" w:name="_Toc340689524"/>
      <w:r w:rsidRPr="003C3B3D">
        <w:lastRenderedPageBreak/>
        <w:t>CAPÍTULO II</w:t>
      </w:r>
      <w:bookmarkEnd w:id="9"/>
    </w:p>
    <w:p w:rsidR="003E1D20" w:rsidRPr="003C3B3D" w:rsidRDefault="003E1D20" w:rsidP="003E1D20">
      <w:pPr>
        <w:pStyle w:val="Heading1"/>
      </w:pPr>
      <w:bookmarkStart w:id="10" w:name="_Toc340689525"/>
      <w:r w:rsidRPr="003C3B3D">
        <w:t xml:space="preserve">ESCOPO DO </w:t>
      </w:r>
      <w:bookmarkEnd w:id="8"/>
      <w:r w:rsidR="00202718">
        <w:t>PRODUTO</w:t>
      </w:r>
      <w:bookmarkEnd w:id="10"/>
    </w:p>
    <w:p w:rsidR="003E1D20" w:rsidRPr="003C3B3D" w:rsidRDefault="003E1D20" w:rsidP="003E1D20">
      <w:pPr>
        <w:pStyle w:val="Heading2"/>
        <w:rPr>
          <w:color w:val="auto"/>
        </w:rPr>
      </w:pPr>
      <w:bookmarkStart w:id="11" w:name="_Toc323734883"/>
      <w:bookmarkStart w:id="12" w:name="_Toc330971650"/>
      <w:bookmarkStart w:id="13" w:name="_Toc340689526"/>
      <w:r w:rsidRPr="003C3B3D">
        <w:rPr>
          <w:color w:val="auto"/>
        </w:rPr>
        <w:t>2.1 - Situação Atual</w:t>
      </w:r>
      <w:bookmarkEnd w:id="11"/>
      <w:bookmarkEnd w:id="12"/>
      <w:bookmarkEnd w:id="13"/>
    </w:p>
    <w:p w:rsidR="003E1D20" w:rsidRPr="003C3B3D" w:rsidRDefault="003E1D20" w:rsidP="003E1D20">
      <w:pPr>
        <w:spacing w:line="360" w:lineRule="auto"/>
        <w:ind w:firstLine="709"/>
        <w:jc w:val="both"/>
        <w:rPr>
          <w:rFonts w:ascii="Arial" w:eastAsia="Arial" w:hAnsi="Arial" w:cs="Arial"/>
        </w:rPr>
      </w:pPr>
      <w:r w:rsidRPr="003C3B3D">
        <w:rPr>
          <w:rFonts w:ascii="Arial" w:hAnsi="Arial" w:cs="Arial"/>
        </w:rPr>
        <w:t>Atualmente nos deparamos com um grave problema ambiental, que é o descarte inadequado de resíduos no meio ambiente.</w:t>
      </w:r>
      <w:r w:rsidRPr="003C3B3D">
        <w:rPr>
          <w:rFonts w:ascii="Arial" w:eastAsia="Arial" w:hAnsi="Arial" w:cs="Arial"/>
        </w:rPr>
        <w:t xml:space="preserve"> O descarte inadequado de resíduos contribui para a degradação do meio ambiente e possível dano financeiro, já que para algumas indústrias ou até mesmo pessoas como artesões, utilizam estes resíduos como matéria prima em seus produtos. Através de uma pesquisa, observou-se que não a um meio de descartar esses resíduos de maneira adequada e também gerando lucros. Oferecer um sistema que possibilite o encontro entre o comprador e o vendedor de resíduos é o objetivo deste sistema, para que se possa atingir o objetivo maior que é dar uso a esses resíduos, que antes não se tinha um destino adequado. </w:t>
      </w:r>
    </w:p>
    <w:p w:rsidR="003E1D20" w:rsidRPr="003C3B3D" w:rsidRDefault="003E1D20" w:rsidP="003E1D20">
      <w:pPr>
        <w:pStyle w:val="Heading2"/>
        <w:rPr>
          <w:color w:val="auto"/>
        </w:rPr>
      </w:pPr>
      <w:bookmarkStart w:id="14" w:name="_Toc323734884"/>
      <w:bookmarkStart w:id="15" w:name="_Toc330971651"/>
      <w:bookmarkStart w:id="16" w:name="_Toc340689527"/>
      <w:r w:rsidRPr="003C3B3D">
        <w:rPr>
          <w:color w:val="auto"/>
        </w:rPr>
        <w:t>2.2 - Objetivos Gerais</w:t>
      </w:r>
      <w:bookmarkEnd w:id="14"/>
      <w:bookmarkEnd w:id="15"/>
      <w:bookmarkEnd w:id="16"/>
      <w:r w:rsidRPr="003C3B3D">
        <w:rPr>
          <w:color w:val="auto"/>
        </w:rPr>
        <w:t xml:space="preserve"> </w:t>
      </w:r>
    </w:p>
    <w:p w:rsidR="00202718" w:rsidRDefault="00202718" w:rsidP="00202718">
      <w:pPr>
        <w:spacing w:before="120" w:after="120" w:line="360" w:lineRule="auto"/>
        <w:ind w:firstLine="567"/>
        <w:jc w:val="both"/>
      </w:pPr>
      <w:r>
        <w:rPr>
          <w:rFonts w:ascii="Arial" w:eastAsia="Arial" w:hAnsi="Arial" w:cs="Arial"/>
          <w:color w:val="000000"/>
        </w:rPr>
        <w:t xml:space="preserve">O principal objetivo deste projeto é criar um meio que facilite o encontro entre empresas, indústrias ou até mesmo pessoas interessadas em comprar ou vender resíduos industriais. Com isso, podemos observar um leque de </w:t>
      </w:r>
      <w:r>
        <w:rPr>
          <w:rFonts w:ascii="Arial" w:eastAsia="Arial" w:hAnsi="Arial" w:cs="Arial"/>
        </w:rPr>
        <w:t>situações</w:t>
      </w:r>
      <w:r>
        <w:rPr>
          <w:rFonts w:ascii="Arial" w:eastAsia="Arial" w:hAnsi="Arial" w:cs="Arial"/>
          <w:color w:val="000000"/>
        </w:rPr>
        <w:t xml:space="preserve">. A primeira delas, </w:t>
      </w:r>
      <w:r>
        <w:rPr>
          <w:rFonts w:ascii="Arial" w:eastAsia="Arial" w:hAnsi="Arial" w:cs="Arial"/>
        </w:rPr>
        <w:t>é</w:t>
      </w:r>
      <w:r>
        <w:rPr>
          <w:rFonts w:ascii="Arial" w:eastAsia="Arial" w:hAnsi="Arial" w:cs="Arial"/>
          <w:color w:val="000000"/>
        </w:rPr>
        <w:t xml:space="preserve"> que, frequentemente vemos em jornais, revistas e em outros meio de telecomunicação, a quantidade exacerbada de resíduos que são descartadas de forma inadequada no meio ambiente.</w:t>
      </w:r>
    </w:p>
    <w:p w:rsidR="00202718" w:rsidRDefault="00202718" w:rsidP="00202718">
      <w:pPr>
        <w:spacing w:before="120" w:after="120" w:line="360" w:lineRule="auto"/>
        <w:ind w:firstLine="567"/>
        <w:jc w:val="both"/>
      </w:pPr>
      <w:r>
        <w:rPr>
          <w:rFonts w:ascii="Arial" w:eastAsia="Arial" w:hAnsi="Arial" w:cs="Arial"/>
          <w:color w:val="000000"/>
        </w:rPr>
        <w:t>Outro ponto importante a ser colocado, é que estes resíduos que são descartados, muitas das vezes são de suma importância para algumas pessoas e indústrias. Observemos a seguinte situação: Uma borracharia possui uma grande quantidade de pneus velhos e o dono da borracharia, não sabe onde e como descartar estes pneus de forma adequada. Ao mesmo tempo um fazendeiro necessita construir uma represa em sua propriedade, e ele foi orientado por um engenheiro que existe a possibilidade de se construir esta represa de uma forma mais barata utilizando pneus velhos, mas este fazendeiro não sabe onde encontrar esta matéria prima, ou seja, pneus velhos.</w:t>
      </w:r>
    </w:p>
    <w:p w:rsidR="00202718" w:rsidRDefault="00202718" w:rsidP="00202718">
      <w:pPr>
        <w:spacing w:before="120" w:after="120" w:line="360" w:lineRule="auto"/>
        <w:ind w:firstLine="567"/>
        <w:jc w:val="both"/>
      </w:pPr>
      <w:r>
        <w:rPr>
          <w:rFonts w:ascii="Arial" w:eastAsia="Arial" w:hAnsi="Arial" w:cs="Arial"/>
          <w:color w:val="000000"/>
        </w:rPr>
        <w:lastRenderedPageBreak/>
        <w:t>Sendo assim, atingindo o objetivo supracitado, haverá uma contribuição com o meio ambiente no descarte adequado de resíduos, e também em um ganho financeiro, já que na situação mencionada, os pneus que antes eram descartados sem lucro algum, poderão ser vendidos para algum interessado.</w:t>
      </w:r>
    </w:p>
    <w:p w:rsidR="00202718" w:rsidRDefault="00202718" w:rsidP="00202718">
      <w:pPr>
        <w:spacing w:before="120" w:after="120" w:line="360" w:lineRule="auto"/>
        <w:ind w:firstLine="567"/>
        <w:jc w:val="both"/>
      </w:pPr>
      <w:r>
        <w:rPr>
          <w:rFonts w:ascii="Arial" w:eastAsia="Arial" w:hAnsi="Arial" w:cs="Arial"/>
        </w:rPr>
        <w:t xml:space="preserve">A figura abaixo (Figura #1), mostra de forma simplificada as ações que os usuários do sistema terão que executar para poderem utiliza-lo. Neste exemplo, podemos observar que existem dois níveis de usuários. O primeiro é o usuário do tipo administrador, este terá acesso a todas as ações dentro do sistema. Por sua vez, o usuário comum do sistema poderá executar um número limitado de ações dentro do mesmo. </w:t>
      </w:r>
    </w:p>
    <w:p w:rsidR="00202718" w:rsidRDefault="00202718" w:rsidP="00202718">
      <w:pPr>
        <w:spacing w:before="120" w:after="120" w:line="360" w:lineRule="auto"/>
        <w:ind w:firstLine="567"/>
        <w:jc w:val="both"/>
      </w:pPr>
    </w:p>
    <w:p w:rsidR="00202718" w:rsidRDefault="00202718" w:rsidP="00202718">
      <w:pPr>
        <w:spacing w:before="120" w:after="120" w:line="360" w:lineRule="auto"/>
        <w:ind w:firstLine="567"/>
        <w:jc w:val="both"/>
      </w:pPr>
      <w:r>
        <w:rPr>
          <w:noProof/>
        </w:rPr>
        <w:drawing>
          <wp:inline distT="0" distB="0" distL="0" distR="0" wp14:anchorId="22588E09" wp14:editId="3A4DAE23">
            <wp:extent cx="4853305" cy="2691130"/>
            <wp:effectExtent l="0" t="0" r="0" b="0"/>
            <wp:docPr id="2"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tretch>
                      <a:fillRect/>
                    </a:stretch>
                  </pic:blipFill>
                  <pic:spPr>
                    <a:xfrm>
                      <a:off x="0" y="0"/>
                      <a:ext cx="4853305" cy="2691130"/>
                    </a:xfrm>
                    <a:prstGeom prst="rect">
                      <a:avLst/>
                    </a:prstGeom>
                  </pic:spPr>
                </pic:pic>
              </a:graphicData>
            </a:graphic>
          </wp:inline>
        </w:drawing>
      </w:r>
    </w:p>
    <w:p w:rsidR="005C41E8" w:rsidRPr="003C3B3D" w:rsidRDefault="005C41E8" w:rsidP="005C41E8">
      <w:pPr>
        <w:pStyle w:val="Caption1"/>
        <w:jc w:val="center"/>
        <w:rPr>
          <w:color w:val="auto"/>
        </w:rPr>
      </w:pPr>
      <w:bookmarkStart w:id="17" w:name="_Toc340689872"/>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sidRPr="00795A45">
        <w:rPr>
          <w:noProof/>
          <w:color w:val="000000" w:themeColor="text1"/>
        </w:rPr>
        <w:t>1</w:t>
      </w:r>
      <w:r w:rsidRPr="00795A45">
        <w:rPr>
          <w:color w:val="000000" w:themeColor="text1"/>
        </w:rPr>
        <w:fldChar w:fldCharType="end"/>
      </w:r>
      <w:r w:rsidRPr="00795A45">
        <w:rPr>
          <w:color w:val="000000" w:themeColor="text1"/>
        </w:rPr>
        <w:t xml:space="preserve"> – Diagrama Geral de </w:t>
      </w:r>
      <w:r>
        <w:rPr>
          <w:i/>
          <w:color w:val="000000" w:themeColor="text1"/>
        </w:rPr>
        <w:t>Caso</w:t>
      </w:r>
      <w:r w:rsidR="0076496E">
        <w:rPr>
          <w:i/>
          <w:color w:val="000000" w:themeColor="text1"/>
        </w:rPr>
        <w:t>s</w:t>
      </w:r>
      <w:r>
        <w:rPr>
          <w:i/>
          <w:color w:val="000000" w:themeColor="text1"/>
        </w:rPr>
        <w:t xml:space="preserve"> de Uso</w:t>
      </w:r>
      <w:bookmarkEnd w:id="17"/>
    </w:p>
    <w:p w:rsidR="003E1D20" w:rsidRPr="003C3B3D" w:rsidRDefault="003E1D20" w:rsidP="003E1D20">
      <w:pPr>
        <w:pStyle w:val="Pargrafo"/>
        <w:rPr>
          <w:color w:val="auto"/>
        </w:rPr>
      </w:pPr>
    </w:p>
    <w:p w:rsidR="003E1D20" w:rsidRPr="003C3B3D" w:rsidRDefault="003E1D20" w:rsidP="003E1D20">
      <w:pPr>
        <w:pStyle w:val="Heading2"/>
        <w:rPr>
          <w:color w:val="auto"/>
        </w:rPr>
      </w:pPr>
      <w:bookmarkStart w:id="18" w:name="_Toc323734885"/>
      <w:bookmarkStart w:id="19" w:name="_Toc330971652"/>
      <w:bookmarkStart w:id="20" w:name="_Toc340689528"/>
      <w:r w:rsidRPr="003C3B3D">
        <w:rPr>
          <w:color w:val="auto"/>
        </w:rPr>
        <w:t>2.3 - Objetivos Específicos</w:t>
      </w:r>
      <w:bookmarkEnd w:id="18"/>
      <w:bookmarkEnd w:id="19"/>
      <w:bookmarkEnd w:id="20"/>
      <w:r w:rsidRPr="003C3B3D">
        <w:rPr>
          <w:color w:val="auto"/>
        </w:rPr>
        <w:t xml:space="preserve"> </w:t>
      </w:r>
    </w:p>
    <w:p w:rsidR="003E1D20" w:rsidRPr="003C3B3D" w:rsidRDefault="003E1D20" w:rsidP="003E1D20">
      <w:pPr>
        <w:pStyle w:val="Pargrafo"/>
        <w:numPr>
          <w:ilvl w:val="0"/>
          <w:numId w:val="9"/>
        </w:numPr>
        <w:rPr>
          <w:color w:val="auto"/>
        </w:rPr>
      </w:pPr>
      <w:r w:rsidRPr="003C3B3D">
        <w:rPr>
          <w:color w:val="auto"/>
        </w:rPr>
        <w:t xml:space="preserve">Desenvolver uma ferramenta que possibilite a troca de informações entre um usuário que </w:t>
      </w:r>
      <w:r w:rsidR="003F38BC" w:rsidRPr="003C3B3D">
        <w:rPr>
          <w:color w:val="auto"/>
        </w:rPr>
        <w:t>está</w:t>
      </w:r>
      <w:r w:rsidRPr="003C3B3D">
        <w:rPr>
          <w:color w:val="auto"/>
        </w:rPr>
        <w:t xml:space="preserve"> ofertando um resíduo e um usuário que </w:t>
      </w:r>
      <w:r w:rsidR="003F38BC" w:rsidRPr="003C3B3D">
        <w:rPr>
          <w:color w:val="auto"/>
        </w:rPr>
        <w:t>está</w:t>
      </w:r>
      <w:r w:rsidRPr="003C3B3D">
        <w:rPr>
          <w:color w:val="auto"/>
        </w:rPr>
        <w:t xml:space="preserve"> buscando determinado resíduo.</w:t>
      </w:r>
    </w:p>
    <w:p w:rsidR="003E1D20" w:rsidRPr="003C3B3D" w:rsidRDefault="003E1D20" w:rsidP="003E1D20">
      <w:pPr>
        <w:pStyle w:val="Pargrafo"/>
        <w:numPr>
          <w:ilvl w:val="0"/>
          <w:numId w:val="9"/>
        </w:numPr>
        <w:rPr>
          <w:color w:val="auto"/>
        </w:rPr>
      </w:pPr>
      <w:r w:rsidRPr="003C3B3D">
        <w:rPr>
          <w:color w:val="auto"/>
        </w:rPr>
        <w:t>Desenvolver todo o manual para facilitar o uso da ferramenta.</w:t>
      </w:r>
    </w:p>
    <w:p w:rsidR="003E1D20" w:rsidRPr="003C3B3D" w:rsidRDefault="003E1D20" w:rsidP="003E1D20">
      <w:pPr>
        <w:pStyle w:val="Pargrafo"/>
        <w:numPr>
          <w:ilvl w:val="0"/>
          <w:numId w:val="9"/>
        </w:numPr>
        <w:rPr>
          <w:color w:val="auto"/>
        </w:rPr>
      </w:pPr>
      <w:r w:rsidRPr="003C3B3D">
        <w:rPr>
          <w:color w:val="auto"/>
        </w:rPr>
        <w:t>Desenvolver a ferramenta em um ambiente independente de sistema operacional.</w:t>
      </w:r>
    </w:p>
    <w:p w:rsidR="003E1D20" w:rsidRPr="003C3B3D" w:rsidRDefault="003E1D20" w:rsidP="003E1D20">
      <w:pPr>
        <w:pStyle w:val="Pargrafo"/>
        <w:numPr>
          <w:ilvl w:val="0"/>
          <w:numId w:val="9"/>
        </w:numPr>
        <w:rPr>
          <w:color w:val="auto"/>
        </w:rPr>
      </w:pPr>
      <w:r w:rsidRPr="003C3B3D">
        <w:rPr>
          <w:color w:val="auto"/>
        </w:rPr>
        <w:lastRenderedPageBreak/>
        <w:t xml:space="preserve">Desenvolver a ferramenta direcionada para web browser de dispositivos móveis. </w:t>
      </w:r>
    </w:p>
    <w:p w:rsidR="003E1D20" w:rsidRPr="003C3B3D" w:rsidRDefault="003E1D20" w:rsidP="003E1D20">
      <w:pPr>
        <w:pStyle w:val="Heading2"/>
        <w:rPr>
          <w:color w:val="auto"/>
        </w:rPr>
      </w:pPr>
      <w:bookmarkStart w:id="21" w:name="_Toc323734886"/>
      <w:bookmarkStart w:id="22" w:name="_Toc330971653"/>
      <w:bookmarkStart w:id="23" w:name="_Toc340689529"/>
      <w:r w:rsidRPr="003C3B3D">
        <w:rPr>
          <w:color w:val="auto"/>
        </w:rPr>
        <w:t>2.4 - Não Objetivos</w:t>
      </w:r>
      <w:bookmarkEnd w:id="21"/>
      <w:bookmarkEnd w:id="22"/>
      <w:bookmarkEnd w:id="23"/>
    </w:p>
    <w:p w:rsidR="003E1D20" w:rsidRPr="003C3B3D" w:rsidRDefault="003E1D20" w:rsidP="003E1D20">
      <w:pPr>
        <w:pStyle w:val="Pargrafo"/>
        <w:numPr>
          <w:ilvl w:val="0"/>
          <w:numId w:val="10"/>
        </w:numPr>
        <w:rPr>
          <w:color w:val="auto"/>
        </w:rPr>
      </w:pPr>
      <w:r w:rsidRPr="003C3B3D">
        <w:rPr>
          <w:color w:val="auto"/>
        </w:rPr>
        <w:t>A ferramenta não será desenvolvida para desktop.</w:t>
      </w:r>
    </w:p>
    <w:p w:rsidR="003E1D20" w:rsidRPr="003C3B3D" w:rsidRDefault="003E1D20" w:rsidP="003E1D20">
      <w:pPr>
        <w:pStyle w:val="Pargrafo"/>
        <w:numPr>
          <w:ilvl w:val="0"/>
          <w:numId w:val="10"/>
        </w:numPr>
        <w:rPr>
          <w:color w:val="auto"/>
        </w:rPr>
      </w:pPr>
      <w:r w:rsidRPr="003C3B3D">
        <w:rPr>
          <w:color w:val="auto"/>
        </w:rPr>
        <w:t>A ferramenta não funcionara como ferramentas de e-commerce.</w:t>
      </w:r>
    </w:p>
    <w:p w:rsidR="003E1D20" w:rsidRPr="003C3B3D" w:rsidRDefault="003E1D20" w:rsidP="003E1D20">
      <w:pPr>
        <w:pStyle w:val="Pargrafo"/>
        <w:numPr>
          <w:ilvl w:val="0"/>
          <w:numId w:val="10"/>
        </w:numPr>
        <w:rPr>
          <w:color w:val="auto"/>
        </w:rPr>
      </w:pPr>
      <w:r w:rsidRPr="003C3B3D">
        <w:rPr>
          <w:color w:val="auto"/>
        </w:rPr>
        <w:t>A ferramenta não disponibilizara um meio de compra e venda de resíduos.</w:t>
      </w:r>
    </w:p>
    <w:p w:rsidR="003E1D20" w:rsidRPr="003C3B3D" w:rsidRDefault="003E1D20" w:rsidP="003E1D20">
      <w:pPr>
        <w:pStyle w:val="Comment"/>
        <w:spacing w:after="0"/>
        <w:rPr>
          <w:color w:val="auto"/>
        </w:rPr>
      </w:pPr>
    </w:p>
    <w:p w:rsidR="003E1D20" w:rsidRPr="003C3B3D" w:rsidRDefault="003E1D20" w:rsidP="003E1D20">
      <w:pPr>
        <w:pStyle w:val="Heading2"/>
        <w:rPr>
          <w:color w:val="auto"/>
        </w:rPr>
      </w:pPr>
      <w:bookmarkStart w:id="24" w:name="_Toc323734887"/>
      <w:bookmarkStart w:id="25" w:name="_Toc330971654"/>
      <w:bookmarkStart w:id="26" w:name="_Toc340689530"/>
      <w:r w:rsidRPr="003C3B3D">
        <w:rPr>
          <w:color w:val="auto"/>
        </w:rPr>
        <w:t>2.5 - Descrição do Projeto</w:t>
      </w:r>
      <w:bookmarkEnd w:id="24"/>
      <w:bookmarkEnd w:id="25"/>
      <w:bookmarkEnd w:id="26"/>
    </w:p>
    <w:p w:rsidR="003E1D20" w:rsidRPr="003C3B3D" w:rsidRDefault="003E1D20" w:rsidP="003E1D20">
      <w:pPr>
        <w:pStyle w:val="Pargrafo"/>
        <w:rPr>
          <w:color w:val="auto"/>
        </w:rPr>
      </w:pPr>
      <w:r w:rsidRPr="003C3B3D">
        <w:rPr>
          <w:color w:val="auto"/>
        </w:rPr>
        <w:t>Para que este projeto tenha sucesso, de início iremos especificar todos os requisitos necessários para o desenvolvimento da ferramenta, isso para que fique bem claro tudo que é necessário para a ferramenta funcionar de forma adequada.</w:t>
      </w:r>
    </w:p>
    <w:p w:rsidR="003E1D20" w:rsidRPr="003C3B3D" w:rsidRDefault="003E1D20" w:rsidP="003E1D20">
      <w:pPr>
        <w:pStyle w:val="Pargrafo"/>
        <w:rPr>
          <w:color w:val="auto"/>
        </w:rPr>
      </w:pPr>
      <w:r w:rsidRPr="003C3B3D">
        <w:rPr>
          <w:color w:val="auto"/>
        </w:rPr>
        <w:t xml:space="preserve">Logo após a descrição dos requisitos, serão elaborados os casos de uso da ferramenta, além dos diagramas de </w:t>
      </w:r>
      <w:r w:rsidR="005C41E8">
        <w:rPr>
          <w:color w:val="auto"/>
        </w:rPr>
        <w:t>caso de uso</w:t>
      </w:r>
      <w:r w:rsidRPr="003C3B3D">
        <w:rPr>
          <w:color w:val="auto"/>
        </w:rPr>
        <w:t>, nesta fase também é feita a d</w:t>
      </w:r>
      <w:r w:rsidR="005C41E8">
        <w:rPr>
          <w:color w:val="auto"/>
        </w:rPr>
        <w:t>escrição dos casos de uso</w:t>
      </w:r>
      <w:r w:rsidRPr="003C3B3D">
        <w:rPr>
          <w:color w:val="auto"/>
        </w:rPr>
        <w:t>.</w:t>
      </w:r>
    </w:p>
    <w:p w:rsidR="003E1D20" w:rsidRPr="003C3B3D" w:rsidRDefault="003E1D20" w:rsidP="003E1D20">
      <w:pPr>
        <w:pStyle w:val="Pargrafo"/>
        <w:rPr>
          <w:color w:val="auto"/>
        </w:rPr>
      </w:pPr>
      <w:r w:rsidRPr="003C3B3D">
        <w:rPr>
          <w:color w:val="auto"/>
        </w:rPr>
        <w:t>Será elaborada a interface do projeto, protótipos de baixa fidelidade serão construídos. Esses protótipos são desenhos das janelas da ferramenta e elas demonstram de forma estática a forma como o usuário ira se interagir com sistema.</w:t>
      </w:r>
    </w:p>
    <w:p w:rsidR="003E1D20" w:rsidRPr="003C3B3D" w:rsidRDefault="003E1D20" w:rsidP="003E1D20">
      <w:pPr>
        <w:pStyle w:val="Pargrafo"/>
        <w:rPr>
          <w:color w:val="auto"/>
        </w:rPr>
      </w:pPr>
      <w:r w:rsidRPr="003C3B3D">
        <w:rPr>
          <w:color w:val="auto"/>
        </w:rPr>
        <w:t>Para a persistência dos dados, será elaborado o modelo conceitual do banco de dados, este modelo é apresentado em um alto nível de abstração e não leva em conta o banco de dados em sim, mas a forma como as estruturas serão criadas para armazenar os dados. Com o modelo conceitual definidos, será criado o modelo relacional. Este modelo tem como finalidade representar a forma como os dados serão persistidos, ele mostra como estão estruturas das tabelas e as relações entre cada uma delas.</w:t>
      </w:r>
    </w:p>
    <w:p w:rsidR="003E1D20" w:rsidRPr="003C3B3D" w:rsidRDefault="003E1D20" w:rsidP="003E1D20">
      <w:pPr>
        <w:pStyle w:val="Pargrafo"/>
        <w:rPr>
          <w:color w:val="auto"/>
        </w:rPr>
      </w:pPr>
      <w:r w:rsidRPr="003C3B3D">
        <w:rPr>
          <w:color w:val="auto"/>
        </w:rPr>
        <w:t xml:space="preserve">Toda a modelagem do sistema será desenvolvida, esta modelagem será implementada seguindo o padrão UML. Sendo assim, serão elaboradas as classes de análise que representam o modelo conceitual das classes, ou seja, suas responsabilidades e comportamentos. Também será descrita as camadas de </w:t>
      </w:r>
      <w:r w:rsidRPr="003C3B3D">
        <w:rPr>
          <w:color w:val="auto"/>
        </w:rPr>
        <w:lastRenderedPageBreak/>
        <w:t xml:space="preserve">pacotes onde é mostrado o relacionamento entre eles e explicando o funcionamento de cada um. Serão elaborados os diagramas de classe que representam o comportamento estático entras as classes e também os diagramas de </w:t>
      </w:r>
      <w:r w:rsidR="003F38BC" w:rsidRPr="003C3B3D">
        <w:rPr>
          <w:color w:val="auto"/>
        </w:rPr>
        <w:t>sequência</w:t>
      </w:r>
      <w:r w:rsidRPr="003C3B3D">
        <w:rPr>
          <w:color w:val="auto"/>
        </w:rPr>
        <w:t>, que representam o comportamento de forma dinâmica entre as classes.</w:t>
      </w:r>
    </w:p>
    <w:p w:rsidR="003E1D20" w:rsidRPr="003C3B3D" w:rsidRDefault="003E1D20" w:rsidP="003E1D20">
      <w:pPr>
        <w:pStyle w:val="Pargrafo"/>
        <w:rPr>
          <w:color w:val="auto"/>
        </w:rPr>
      </w:pPr>
      <w:r w:rsidRPr="003C3B3D">
        <w:rPr>
          <w:color w:val="auto"/>
        </w:rPr>
        <w:t xml:space="preserve">Com estas atividades findadas, se dará </w:t>
      </w:r>
      <w:r w:rsidR="003F38BC" w:rsidRPr="003C3B3D">
        <w:rPr>
          <w:color w:val="auto"/>
        </w:rPr>
        <w:t>início</w:t>
      </w:r>
      <w:r w:rsidRPr="003C3B3D">
        <w:rPr>
          <w:color w:val="auto"/>
        </w:rPr>
        <w:t xml:space="preserve"> ao desenvolvimento da ferramenta, ou seja, do sistema, onde serão aplicadas todas as informações acima descritas e colocá-las em prática. A ferramenta será desenvolvida no modelo web. E para o seu desenvolvimento serão utilizadas ferramentas de software livre.</w:t>
      </w:r>
    </w:p>
    <w:p w:rsidR="000E778D" w:rsidRPr="00F8727D" w:rsidRDefault="003E1D20" w:rsidP="00F8727D">
      <w:pPr>
        <w:pStyle w:val="Pargrafo"/>
        <w:rPr>
          <w:color w:val="auto"/>
        </w:rPr>
      </w:pPr>
      <w:r w:rsidRPr="003C3B3D">
        <w:rPr>
          <w:color w:val="auto"/>
        </w:rPr>
        <w:t xml:space="preserve">Estas são as atividades a serem desenvolvidas para que o projeto venha a ter sucesso. Estas atividades são baseadas no modelo cascata, modelo </w:t>
      </w:r>
      <w:r w:rsidR="003F38BC" w:rsidRPr="003C3B3D">
        <w:rPr>
          <w:color w:val="auto"/>
        </w:rPr>
        <w:t>sequencial</w:t>
      </w:r>
      <w:r w:rsidRPr="003C3B3D">
        <w:rPr>
          <w:color w:val="auto"/>
        </w:rPr>
        <w:t xml:space="preserve"> de desenvolvimento de software.</w:t>
      </w:r>
      <w:r w:rsidR="000E778D" w:rsidRPr="003C3B3D">
        <w:br w:type="page"/>
      </w:r>
    </w:p>
    <w:p w:rsidR="00963E22" w:rsidRPr="003C3B3D" w:rsidRDefault="000E778D" w:rsidP="000E778D">
      <w:pPr>
        <w:pStyle w:val="Heading1"/>
      </w:pPr>
      <w:bookmarkStart w:id="27" w:name="_Toc340689531"/>
      <w:r w:rsidRPr="003C3B3D">
        <w:lastRenderedPageBreak/>
        <w:t>CAPÍTULO III</w:t>
      </w:r>
      <w:bookmarkEnd w:id="27"/>
    </w:p>
    <w:p w:rsidR="00596D9A" w:rsidRPr="003C3B3D" w:rsidRDefault="006A214C" w:rsidP="000E778D">
      <w:pPr>
        <w:pStyle w:val="Heading1"/>
      </w:pPr>
      <w:bookmarkStart w:id="28" w:name="_Toc340689532"/>
      <w:r>
        <w:t xml:space="preserve">NECESSIDADES E </w:t>
      </w:r>
      <w:r w:rsidR="000E778D" w:rsidRPr="003C3B3D">
        <w:t>ESPECIFICAÇÃO DE REQUISITOS</w:t>
      </w:r>
      <w:bookmarkEnd w:id="28"/>
    </w:p>
    <w:p w:rsidR="000E778D" w:rsidRDefault="00E96EEE" w:rsidP="000E778D">
      <w:pPr>
        <w:pStyle w:val="Heading2"/>
        <w:rPr>
          <w:color w:val="auto"/>
        </w:rPr>
      </w:pPr>
      <w:bookmarkStart w:id="29" w:name="_Toc524450430"/>
      <w:bookmarkStart w:id="30" w:name="_Toc323734889"/>
      <w:bookmarkStart w:id="31" w:name="_Toc340689533"/>
      <w:r w:rsidRPr="003C3B3D">
        <w:rPr>
          <w:color w:val="auto"/>
        </w:rPr>
        <w:t xml:space="preserve">3.1 - </w:t>
      </w:r>
      <w:r w:rsidR="000E778D" w:rsidRPr="003C3B3D">
        <w:rPr>
          <w:color w:val="auto"/>
        </w:rPr>
        <w:t>Especificação dos Requisitos</w:t>
      </w:r>
      <w:bookmarkEnd w:id="29"/>
      <w:bookmarkEnd w:id="30"/>
      <w:bookmarkEnd w:id="31"/>
    </w:p>
    <w:p w:rsidR="006A214C" w:rsidRDefault="006A214C" w:rsidP="006A214C">
      <w:pPr>
        <w:pStyle w:val="Heading2"/>
        <w:rPr>
          <w:color w:val="auto"/>
        </w:rPr>
      </w:pPr>
      <w:bookmarkStart w:id="32" w:name="_Toc340689534"/>
      <w:r w:rsidRPr="003C3B3D">
        <w:rPr>
          <w:color w:val="auto"/>
        </w:rPr>
        <w:t>3.1</w:t>
      </w:r>
      <w:r>
        <w:rPr>
          <w:color w:val="auto"/>
        </w:rPr>
        <w:t>.1</w:t>
      </w:r>
      <w:r w:rsidRPr="003C3B3D">
        <w:rPr>
          <w:color w:val="auto"/>
        </w:rPr>
        <w:t xml:space="preserve"> </w:t>
      </w:r>
      <w:r>
        <w:rPr>
          <w:color w:val="auto"/>
        </w:rPr>
        <w:t>–</w:t>
      </w:r>
      <w:r w:rsidRPr="003C3B3D">
        <w:rPr>
          <w:color w:val="auto"/>
        </w:rPr>
        <w:t xml:space="preserve"> </w:t>
      </w:r>
      <w:r>
        <w:rPr>
          <w:color w:val="auto"/>
        </w:rPr>
        <w:t>Requisitos Funcionais do Sistema</w:t>
      </w:r>
      <w:bookmarkEnd w:id="32"/>
    </w:p>
    <w:p w:rsidR="000E778D" w:rsidRPr="003C3B3D" w:rsidRDefault="00631DCB" w:rsidP="000E778D">
      <w:pPr>
        <w:pStyle w:val="Heading3"/>
        <w:rPr>
          <w:color w:val="auto"/>
        </w:rPr>
      </w:pPr>
      <w:bookmarkStart w:id="33" w:name="_Toc340689535"/>
      <w:r>
        <w:rPr>
          <w:color w:val="auto"/>
        </w:rPr>
        <w:t>RFUN</w:t>
      </w:r>
      <w:r w:rsidR="00F1355B" w:rsidRPr="003C3B3D">
        <w:rPr>
          <w:color w:val="auto"/>
        </w:rPr>
        <w:t>.001</w:t>
      </w:r>
      <w:bookmarkEnd w:id="33"/>
    </w:p>
    <w:p w:rsidR="00F05E3A" w:rsidRDefault="00F05E3A" w:rsidP="00F05E3A">
      <w:pPr>
        <w:pStyle w:val="Caption"/>
        <w:keepNext/>
        <w:ind w:left="284"/>
        <w:rPr>
          <w:b w:val="0"/>
          <w:color w:val="auto"/>
        </w:rPr>
      </w:pPr>
      <w:bookmarkStart w:id="34" w:name="_Toc340689802"/>
      <w:r w:rsidRPr="003C3B3D">
        <w:rPr>
          <w:color w:val="auto"/>
        </w:rPr>
        <w:t xml:space="preserve">Tabela </w:t>
      </w:r>
      <w:r w:rsidR="006222B7" w:rsidRPr="003C3B3D">
        <w:rPr>
          <w:color w:val="auto"/>
        </w:rPr>
        <w:fldChar w:fldCharType="begin"/>
      </w:r>
      <w:r w:rsidRPr="003C3B3D">
        <w:rPr>
          <w:color w:val="auto"/>
        </w:rPr>
        <w:instrText xml:space="preserve"> SEQ Tabela \* ARABIC </w:instrText>
      </w:r>
      <w:r w:rsidR="006222B7" w:rsidRPr="003C3B3D">
        <w:rPr>
          <w:color w:val="auto"/>
        </w:rPr>
        <w:fldChar w:fldCharType="separate"/>
      </w:r>
      <w:r w:rsidR="003D66F9">
        <w:rPr>
          <w:noProof/>
          <w:color w:val="auto"/>
        </w:rPr>
        <w:t>2</w:t>
      </w:r>
      <w:r w:rsidR="006222B7" w:rsidRPr="003C3B3D">
        <w:rPr>
          <w:color w:val="auto"/>
        </w:rPr>
        <w:fldChar w:fldCharType="end"/>
      </w:r>
      <w:r w:rsidRPr="003C3B3D">
        <w:rPr>
          <w:color w:val="auto"/>
        </w:rPr>
        <w:t xml:space="preserve"> </w:t>
      </w:r>
      <w:r w:rsidR="00B649D4" w:rsidRPr="003C3B3D">
        <w:rPr>
          <w:color w:val="auto"/>
        </w:rPr>
        <w:t>–</w:t>
      </w:r>
      <w:r w:rsidRPr="003C3B3D">
        <w:rPr>
          <w:color w:val="auto"/>
        </w:rPr>
        <w:t xml:space="preserve"> </w:t>
      </w:r>
      <w:r w:rsidR="00B649D4" w:rsidRPr="003C3B3D">
        <w:rPr>
          <w:b w:val="0"/>
          <w:color w:val="auto"/>
        </w:rPr>
        <w:t xml:space="preserve">Tabela de Especificação de Requisito: </w:t>
      </w:r>
      <w:r w:rsidR="00631DCB">
        <w:rPr>
          <w:b w:val="0"/>
          <w:color w:val="auto"/>
        </w:rPr>
        <w:t>RFUN</w:t>
      </w:r>
      <w:r w:rsidR="00F1355B" w:rsidRPr="003C3B3D">
        <w:rPr>
          <w:b w:val="0"/>
          <w:color w:val="auto"/>
        </w:rPr>
        <w:t>.001</w:t>
      </w:r>
      <w:bookmarkEnd w:id="34"/>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A214C" w:rsidTr="006A214C">
        <w:tc>
          <w:tcPr>
            <w:tcW w:w="3261" w:type="dxa"/>
            <w:tcBorders>
              <w:top w:val="single" w:sz="2" w:space="0" w:color="000000"/>
              <w:left w:val="single" w:sz="2" w:space="0" w:color="000000"/>
              <w:bottom w:val="single" w:sz="2" w:space="0" w:color="000000"/>
              <w:right w:val="nil"/>
            </w:tcBorders>
            <w:hideMark/>
          </w:tcPr>
          <w:p w:rsidR="006A214C" w:rsidRDefault="006A214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A214C" w:rsidRDefault="00631DCB">
            <w:pPr>
              <w:pStyle w:val="RFS"/>
              <w:snapToGrid w:val="0"/>
              <w:jc w:val="both"/>
              <w:rPr>
                <w:rFonts w:cs="Arial"/>
                <w:bCs/>
                <w:strike/>
              </w:rPr>
            </w:pPr>
            <w:r>
              <w:t>RFUN</w:t>
            </w:r>
            <w:r w:rsidR="006A214C">
              <w:rPr>
                <w:rFonts w:cs="Arial"/>
              </w:rPr>
              <w:t>.</w:t>
            </w:r>
            <w:r w:rsidR="00F26572">
              <w:rPr>
                <w:rFonts w:cs="Arial"/>
              </w:rPr>
              <w:t>0</w:t>
            </w:r>
            <w:r w:rsidR="006A214C">
              <w:rPr>
                <w:rFonts w:cs="Arial"/>
              </w:rPr>
              <w:t>01</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A214C" w:rsidRDefault="006A214C">
            <w:pPr>
              <w:pStyle w:val="BodyText"/>
              <w:snapToGrid w:val="0"/>
              <w:spacing w:after="0"/>
              <w:jc w:val="both"/>
              <w:rPr>
                <w:rFonts w:ascii="Arial" w:hAnsi="Arial" w:cs="Arial"/>
                <w:bCs/>
                <w:color w:val="000000"/>
              </w:rPr>
            </w:pPr>
            <w:r>
              <w:rPr>
                <w:rFonts w:ascii="Arial" w:hAnsi="Arial" w:cs="Arial"/>
                <w:bCs/>
                <w:color w:val="000000"/>
              </w:rPr>
              <w:t>Funcional</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A214C" w:rsidRDefault="00662B5F" w:rsidP="00662B5F">
            <w:pPr>
              <w:pStyle w:val="BodyText"/>
              <w:snapToGrid w:val="0"/>
              <w:spacing w:after="0"/>
              <w:jc w:val="both"/>
              <w:rPr>
                <w:rFonts w:ascii="Arial" w:hAnsi="Arial" w:cs="Arial"/>
                <w:bCs/>
                <w:color w:val="000000"/>
              </w:rPr>
            </w:pPr>
            <w:r>
              <w:rPr>
                <w:rFonts w:ascii="Arial" w:hAnsi="Arial" w:cs="Arial"/>
                <w:bCs/>
                <w:color w:val="000000"/>
              </w:rPr>
              <w:t>Incluir</w:t>
            </w:r>
            <w:r w:rsidR="006A214C">
              <w:rPr>
                <w:rFonts w:ascii="Arial" w:hAnsi="Arial" w:cs="Arial"/>
                <w:bCs/>
                <w:color w:val="000000"/>
              </w:rPr>
              <w:t xml:space="preserve"> </w:t>
            </w:r>
            <w:r>
              <w:rPr>
                <w:rFonts w:ascii="Arial" w:hAnsi="Arial" w:cs="Arial"/>
                <w:bCs/>
                <w:color w:val="000000"/>
              </w:rPr>
              <w:t>u</w:t>
            </w:r>
            <w:r w:rsidR="006A214C">
              <w:rPr>
                <w:rFonts w:ascii="Arial" w:hAnsi="Arial" w:cs="Arial"/>
                <w:bCs/>
                <w:color w:val="000000"/>
              </w:rPr>
              <w:t>suário</w:t>
            </w:r>
            <w:r>
              <w:rPr>
                <w:rFonts w:ascii="Arial" w:hAnsi="Arial" w:cs="Arial"/>
                <w:bCs/>
                <w:color w:val="000000"/>
              </w:rPr>
              <w:t>s</w:t>
            </w:r>
            <w:r w:rsidR="006A214C">
              <w:rPr>
                <w:rFonts w:ascii="Arial" w:hAnsi="Arial" w:cs="Arial"/>
                <w:bCs/>
                <w:color w:val="000000"/>
              </w:rPr>
              <w:t>.</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A214C" w:rsidRDefault="00662B5F" w:rsidP="00662B5F">
            <w:pPr>
              <w:pStyle w:val="BodyText"/>
              <w:snapToGrid w:val="0"/>
              <w:spacing w:after="0"/>
              <w:jc w:val="both"/>
              <w:rPr>
                <w:rFonts w:ascii="Arial" w:hAnsi="Arial" w:cs="Arial"/>
                <w:bCs/>
                <w:color w:val="000000"/>
              </w:rPr>
            </w:pPr>
            <w:r>
              <w:rPr>
                <w:rFonts w:ascii="Arial" w:hAnsi="Arial" w:cs="Arial"/>
                <w:bCs/>
                <w:color w:val="000000"/>
              </w:rPr>
              <w:t>Incluir usuários tem por finalidade cadastrar um novo usuário no sistema.</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A214C" w:rsidRDefault="006A214C" w:rsidP="00163CC4">
            <w:pPr>
              <w:pStyle w:val="BodyText"/>
              <w:snapToGrid w:val="0"/>
              <w:spacing w:after="0"/>
              <w:jc w:val="both"/>
              <w:rPr>
                <w:rFonts w:ascii="Arial" w:hAnsi="Arial" w:cs="Arial"/>
                <w:bCs/>
                <w:color w:val="000000"/>
              </w:rPr>
            </w:pPr>
            <w:r>
              <w:rPr>
                <w:rFonts w:ascii="Arial" w:hAnsi="Arial" w:cs="Arial"/>
                <w:bCs/>
                <w:color w:val="000000"/>
              </w:rPr>
              <w:t>É necessário</w:t>
            </w:r>
            <w:r w:rsidR="00163CC4">
              <w:rPr>
                <w:rFonts w:ascii="Arial" w:hAnsi="Arial" w:cs="Arial"/>
                <w:bCs/>
                <w:color w:val="000000"/>
              </w:rPr>
              <w:t xml:space="preserve"> realizar a inserção para que o usuário possa utilizar o sistema.</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A214C" w:rsidRDefault="00163CC4">
            <w:pPr>
              <w:pStyle w:val="BodyText"/>
              <w:snapToGrid w:val="0"/>
              <w:spacing w:after="0"/>
              <w:jc w:val="both"/>
              <w:rPr>
                <w:rFonts w:ascii="Arial" w:hAnsi="Arial" w:cs="Arial"/>
                <w:bCs/>
                <w:color w:val="000000"/>
              </w:rPr>
            </w:pPr>
            <w:r>
              <w:rPr>
                <w:rFonts w:ascii="Arial" w:hAnsi="Arial" w:cs="Arial"/>
                <w:bCs/>
                <w:color w:val="000000"/>
              </w:rPr>
              <w:t>Eder Roger.</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A214C" w:rsidRDefault="00163CC4">
            <w:pPr>
              <w:pStyle w:val="BodyText"/>
              <w:snapToGrid w:val="0"/>
              <w:spacing w:after="0"/>
              <w:jc w:val="both"/>
              <w:rPr>
                <w:rFonts w:ascii="Arial" w:hAnsi="Arial" w:cs="Arial"/>
                <w:bCs/>
                <w:color w:val="000000"/>
              </w:rPr>
            </w:pPr>
            <w:r>
              <w:rPr>
                <w:rFonts w:ascii="Arial" w:hAnsi="Arial" w:cs="Arial"/>
                <w:bCs/>
                <w:color w:val="000000"/>
              </w:rPr>
              <w:t>Certificar de que os dados estão presentes no banco de dados.</w:t>
            </w:r>
          </w:p>
        </w:tc>
      </w:tr>
      <w:tr w:rsidR="006A214C" w:rsidTr="006A214C">
        <w:tc>
          <w:tcPr>
            <w:tcW w:w="3261" w:type="dxa"/>
            <w:tcBorders>
              <w:top w:val="nil"/>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6A214C" w:rsidRDefault="006A214C">
            <w:pPr>
              <w:pStyle w:val="BodyText"/>
              <w:snapToGrid w:val="0"/>
              <w:spacing w:after="0"/>
              <w:jc w:val="both"/>
              <w:rPr>
                <w:rFonts w:ascii="Arial" w:hAnsi="Arial" w:cs="Arial"/>
                <w:bCs/>
                <w:color w:val="000000"/>
              </w:rPr>
            </w:pPr>
            <w:r>
              <w:rPr>
                <w:rFonts w:ascii="Arial" w:hAnsi="Arial" w:cs="Arial"/>
                <w:bCs/>
                <w:color w:val="000000"/>
              </w:rPr>
              <w:t>5</w:t>
            </w:r>
          </w:p>
        </w:tc>
      </w:tr>
      <w:tr w:rsidR="006A214C" w:rsidTr="006A214C">
        <w:tc>
          <w:tcPr>
            <w:tcW w:w="3261" w:type="dxa"/>
            <w:tcBorders>
              <w:top w:val="nil"/>
              <w:left w:val="single" w:sz="2" w:space="0" w:color="000000"/>
              <w:bottom w:val="single" w:sz="4" w:space="0" w:color="auto"/>
              <w:right w:val="nil"/>
            </w:tcBorders>
            <w:hideMark/>
          </w:tcPr>
          <w:p w:rsidR="006A214C" w:rsidRDefault="006A214C">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6A214C" w:rsidRDefault="006A214C">
            <w:pPr>
              <w:pStyle w:val="BodyText"/>
              <w:snapToGrid w:val="0"/>
              <w:spacing w:after="0"/>
              <w:jc w:val="both"/>
              <w:rPr>
                <w:rFonts w:ascii="Arial" w:hAnsi="Arial" w:cs="Arial"/>
                <w:bCs/>
                <w:color w:val="000000"/>
              </w:rPr>
            </w:pPr>
            <w:r>
              <w:rPr>
                <w:rFonts w:ascii="Arial" w:hAnsi="Arial" w:cs="Arial"/>
                <w:bCs/>
                <w:color w:val="000000"/>
              </w:rPr>
              <w:t>Alta</w:t>
            </w:r>
          </w:p>
        </w:tc>
      </w:tr>
      <w:tr w:rsidR="006A214C" w:rsidTr="006A214C">
        <w:tc>
          <w:tcPr>
            <w:tcW w:w="3261" w:type="dxa"/>
            <w:tcBorders>
              <w:top w:val="single" w:sz="4" w:space="0" w:color="auto"/>
              <w:left w:val="single" w:sz="2" w:space="0" w:color="000000"/>
              <w:bottom w:val="single" w:sz="2" w:space="0" w:color="000000"/>
              <w:right w:val="nil"/>
            </w:tcBorders>
            <w:hideMark/>
          </w:tcPr>
          <w:p w:rsidR="006A214C" w:rsidRDefault="006A214C">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6A214C" w:rsidRDefault="006A214C">
            <w:pPr>
              <w:pStyle w:val="BodyText"/>
              <w:snapToGrid w:val="0"/>
              <w:spacing w:after="0"/>
              <w:jc w:val="both"/>
              <w:rPr>
                <w:rFonts w:ascii="Arial" w:hAnsi="Arial" w:cs="Arial"/>
                <w:bCs/>
                <w:color w:val="000000"/>
              </w:rPr>
            </w:pPr>
          </w:p>
        </w:tc>
      </w:tr>
    </w:tbl>
    <w:p w:rsidR="006A214C" w:rsidRDefault="006A214C" w:rsidP="006A214C"/>
    <w:p w:rsidR="00F1355B" w:rsidRPr="003C3B3D" w:rsidRDefault="00631DCB" w:rsidP="00F1355B">
      <w:pPr>
        <w:pStyle w:val="Heading3"/>
        <w:rPr>
          <w:color w:val="auto"/>
        </w:rPr>
      </w:pPr>
      <w:bookmarkStart w:id="35" w:name="_Toc340689536"/>
      <w:r>
        <w:rPr>
          <w:color w:val="auto"/>
        </w:rPr>
        <w:t>RFUN</w:t>
      </w:r>
      <w:r w:rsidR="00F1355B" w:rsidRPr="003C3B3D">
        <w:rPr>
          <w:color w:val="auto"/>
        </w:rPr>
        <w:t>.002</w:t>
      </w:r>
      <w:bookmarkEnd w:id="35"/>
    </w:p>
    <w:p w:rsidR="00F1355B" w:rsidRDefault="00F1355B" w:rsidP="00F1355B">
      <w:pPr>
        <w:pStyle w:val="Caption"/>
        <w:keepNext/>
        <w:ind w:left="284"/>
        <w:rPr>
          <w:b w:val="0"/>
          <w:color w:val="auto"/>
        </w:rPr>
      </w:pPr>
      <w:bookmarkStart w:id="36" w:name="_Toc340689803"/>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Pr="003C3B3D">
        <w:rPr>
          <w:noProof/>
          <w:color w:val="auto"/>
        </w:rPr>
        <w:t>3</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631DCB">
        <w:rPr>
          <w:b w:val="0"/>
          <w:color w:val="auto"/>
        </w:rPr>
        <w:t>RFUN</w:t>
      </w:r>
      <w:r w:rsidRPr="003C3B3D">
        <w:rPr>
          <w:b w:val="0"/>
          <w:color w:val="auto"/>
        </w:rPr>
        <w:t>.002</w:t>
      </w:r>
      <w:bookmarkEnd w:id="36"/>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62B5F" w:rsidTr="00662B5F">
        <w:tc>
          <w:tcPr>
            <w:tcW w:w="3261" w:type="dxa"/>
            <w:tcBorders>
              <w:top w:val="single" w:sz="2" w:space="0" w:color="000000"/>
              <w:left w:val="single" w:sz="2" w:space="0" w:color="000000"/>
              <w:bottom w:val="single" w:sz="2" w:space="0" w:color="000000"/>
              <w:right w:val="nil"/>
            </w:tcBorders>
            <w:hideMark/>
          </w:tcPr>
          <w:p w:rsidR="00662B5F" w:rsidRDefault="00662B5F" w:rsidP="00662B5F">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62B5F" w:rsidRDefault="00631DCB" w:rsidP="00662B5F">
            <w:pPr>
              <w:pStyle w:val="RFS"/>
              <w:snapToGrid w:val="0"/>
              <w:jc w:val="both"/>
              <w:rPr>
                <w:rFonts w:cs="Arial"/>
                <w:bCs/>
                <w:strike/>
              </w:rPr>
            </w:pPr>
            <w:r>
              <w:t>RFUN</w:t>
            </w:r>
            <w:r w:rsidR="00E8181C">
              <w:rPr>
                <w:rFonts w:cs="Arial"/>
              </w:rPr>
              <w:t>.002</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Funcional</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Incluir categoria</w:t>
            </w:r>
            <w:r w:rsidR="00686259">
              <w:rPr>
                <w:rFonts w:ascii="Arial" w:hAnsi="Arial" w:cs="Arial"/>
                <w:bCs/>
                <w:color w:val="000000"/>
              </w:rPr>
              <w:t>s</w:t>
            </w:r>
            <w:r>
              <w:rPr>
                <w:rFonts w:ascii="Arial" w:hAnsi="Arial" w:cs="Arial"/>
                <w:bCs/>
                <w:color w:val="000000"/>
              </w:rPr>
              <w:t xml:space="preserve"> de resíduo</w:t>
            </w:r>
            <w:r w:rsidR="00686259">
              <w:rPr>
                <w:rFonts w:ascii="Arial" w:hAnsi="Arial" w:cs="Arial"/>
                <w:bCs/>
                <w:color w:val="000000"/>
              </w:rPr>
              <w:t>s</w:t>
            </w:r>
            <w:r>
              <w:rPr>
                <w:rFonts w:ascii="Arial" w:hAnsi="Arial" w:cs="Arial"/>
                <w:bCs/>
                <w:color w:val="000000"/>
              </w:rPr>
              <w:t>.</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 xml:space="preserve">Incluir categoria de resíduo tem por finalidade cadastrar uma nova categoria de resíduo no sistema. </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É necessário realizar a inserção para que o usuário possa incluir um resíduo vinculado a categoria.</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Eder Roger.</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Certificar de que os dados estão presentes no banco de dados.</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lastRenderedPageBreak/>
              <w:t>Grau de Satisfação</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5</w:t>
            </w:r>
          </w:p>
        </w:tc>
      </w:tr>
      <w:tr w:rsidR="00662B5F" w:rsidTr="00662B5F">
        <w:tc>
          <w:tcPr>
            <w:tcW w:w="3261" w:type="dxa"/>
            <w:tcBorders>
              <w:top w:val="nil"/>
              <w:left w:val="single" w:sz="2" w:space="0" w:color="000000"/>
              <w:bottom w:val="single" w:sz="4" w:space="0" w:color="auto"/>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Alta</w:t>
            </w:r>
          </w:p>
        </w:tc>
      </w:tr>
      <w:tr w:rsidR="00662B5F" w:rsidTr="00662B5F">
        <w:tc>
          <w:tcPr>
            <w:tcW w:w="3261" w:type="dxa"/>
            <w:tcBorders>
              <w:top w:val="single" w:sz="4" w:space="0" w:color="auto"/>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662B5F" w:rsidRDefault="00662B5F" w:rsidP="00662B5F">
            <w:pPr>
              <w:pStyle w:val="BodyText"/>
              <w:snapToGrid w:val="0"/>
              <w:spacing w:after="0"/>
              <w:jc w:val="both"/>
              <w:rPr>
                <w:rFonts w:ascii="Arial" w:hAnsi="Arial" w:cs="Arial"/>
                <w:bCs/>
                <w:color w:val="000000"/>
              </w:rPr>
            </w:pPr>
          </w:p>
        </w:tc>
      </w:tr>
    </w:tbl>
    <w:p w:rsidR="00662B5F" w:rsidRDefault="00662B5F" w:rsidP="00662B5F"/>
    <w:p w:rsidR="00662B5F" w:rsidRPr="003C3B3D" w:rsidRDefault="00631DCB" w:rsidP="00662B5F">
      <w:pPr>
        <w:pStyle w:val="Heading3"/>
        <w:rPr>
          <w:color w:val="auto"/>
        </w:rPr>
      </w:pPr>
      <w:bookmarkStart w:id="37" w:name="_Toc340689537"/>
      <w:r>
        <w:rPr>
          <w:color w:val="auto"/>
        </w:rPr>
        <w:t>RFUN.003</w:t>
      </w:r>
      <w:bookmarkEnd w:id="37"/>
    </w:p>
    <w:p w:rsidR="00662B5F" w:rsidRDefault="00662B5F" w:rsidP="00662B5F">
      <w:pPr>
        <w:pStyle w:val="Caption"/>
        <w:keepNext/>
        <w:ind w:left="284"/>
        <w:rPr>
          <w:b w:val="0"/>
          <w:color w:val="auto"/>
        </w:rPr>
      </w:pPr>
      <w:bookmarkStart w:id="38" w:name="_Toc340689804"/>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4</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631DCB">
        <w:rPr>
          <w:b w:val="0"/>
          <w:color w:val="auto"/>
        </w:rPr>
        <w:t>RFUN.003</w:t>
      </w:r>
      <w:bookmarkEnd w:id="38"/>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62B5F" w:rsidTr="00662B5F">
        <w:tc>
          <w:tcPr>
            <w:tcW w:w="3261" w:type="dxa"/>
            <w:tcBorders>
              <w:top w:val="single" w:sz="2" w:space="0" w:color="000000"/>
              <w:left w:val="single" w:sz="2" w:space="0" w:color="000000"/>
              <w:bottom w:val="single" w:sz="2" w:space="0" w:color="000000"/>
              <w:right w:val="nil"/>
            </w:tcBorders>
            <w:hideMark/>
          </w:tcPr>
          <w:p w:rsidR="00662B5F" w:rsidRDefault="00662B5F" w:rsidP="00662B5F">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62B5F" w:rsidRDefault="00631DCB" w:rsidP="00662B5F">
            <w:pPr>
              <w:pStyle w:val="RFS"/>
              <w:snapToGrid w:val="0"/>
              <w:jc w:val="both"/>
              <w:rPr>
                <w:rFonts w:cs="Arial"/>
                <w:bCs/>
                <w:strike/>
              </w:rPr>
            </w:pPr>
            <w:r>
              <w:rPr>
                <w:rFonts w:cs="Arial"/>
              </w:rPr>
              <w:t>RFUN</w:t>
            </w:r>
            <w:r w:rsidR="00E8181C">
              <w:rPr>
                <w:rFonts w:cs="Arial"/>
              </w:rPr>
              <w:t>.003</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Funcional</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 xml:space="preserve">Editar </w:t>
            </w:r>
            <w:r w:rsidR="00686259">
              <w:rPr>
                <w:rFonts w:ascii="Arial" w:hAnsi="Arial" w:cs="Arial"/>
                <w:bCs/>
                <w:color w:val="000000"/>
              </w:rPr>
              <w:t xml:space="preserve">as </w:t>
            </w:r>
            <w:r>
              <w:rPr>
                <w:rFonts w:ascii="Arial" w:hAnsi="Arial" w:cs="Arial"/>
                <w:bCs/>
                <w:color w:val="000000"/>
              </w:rPr>
              <w:t>categoria</w:t>
            </w:r>
            <w:r w:rsidR="00686259">
              <w:rPr>
                <w:rFonts w:ascii="Arial" w:hAnsi="Arial" w:cs="Arial"/>
                <w:bCs/>
                <w:color w:val="000000"/>
              </w:rPr>
              <w:t>s</w:t>
            </w:r>
            <w:r>
              <w:rPr>
                <w:rFonts w:ascii="Arial" w:hAnsi="Arial" w:cs="Arial"/>
                <w:bCs/>
                <w:color w:val="000000"/>
              </w:rPr>
              <w:t xml:space="preserve"> de resíduo</w:t>
            </w:r>
            <w:r w:rsidR="00686259">
              <w:rPr>
                <w:rFonts w:ascii="Arial" w:hAnsi="Arial" w:cs="Arial"/>
                <w:bCs/>
                <w:color w:val="000000"/>
              </w:rPr>
              <w:t>s</w:t>
            </w:r>
            <w:r>
              <w:rPr>
                <w:rFonts w:ascii="Arial" w:hAnsi="Arial" w:cs="Arial"/>
                <w:bCs/>
                <w:color w:val="000000"/>
              </w:rPr>
              <w:t>.</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62B5F" w:rsidRDefault="003B61F4" w:rsidP="003B61F4">
            <w:pPr>
              <w:pStyle w:val="BodyText"/>
              <w:snapToGrid w:val="0"/>
              <w:spacing w:after="0"/>
              <w:jc w:val="both"/>
              <w:rPr>
                <w:rFonts w:ascii="Arial" w:hAnsi="Arial" w:cs="Arial"/>
                <w:bCs/>
                <w:color w:val="000000"/>
              </w:rPr>
            </w:pPr>
            <w:r>
              <w:rPr>
                <w:rFonts w:ascii="Arial" w:hAnsi="Arial" w:cs="Arial"/>
                <w:bCs/>
                <w:color w:val="000000"/>
              </w:rPr>
              <w:t xml:space="preserve">Editar </w:t>
            </w:r>
            <w:r w:rsidR="00662B5F">
              <w:rPr>
                <w:rFonts w:ascii="Arial" w:hAnsi="Arial" w:cs="Arial"/>
                <w:bCs/>
                <w:color w:val="000000"/>
              </w:rPr>
              <w:t xml:space="preserve">categoria de resíduo tem por </w:t>
            </w:r>
            <w:r>
              <w:rPr>
                <w:rFonts w:ascii="Arial" w:hAnsi="Arial" w:cs="Arial"/>
                <w:bCs/>
                <w:color w:val="000000"/>
              </w:rPr>
              <w:t>finalidade alterar os dados de uma categoria</w:t>
            </w:r>
            <w:r w:rsidR="00662B5F">
              <w:rPr>
                <w:rFonts w:ascii="Arial" w:hAnsi="Arial" w:cs="Arial"/>
                <w:bCs/>
                <w:color w:val="000000"/>
              </w:rPr>
              <w:t xml:space="preserve"> de resíduo no sistema. </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62B5F" w:rsidRDefault="003B61F4" w:rsidP="003B61F4">
            <w:pPr>
              <w:pStyle w:val="BodyText"/>
              <w:snapToGrid w:val="0"/>
              <w:spacing w:after="0"/>
              <w:jc w:val="both"/>
              <w:rPr>
                <w:rFonts w:ascii="Arial" w:hAnsi="Arial" w:cs="Arial"/>
                <w:bCs/>
                <w:color w:val="000000"/>
              </w:rPr>
            </w:pPr>
            <w:r>
              <w:rPr>
                <w:rFonts w:ascii="Arial" w:hAnsi="Arial" w:cs="Arial"/>
              </w:rPr>
              <w:t xml:space="preserve">E necessário propiciar ao usuário alterar </w:t>
            </w:r>
            <w:r>
              <w:rPr>
                <w:rFonts w:ascii="Arial" w:hAnsi="Arial" w:cs="Arial"/>
                <w:bCs/>
                <w:color w:val="000000"/>
              </w:rPr>
              <w:t>os dados da categoria de resíduo.</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62B5F" w:rsidRDefault="00662B5F" w:rsidP="00662B5F">
            <w:pPr>
              <w:pStyle w:val="BodyText"/>
              <w:snapToGrid w:val="0"/>
              <w:spacing w:after="0"/>
              <w:jc w:val="both"/>
              <w:rPr>
                <w:rFonts w:ascii="Arial" w:hAnsi="Arial" w:cs="Arial"/>
                <w:bCs/>
                <w:color w:val="000000"/>
              </w:rPr>
            </w:pPr>
            <w:r>
              <w:rPr>
                <w:rFonts w:ascii="Arial" w:hAnsi="Arial" w:cs="Arial"/>
                <w:bCs/>
                <w:color w:val="000000"/>
              </w:rPr>
              <w:t>Eder Roger.</w:t>
            </w:r>
          </w:p>
        </w:tc>
      </w:tr>
      <w:tr w:rsidR="00662B5F" w:rsidTr="00662B5F">
        <w:tc>
          <w:tcPr>
            <w:tcW w:w="3261" w:type="dxa"/>
            <w:tcBorders>
              <w:top w:val="nil"/>
              <w:left w:val="single" w:sz="2" w:space="0" w:color="000000"/>
              <w:bottom w:val="single" w:sz="2" w:space="0" w:color="000000"/>
              <w:right w:val="nil"/>
            </w:tcBorders>
            <w:hideMark/>
          </w:tcPr>
          <w:p w:rsidR="00662B5F" w:rsidRDefault="00662B5F" w:rsidP="00662B5F">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62B5F" w:rsidRDefault="00686259" w:rsidP="00662B5F">
            <w:pPr>
              <w:pStyle w:val="BodyText"/>
              <w:snapToGrid w:val="0"/>
              <w:spacing w:after="0"/>
              <w:jc w:val="both"/>
              <w:rPr>
                <w:rFonts w:ascii="Arial" w:hAnsi="Arial" w:cs="Arial"/>
                <w:bCs/>
                <w:color w:val="000000"/>
              </w:rPr>
            </w:pPr>
            <w:r>
              <w:rPr>
                <w:rFonts w:ascii="Arial" w:hAnsi="Arial" w:cs="Arial"/>
              </w:rPr>
              <w:t>Após edição dos dados através do sistema, verificar na base de dados a atualização das informações.</w:t>
            </w:r>
          </w:p>
        </w:tc>
      </w:tr>
    </w:tbl>
    <w:p w:rsidR="00163CC4" w:rsidRDefault="00163CC4" w:rsidP="00163CC4"/>
    <w:p w:rsidR="00686259" w:rsidRDefault="00686259" w:rsidP="00163CC4"/>
    <w:p w:rsidR="00686259" w:rsidRPr="003C3B3D" w:rsidRDefault="00631DCB" w:rsidP="00686259">
      <w:pPr>
        <w:pStyle w:val="Heading3"/>
        <w:rPr>
          <w:color w:val="auto"/>
        </w:rPr>
      </w:pPr>
      <w:bookmarkStart w:id="39" w:name="_Toc340689538"/>
      <w:r>
        <w:rPr>
          <w:color w:val="auto"/>
        </w:rPr>
        <w:t>RFUN</w:t>
      </w:r>
      <w:r w:rsidR="00686259" w:rsidRPr="003C3B3D">
        <w:rPr>
          <w:color w:val="auto"/>
        </w:rPr>
        <w:t>.00</w:t>
      </w:r>
      <w:r>
        <w:rPr>
          <w:color w:val="auto"/>
        </w:rPr>
        <w:t>4</w:t>
      </w:r>
      <w:bookmarkEnd w:id="39"/>
    </w:p>
    <w:p w:rsidR="00686259" w:rsidRDefault="00686259" w:rsidP="00686259">
      <w:pPr>
        <w:pStyle w:val="Caption"/>
        <w:keepNext/>
        <w:ind w:left="284"/>
        <w:rPr>
          <w:b w:val="0"/>
          <w:color w:val="auto"/>
        </w:rPr>
      </w:pPr>
      <w:bookmarkStart w:id="40" w:name="_Toc340689805"/>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5</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631DCB">
        <w:rPr>
          <w:b w:val="0"/>
          <w:color w:val="auto"/>
        </w:rPr>
        <w:t>RFUN</w:t>
      </w:r>
      <w:r w:rsidRPr="003C3B3D">
        <w:rPr>
          <w:b w:val="0"/>
          <w:color w:val="auto"/>
        </w:rPr>
        <w:t>.00</w:t>
      </w:r>
      <w:r w:rsidR="00631DCB">
        <w:rPr>
          <w:b w:val="0"/>
          <w:color w:val="auto"/>
        </w:rPr>
        <w:t>4</w:t>
      </w:r>
      <w:bookmarkEnd w:id="40"/>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86259" w:rsidTr="00E8181C">
        <w:tc>
          <w:tcPr>
            <w:tcW w:w="3261" w:type="dxa"/>
            <w:tcBorders>
              <w:top w:val="single" w:sz="2" w:space="0" w:color="000000"/>
              <w:left w:val="single" w:sz="2" w:space="0" w:color="000000"/>
              <w:bottom w:val="single" w:sz="2" w:space="0" w:color="000000"/>
              <w:right w:val="nil"/>
            </w:tcBorders>
            <w:hideMark/>
          </w:tcPr>
          <w:p w:rsidR="00686259" w:rsidRDefault="00686259"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86259" w:rsidRDefault="00631DCB" w:rsidP="00E8181C">
            <w:pPr>
              <w:pStyle w:val="RFS"/>
              <w:snapToGrid w:val="0"/>
              <w:jc w:val="both"/>
              <w:rPr>
                <w:rFonts w:cs="Arial"/>
                <w:bCs/>
                <w:strike/>
              </w:rPr>
            </w:pPr>
            <w:r>
              <w:rPr>
                <w:rFonts w:cs="Arial"/>
              </w:rPr>
              <w:t>RFUN</w:t>
            </w:r>
            <w:r w:rsidR="00E8181C">
              <w:rPr>
                <w:rFonts w:cs="Arial"/>
              </w:rPr>
              <w:t>.004</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rPr>
              <w:t xml:space="preserve">Excluir as </w:t>
            </w:r>
            <w:r>
              <w:rPr>
                <w:rFonts w:ascii="Arial" w:hAnsi="Arial" w:cs="Arial"/>
                <w:bCs/>
                <w:color w:val="000000"/>
              </w:rPr>
              <w:t>categorias de resíduos.</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rPr>
              <w:t xml:space="preserve">Excluir </w:t>
            </w:r>
            <w:r>
              <w:rPr>
                <w:rFonts w:ascii="Arial" w:hAnsi="Arial" w:cs="Arial"/>
                <w:bCs/>
                <w:color w:val="000000"/>
              </w:rPr>
              <w:t>categoria de resíduo tem por finalidade</w:t>
            </w:r>
            <w:r w:rsidR="00792D9F">
              <w:rPr>
                <w:rFonts w:ascii="Arial" w:hAnsi="Arial" w:cs="Arial"/>
                <w:bCs/>
                <w:color w:val="000000"/>
              </w:rPr>
              <w:t xml:space="preserve"> excluir</w:t>
            </w:r>
            <w:r>
              <w:rPr>
                <w:rFonts w:ascii="Arial" w:hAnsi="Arial" w:cs="Arial"/>
                <w:bCs/>
                <w:color w:val="000000"/>
              </w:rPr>
              <w:t xml:space="preserve"> uma categoria de resíduo no sistema. </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rPr>
              <w:t xml:space="preserve">E necessário propiciar ao usuário a exclusão </w:t>
            </w:r>
            <w:r>
              <w:rPr>
                <w:rFonts w:ascii="Arial" w:hAnsi="Arial" w:cs="Arial"/>
                <w:bCs/>
                <w:color w:val="000000"/>
              </w:rPr>
              <w:t>da categoria de resíduo.</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Certificar de que os dados não estão presentes no banco de dados.</w:t>
            </w:r>
          </w:p>
        </w:tc>
      </w:tr>
    </w:tbl>
    <w:p w:rsidR="00686259" w:rsidRDefault="00686259" w:rsidP="00686259"/>
    <w:p w:rsidR="00686259" w:rsidRDefault="00686259" w:rsidP="00686259"/>
    <w:p w:rsidR="00686259" w:rsidRPr="003C3B3D" w:rsidRDefault="008D2ED2" w:rsidP="00686259">
      <w:pPr>
        <w:pStyle w:val="Heading3"/>
        <w:rPr>
          <w:color w:val="auto"/>
        </w:rPr>
      </w:pPr>
      <w:bookmarkStart w:id="41" w:name="_Toc340689539"/>
      <w:r>
        <w:rPr>
          <w:color w:val="auto"/>
        </w:rPr>
        <w:t>RFUN</w:t>
      </w:r>
      <w:r w:rsidR="00686259" w:rsidRPr="003C3B3D">
        <w:rPr>
          <w:color w:val="auto"/>
        </w:rPr>
        <w:t>.00</w:t>
      </w:r>
      <w:r>
        <w:rPr>
          <w:color w:val="auto"/>
        </w:rPr>
        <w:t>5</w:t>
      </w:r>
      <w:bookmarkEnd w:id="41"/>
    </w:p>
    <w:p w:rsidR="00686259" w:rsidRDefault="00686259" w:rsidP="00686259">
      <w:pPr>
        <w:pStyle w:val="Caption"/>
        <w:keepNext/>
        <w:ind w:left="284"/>
        <w:rPr>
          <w:b w:val="0"/>
          <w:color w:val="auto"/>
        </w:rPr>
      </w:pPr>
      <w:bookmarkStart w:id="42" w:name="_Toc340689806"/>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6</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8D2ED2">
        <w:rPr>
          <w:b w:val="0"/>
          <w:color w:val="auto"/>
        </w:rPr>
        <w:t>RFUN</w:t>
      </w:r>
      <w:r w:rsidRPr="003C3B3D">
        <w:rPr>
          <w:b w:val="0"/>
          <w:color w:val="auto"/>
        </w:rPr>
        <w:t>.00</w:t>
      </w:r>
      <w:r w:rsidR="008D2ED2">
        <w:rPr>
          <w:b w:val="0"/>
          <w:color w:val="auto"/>
        </w:rPr>
        <w:t>5</w:t>
      </w:r>
      <w:bookmarkEnd w:id="42"/>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86259" w:rsidTr="00E8181C">
        <w:tc>
          <w:tcPr>
            <w:tcW w:w="3261" w:type="dxa"/>
            <w:tcBorders>
              <w:top w:val="single" w:sz="2" w:space="0" w:color="000000"/>
              <w:left w:val="single" w:sz="2" w:space="0" w:color="000000"/>
              <w:bottom w:val="single" w:sz="2" w:space="0" w:color="000000"/>
              <w:right w:val="nil"/>
            </w:tcBorders>
            <w:hideMark/>
          </w:tcPr>
          <w:p w:rsidR="00686259" w:rsidRDefault="00686259"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86259" w:rsidRDefault="008D2ED2" w:rsidP="00E8181C">
            <w:pPr>
              <w:pStyle w:val="RFS"/>
              <w:snapToGrid w:val="0"/>
              <w:jc w:val="both"/>
              <w:rPr>
                <w:rFonts w:cs="Arial"/>
                <w:bCs/>
                <w:strike/>
              </w:rPr>
            </w:pPr>
            <w:r>
              <w:rPr>
                <w:rFonts w:cs="Arial"/>
              </w:rPr>
              <w:t>RFUN</w:t>
            </w:r>
            <w:r w:rsidR="00E8181C">
              <w:rPr>
                <w:rFonts w:cs="Arial"/>
              </w:rPr>
              <w:t>.005</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snapToGrid w:val="0"/>
              <w:rPr>
                <w:rFonts w:ascii="Arial" w:eastAsia="DejaVu Sans" w:hAnsi="Arial" w:cs="Arial"/>
                <w:b/>
                <w:bCs/>
              </w:rPr>
            </w:pPr>
            <w:r>
              <w:rPr>
                <w:rFonts w:ascii="Arial" w:hAnsi="Arial" w:cs="Arial"/>
                <w:b/>
                <w:bCs/>
              </w:rPr>
              <w:lastRenderedPageBreak/>
              <w:t>Nome</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bCs/>
                <w:color w:val="000000"/>
              </w:rPr>
              <w:t>Incluir resíduos.</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bCs/>
                <w:color w:val="000000"/>
              </w:rPr>
              <w:t xml:space="preserve">Incluir resíduo tem por finalidade cadastrar um novo resíduo no sistema. </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bCs/>
                <w:color w:val="000000"/>
              </w:rPr>
              <w:t>É necessário realizar a inserção de um resíduo e vincular uma categoria de resíduo para o mesmo.</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Certificar de que os dados estão presentes no banco de dados.</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5</w:t>
            </w:r>
          </w:p>
        </w:tc>
      </w:tr>
      <w:tr w:rsidR="00686259" w:rsidTr="00E8181C">
        <w:tc>
          <w:tcPr>
            <w:tcW w:w="3261" w:type="dxa"/>
            <w:tcBorders>
              <w:top w:val="nil"/>
              <w:left w:val="single" w:sz="2" w:space="0" w:color="000000"/>
              <w:bottom w:val="single" w:sz="4" w:space="0" w:color="auto"/>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Alta</w:t>
            </w:r>
          </w:p>
        </w:tc>
      </w:tr>
      <w:tr w:rsidR="00686259" w:rsidTr="00E8181C">
        <w:tc>
          <w:tcPr>
            <w:tcW w:w="3261" w:type="dxa"/>
            <w:tcBorders>
              <w:top w:val="single" w:sz="4" w:space="0" w:color="auto"/>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686259" w:rsidRDefault="00686259" w:rsidP="00E8181C">
            <w:pPr>
              <w:pStyle w:val="BodyText"/>
              <w:snapToGrid w:val="0"/>
              <w:spacing w:after="0"/>
              <w:jc w:val="both"/>
              <w:rPr>
                <w:rFonts w:ascii="Arial" w:hAnsi="Arial" w:cs="Arial"/>
                <w:bCs/>
                <w:color w:val="000000"/>
              </w:rPr>
            </w:pPr>
          </w:p>
        </w:tc>
      </w:tr>
    </w:tbl>
    <w:p w:rsidR="00686259" w:rsidRDefault="00686259" w:rsidP="00686259"/>
    <w:p w:rsidR="00686259" w:rsidRPr="003C3B3D" w:rsidRDefault="008D2ED2" w:rsidP="00686259">
      <w:pPr>
        <w:pStyle w:val="Heading3"/>
        <w:rPr>
          <w:color w:val="auto"/>
        </w:rPr>
      </w:pPr>
      <w:bookmarkStart w:id="43" w:name="_Toc340689540"/>
      <w:r>
        <w:rPr>
          <w:color w:val="auto"/>
        </w:rPr>
        <w:t>RFUN</w:t>
      </w:r>
      <w:r w:rsidR="00686259" w:rsidRPr="003C3B3D">
        <w:rPr>
          <w:color w:val="auto"/>
        </w:rPr>
        <w:t>.00</w:t>
      </w:r>
      <w:r>
        <w:rPr>
          <w:color w:val="auto"/>
        </w:rPr>
        <w:t>6</w:t>
      </w:r>
      <w:bookmarkEnd w:id="43"/>
    </w:p>
    <w:p w:rsidR="00686259" w:rsidRDefault="00686259" w:rsidP="00686259">
      <w:pPr>
        <w:pStyle w:val="Caption"/>
        <w:keepNext/>
        <w:ind w:left="284"/>
        <w:rPr>
          <w:b w:val="0"/>
          <w:color w:val="auto"/>
        </w:rPr>
      </w:pPr>
      <w:bookmarkStart w:id="44" w:name="_Toc340689807"/>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7</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8D2ED2">
        <w:rPr>
          <w:b w:val="0"/>
          <w:color w:val="auto"/>
        </w:rPr>
        <w:t>RFUN</w:t>
      </w:r>
      <w:r w:rsidRPr="003C3B3D">
        <w:rPr>
          <w:b w:val="0"/>
          <w:color w:val="auto"/>
        </w:rPr>
        <w:t>.00</w:t>
      </w:r>
      <w:r w:rsidR="008D2ED2">
        <w:rPr>
          <w:b w:val="0"/>
          <w:color w:val="auto"/>
        </w:rPr>
        <w:t>6</w:t>
      </w:r>
      <w:bookmarkEnd w:id="44"/>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86259" w:rsidTr="00E8181C">
        <w:tc>
          <w:tcPr>
            <w:tcW w:w="3261" w:type="dxa"/>
            <w:tcBorders>
              <w:top w:val="single" w:sz="2" w:space="0" w:color="000000"/>
              <w:left w:val="single" w:sz="2" w:space="0" w:color="000000"/>
              <w:bottom w:val="single" w:sz="2" w:space="0" w:color="000000"/>
              <w:right w:val="nil"/>
            </w:tcBorders>
            <w:hideMark/>
          </w:tcPr>
          <w:p w:rsidR="00686259" w:rsidRDefault="00686259"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86259" w:rsidRDefault="008D2ED2" w:rsidP="00E8181C">
            <w:pPr>
              <w:pStyle w:val="RFS"/>
              <w:snapToGrid w:val="0"/>
              <w:jc w:val="both"/>
              <w:rPr>
                <w:rFonts w:cs="Arial"/>
                <w:bCs/>
                <w:strike/>
              </w:rPr>
            </w:pPr>
            <w:r>
              <w:rPr>
                <w:rFonts w:cs="Arial"/>
              </w:rPr>
              <w:t>RFUN</w:t>
            </w:r>
            <w:r w:rsidR="00E8181C">
              <w:rPr>
                <w:rFonts w:cs="Arial"/>
              </w:rPr>
              <w:t>.006</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bCs/>
                <w:color w:val="000000"/>
              </w:rPr>
              <w:t>Editar resíduos.</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bCs/>
                <w:color w:val="000000"/>
              </w:rPr>
              <w:t xml:space="preserve">Editar resíduo tem por finalidade alterar os dados do resíduo no sistema. </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rPr>
              <w:t xml:space="preserve">E necessário propiciar ao usuário alterar </w:t>
            </w:r>
            <w:r>
              <w:rPr>
                <w:rFonts w:ascii="Arial" w:hAnsi="Arial" w:cs="Arial"/>
                <w:bCs/>
                <w:color w:val="000000"/>
              </w:rPr>
              <w:t>os dados do resíduo.</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rPr>
              <w:t>Após edição dos dados através do sistema, verificar na base de dados a atualização das informações.</w:t>
            </w:r>
          </w:p>
        </w:tc>
      </w:tr>
    </w:tbl>
    <w:p w:rsidR="00686259" w:rsidRDefault="00686259" w:rsidP="00686259"/>
    <w:p w:rsidR="00686259" w:rsidRDefault="00686259" w:rsidP="00686259"/>
    <w:p w:rsidR="00686259" w:rsidRPr="003C3B3D" w:rsidRDefault="008D2ED2" w:rsidP="00686259">
      <w:pPr>
        <w:pStyle w:val="Heading3"/>
        <w:rPr>
          <w:color w:val="auto"/>
        </w:rPr>
      </w:pPr>
      <w:bookmarkStart w:id="45" w:name="_Toc340689541"/>
      <w:r>
        <w:rPr>
          <w:color w:val="auto"/>
        </w:rPr>
        <w:t>RFUN</w:t>
      </w:r>
      <w:r w:rsidR="00686259" w:rsidRPr="003C3B3D">
        <w:rPr>
          <w:color w:val="auto"/>
        </w:rPr>
        <w:t>.00</w:t>
      </w:r>
      <w:r>
        <w:rPr>
          <w:color w:val="auto"/>
        </w:rPr>
        <w:t>7</w:t>
      </w:r>
      <w:bookmarkEnd w:id="45"/>
    </w:p>
    <w:p w:rsidR="00686259" w:rsidRDefault="00686259" w:rsidP="00686259">
      <w:pPr>
        <w:pStyle w:val="Caption"/>
        <w:keepNext/>
        <w:ind w:left="284"/>
        <w:rPr>
          <w:b w:val="0"/>
          <w:color w:val="auto"/>
        </w:rPr>
      </w:pPr>
      <w:bookmarkStart w:id="46" w:name="_Toc340689808"/>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8</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8D2ED2">
        <w:rPr>
          <w:b w:val="0"/>
          <w:color w:val="auto"/>
        </w:rPr>
        <w:t>RFUN</w:t>
      </w:r>
      <w:r w:rsidRPr="003C3B3D">
        <w:rPr>
          <w:b w:val="0"/>
          <w:color w:val="auto"/>
        </w:rPr>
        <w:t>.00</w:t>
      </w:r>
      <w:r w:rsidR="008D2ED2">
        <w:rPr>
          <w:b w:val="0"/>
          <w:color w:val="auto"/>
        </w:rPr>
        <w:t>7</w:t>
      </w:r>
      <w:bookmarkEnd w:id="46"/>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686259" w:rsidTr="00E8181C">
        <w:tc>
          <w:tcPr>
            <w:tcW w:w="3261" w:type="dxa"/>
            <w:tcBorders>
              <w:top w:val="single" w:sz="2" w:space="0" w:color="000000"/>
              <w:left w:val="single" w:sz="2" w:space="0" w:color="000000"/>
              <w:bottom w:val="single" w:sz="2" w:space="0" w:color="000000"/>
              <w:right w:val="nil"/>
            </w:tcBorders>
            <w:hideMark/>
          </w:tcPr>
          <w:p w:rsidR="00686259" w:rsidRDefault="00686259"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686259" w:rsidRDefault="008D2ED2" w:rsidP="00E8181C">
            <w:pPr>
              <w:pStyle w:val="RFS"/>
              <w:snapToGrid w:val="0"/>
              <w:jc w:val="both"/>
              <w:rPr>
                <w:rFonts w:cs="Arial"/>
                <w:bCs/>
                <w:strike/>
              </w:rPr>
            </w:pPr>
            <w:r>
              <w:rPr>
                <w:rFonts w:cs="Arial"/>
              </w:rPr>
              <w:t>EFUN</w:t>
            </w:r>
            <w:r w:rsidR="00E8181C">
              <w:rPr>
                <w:rFonts w:cs="Arial"/>
              </w:rPr>
              <w:t>.007</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686259" w:rsidRDefault="00686259" w:rsidP="00686259">
            <w:pPr>
              <w:pStyle w:val="BodyText"/>
              <w:snapToGrid w:val="0"/>
              <w:spacing w:after="0"/>
              <w:jc w:val="both"/>
              <w:rPr>
                <w:rFonts w:ascii="Arial" w:hAnsi="Arial" w:cs="Arial"/>
                <w:bCs/>
                <w:color w:val="000000"/>
              </w:rPr>
            </w:pPr>
            <w:r>
              <w:rPr>
                <w:rFonts w:ascii="Arial" w:hAnsi="Arial" w:cs="Arial"/>
              </w:rPr>
              <w:t xml:space="preserve">Excluir </w:t>
            </w:r>
            <w:r>
              <w:rPr>
                <w:rFonts w:ascii="Arial" w:hAnsi="Arial" w:cs="Arial"/>
                <w:bCs/>
                <w:color w:val="000000"/>
              </w:rPr>
              <w:t>resíduos.</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792D9F">
            <w:pPr>
              <w:pStyle w:val="BodyText"/>
              <w:snapToGrid w:val="0"/>
              <w:spacing w:after="0"/>
              <w:jc w:val="both"/>
              <w:rPr>
                <w:rFonts w:ascii="Arial" w:hAnsi="Arial" w:cs="Arial"/>
                <w:bCs/>
                <w:color w:val="000000"/>
              </w:rPr>
            </w:pPr>
            <w:r>
              <w:rPr>
                <w:rFonts w:ascii="Arial" w:hAnsi="Arial" w:cs="Arial"/>
              </w:rPr>
              <w:t xml:space="preserve">Excluir </w:t>
            </w:r>
            <w:r>
              <w:rPr>
                <w:rFonts w:ascii="Arial" w:hAnsi="Arial" w:cs="Arial"/>
                <w:bCs/>
                <w:color w:val="000000"/>
              </w:rPr>
              <w:t xml:space="preserve">resíduo tem por finalidade </w:t>
            </w:r>
            <w:r w:rsidR="00792D9F">
              <w:rPr>
                <w:rFonts w:ascii="Arial" w:hAnsi="Arial" w:cs="Arial"/>
                <w:bCs/>
                <w:color w:val="000000"/>
              </w:rPr>
              <w:t>excluir um resíduo do</w:t>
            </w:r>
            <w:r>
              <w:rPr>
                <w:rFonts w:ascii="Arial" w:hAnsi="Arial" w:cs="Arial"/>
                <w:bCs/>
                <w:color w:val="000000"/>
              </w:rPr>
              <w:t xml:space="preserve"> sistema. </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686259" w:rsidRDefault="00686259" w:rsidP="00792D9F">
            <w:pPr>
              <w:pStyle w:val="BodyText"/>
              <w:snapToGrid w:val="0"/>
              <w:spacing w:after="0"/>
              <w:jc w:val="both"/>
              <w:rPr>
                <w:rFonts w:ascii="Arial" w:hAnsi="Arial" w:cs="Arial"/>
                <w:bCs/>
                <w:color w:val="000000"/>
              </w:rPr>
            </w:pPr>
            <w:r>
              <w:rPr>
                <w:rFonts w:ascii="Arial" w:hAnsi="Arial" w:cs="Arial"/>
              </w:rPr>
              <w:t xml:space="preserve">E necessário propiciar ao usuário a exclusão </w:t>
            </w:r>
            <w:r w:rsidR="00792D9F">
              <w:rPr>
                <w:rFonts w:ascii="Arial" w:hAnsi="Arial" w:cs="Arial"/>
                <w:bCs/>
                <w:color w:val="000000"/>
              </w:rPr>
              <w:t>do</w:t>
            </w:r>
            <w:r>
              <w:rPr>
                <w:rFonts w:ascii="Arial" w:hAnsi="Arial" w:cs="Arial"/>
                <w:bCs/>
                <w:color w:val="000000"/>
              </w:rPr>
              <w:t xml:space="preserve"> resíduo.</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686259" w:rsidTr="00E8181C">
        <w:tc>
          <w:tcPr>
            <w:tcW w:w="3261" w:type="dxa"/>
            <w:tcBorders>
              <w:top w:val="nil"/>
              <w:left w:val="single" w:sz="2" w:space="0" w:color="000000"/>
              <w:bottom w:val="single" w:sz="2" w:space="0" w:color="000000"/>
              <w:right w:val="nil"/>
            </w:tcBorders>
            <w:hideMark/>
          </w:tcPr>
          <w:p w:rsidR="00686259" w:rsidRDefault="00686259"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686259" w:rsidRDefault="00686259" w:rsidP="00E8181C">
            <w:pPr>
              <w:pStyle w:val="BodyText"/>
              <w:snapToGrid w:val="0"/>
              <w:spacing w:after="0"/>
              <w:jc w:val="both"/>
              <w:rPr>
                <w:rFonts w:ascii="Arial" w:hAnsi="Arial" w:cs="Arial"/>
                <w:bCs/>
                <w:color w:val="000000"/>
              </w:rPr>
            </w:pPr>
            <w:r>
              <w:rPr>
                <w:rFonts w:ascii="Arial" w:hAnsi="Arial" w:cs="Arial"/>
                <w:bCs/>
                <w:color w:val="000000"/>
              </w:rPr>
              <w:t>Certificar de que os dados não estão presentes no banco de dados.</w:t>
            </w:r>
          </w:p>
        </w:tc>
      </w:tr>
    </w:tbl>
    <w:p w:rsidR="00686259" w:rsidRDefault="00686259" w:rsidP="00686259"/>
    <w:p w:rsidR="00686259" w:rsidRDefault="00686259" w:rsidP="00686259"/>
    <w:p w:rsidR="00831063" w:rsidRDefault="00831063" w:rsidP="00831063"/>
    <w:p w:rsidR="00831063" w:rsidRPr="003C3B3D" w:rsidRDefault="008D2ED2" w:rsidP="00831063">
      <w:pPr>
        <w:pStyle w:val="Heading3"/>
        <w:rPr>
          <w:color w:val="auto"/>
        </w:rPr>
      </w:pPr>
      <w:bookmarkStart w:id="47" w:name="_Toc340689542"/>
      <w:r>
        <w:rPr>
          <w:color w:val="auto"/>
        </w:rPr>
        <w:t>RFUN</w:t>
      </w:r>
      <w:r w:rsidR="00831063" w:rsidRPr="003C3B3D">
        <w:rPr>
          <w:color w:val="auto"/>
        </w:rPr>
        <w:t>.00</w:t>
      </w:r>
      <w:r>
        <w:rPr>
          <w:color w:val="auto"/>
        </w:rPr>
        <w:t>8</w:t>
      </w:r>
      <w:bookmarkEnd w:id="47"/>
    </w:p>
    <w:p w:rsidR="00831063" w:rsidRDefault="00831063" w:rsidP="00831063">
      <w:pPr>
        <w:pStyle w:val="Caption"/>
        <w:keepNext/>
        <w:ind w:left="284"/>
        <w:rPr>
          <w:b w:val="0"/>
          <w:color w:val="auto"/>
        </w:rPr>
      </w:pPr>
      <w:bookmarkStart w:id="48" w:name="_Toc340689809"/>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9</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8D2ED2">
        <w:rPr>
          <w:b w:val="0"/>
          <w:color w:val="auto"/>
        </w:rPr>
        <w:t>RFUN</w:t>
      </w:r>
      <w:r w:rsidRPr="003C3B3D">
        <w:rPr>
          <w:b w:val="0"/>
          <w:color w:val="auto"/>
        </w:rPr>
        <w:t>.00</w:t>
      </w:r>
      <w:r w:rsidR="008D2ED2">
        <w:rPr>
          <w:b w:val="0"/>
          <w:color w:val="auto"/>
        </w:rPr>
        <w:t>8</w:t>
      </w:r>
      <w:bookmarkEnd w:id="48"/>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831063" w:rsidTr="00E8181C">
        <w:tc>
          <w:tcPr>
            <w:tcW w:w="3261" w:type="dxa"/>
            <w:tcBorders>
              <w:top w:val="single" w:sz="2" w:space="0" w:color="000000"/>
              <w:left w:val="single" w:sz="2" w:space="0" w:color="000000"/>
              <w:bottom w:val="single" w:sz="2" w:space="0" w:color="000000"/>
              <w:right w:val="nil"/>
            </w:tcBorders>
            <w:hideMark/>
          </w:tcPr>
          <w:p w:rsidR="00831063" w:rsidRDefault="00831063"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831063" w:rsidRDefault="008D2ED2" w:rsidP="00E8181C">
            <w:pPr>
              <w:pStyle w:val="RFS"/>
              <w:snapToGrid w:val="0"/>
              <w:jc w:val="both"/>
              <w:rPr>
                <w:rFonts w:cs="Arial"/>
                <w:bCs/>
                <w:strike/>
              </w:rPr>
            </w:pPr>
            <w:r>
              <w:rPr>
                <w:rFonts w:cs="Arial"/>
              </w:rPr>
              <w:t>RFUN</w:t>
            </w:r>
            <w:r w:rsidR="00E8181C">
              <w:rPr>
                <w:rFonts w:cs="Arial"/>
              </w:rPr>
              <w:t>.008</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bCs/>
                <w:color w:val="000000"/>
              </w:rPr>
              <w:t>Incluir oferta ou procura.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bCs/>
                <w:color w:val="000000"/>
              </w:rPr>
              <w:t xml:space="preserve">Incluir oferta ou procura tem por finalidade cadastrar uma nova oferta ou procura no sistema. </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bCs/>
                <w:color w:val="000000"/>
              </w:rPr>
              <w:t>É necessário realizar a inserção de uma oferta ou procura para que o sistema possa fazer o encontro entre o comprador e o vendedor, bem como o usuário localiza-lo via pesquisa no sistema.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Certificar de que os dados estão presentes no banco de dados.</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5</w:t>
            </w:r>
          </w:p>
        </w:tc>
      </w:tr>
      <w:tr w:rsidR="00831063" w:rsidTr="00E8181C">
        <w:tc>
          <w:tcPr>
            <w:tcW w:w="3261" w:type="dxa"/>
            <w:tcBorders>
              <w:top w:val="nil"/>
              <w:left w:val="single" w:sz="2" w:space="0" w:color="000000"/>
              <w:bottom w:val="single" w:sz="4" w:space="0" w:color="auto"/>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Alta</w:t>
            </w:r>
          </w:p>
        </w:tc>
      </w:tr>
      <w:tr w:rsidR="00831063" w:rsidTr="00E8181C">
        <w:tc>
          <w:tcPr>
            <w:tcW w:w="3261" w:type="dxa"/>
            <w:tcBorders>
              <w:top w:val="single" w:sz="4" w:space="0" w:color="auto"/>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831063" w:rsidRDefault="00831063" w:rsidP="00E8181C">
            <w:pPr>
              <w:pStyle w:val="BodyText"/>
              <w:snapToGrid w:val="0"/>
              <w:spacing w:after="0"/>
              <w:jc w:val="both"/>
              <w:rPr>
                <w:rFonts w:ascii="Arial" w:hAnsi="Arial" w:cs="Arial"/>
                <w:bCs/>
                <w:color w:val="000000"/>
              </w:rPr>
            </w:pPr>
          </w:p>
        </w:tc>
      </w:tr>
    </w:tbl>
    <w:p w:rsidR="00831063" w:rsidRDefault="00831063" w:rsidP="00831063"/>
    <w:p w:rsidR="00831063" w:rsidRPr="003C3B3D" w:rsidRDefault="009D597D" w:rsidP="00831063">
      <w:pPr>
        <w:pStyle w:val="Heading3"/>
        <w:rPr>
          <w:color w:val="auto"/>
        </w:rPr>
      </w:pPr>
      <w:bookmarkStart w:id="49" w:name="_Toc340689543"/>
      <w:r>
        <w:rPr>
          <w:color w:val="auto"/>
        </w:rPr>
        <w:t>RFUN</w:t>
      </w:r>
      <w:r w:rsidR="00831063" w:rsidRPr="003C3B3D">
        <w:rPr>
          <w:color w:val="auto"/>
        </w:rPr>
        <w:t>.00</w:t>
      </w:r>
      <w:r w:rsidR="00AE10F1">
        <w:rPr>
          <w:color w:val="auto"/>
        </w:rPr>
        <w:t>9</w:t>
      </w:r>
      <w:bookmarkEnd w:id="49"/>
    </w:p>
    <w:p w:rsidR="00831063" w:rsidRDefault="00831063" w:rsidP="00831063">
      <w:pPr>
        <w:pStyle w:val="Caption"/>
        <w:keepNext/>
        <w:ind w:left="284"/>
        <w:rPr>
          <w:b w:val="0"/>
          <w:color w:val="auto"/>
        </w:rPr>
      </w:pPr>
      <w:bookmarkStart w:id="50" w:name="_Toc340689810"/>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10</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9D597D">
        <w:rPr>
          <w:b w:val="0"/>
          <w:color w:val="auto"/>
        </w:rPr>
        <w:t>RFUN</w:t>
      </w:r>
      <w:r w:rsidRPr="003C3B3D">
        <w:rPr>
          <w:b w:val="0"/>
          <w:color w:val="auto"/>
        </w:rPr>
        <w:t>.00</w:t>
      </w:r>
      <w:r w:rsidR="009D597D">
        <w:rPr>
          <w:b w:val="0"/>
          <w:color w:val="auto"/>
        </w:rPr>
        <w:t>9</w:t>
      </w:r>
      <w:bookmarkEnd w:id="50"/>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831063" w:rsidTr="00E8181C">
        <w:tc>
          <w:tcPr>
            <w:tcW w:w="3261" w:type="dxa"/>
            <w:tcBorders>
              <w:top w:val="single" w:sz="2" w:space="0" w:color="000000"/>
              <w:left w:val="single" w:sz="2" w:space="0" w:color="000000"/>
              <w:bottom w:val="single" w:sz="2" w:space="0" w:color="000000"/>
              <w:right w:val="nil"/>
            </w:tcBorders>
            <w:hideMark/>
          </w:tcPr>
          <w:p w:rsidR="00831063" w:rsidRDefault="00831063"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831063" w:rsidRDefault="009D597D" w:rsidP="00E8181C">
            <w:pPr>
              <w:pStyle w:val="RFS"/>
              <w:snapToGrid w:val="0"/>
              <w:jc w:val="both"/>
              <w:rPr>
                <w:rFonts w:cs="Arial"/>
                <w:bCs/>
                <w:strike/>
              </w:rPr>
            </w:pPr>
            <w:r>
              <w:rPr>
                <w:rFonts w:cs="Arial"/>
              </w:rPr>
              <w:t>RFUN</w:t>
            </w:r>
            <w:r w:rsidR="00E8181C">
              <w:rPr>
                <w:rFonts w:cs="Arial"/>
              </w:rPr>
              <w:t>.009</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bCs/>
                <w:color w:val="000000"/>
              </w:rPr>
              <w:t>Editar oferta ou procura.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bCs/>
                <w:color w:val="000000"/>
              </w:rPr>
              <w:t xml:space="preserve">Editar oferta ou procura tem por finalidade alterar os dados pertinentes a oferta ou procura. </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rPr>
              <w:t xml:space="preserve">E necessário propiciar ao usuário alterar </w:t>
            </w:r>
            <w:r>
              <w:rPr>
                <w:rFonts w:ascii="Arial" w:hAnsi="Arial" w:cs="Arial"/>
                <w:bCs/>
                <w:color w:val="000000"/>
              </w:rPr>
              <w:t>os dados da oferta ou procura.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rPr>
              <w:t>Após edição dos dados através do sistema, verificar na base de dados a atualização das informações.</w:t>
            </w:r>
          </w:p>
        </w:tc>
      </w:tr>
    </w:tbl>
    <w:p w:rsidR="00831063" w:rsidRDefault="00831063" w:rsidP="00831063"/>
    <w:p w:rsidR="00831063" w:rsidRDefault="00831063" w:rsidP="00831063"/>
    <w:p w:rsidR="00831063" w:rsidRPr="003C3B3D" w:rsidRDefault="009D597D" w:rsidP="00831063">
      <w:pPr>
        <w:pStyle w:val="Heading3"/>
        <w:rPr>
          <w:color w:val="auto"/>
        </w:rPr>
      </w:pPr>
      <w:bookmarkStart w:id="51" w:name="_Toc340689544"/>
      <w:r>
        <w:rPr>
          <w:color w:val="auto"/>
        </w:rPr>
        <w:lastRenderedPageBreak/>
        <w:t>RFUN</w:t>
      </w:r>
      <w:r w:rsidR="005F5725">
        <w:rPr>
          <w:color w:val="auto"/>
        </w:rPr>
        <w:t>.010</w:t>
      </w:r>
      <w:bookmarkEnd w:id="51"/>
    </w:p>
    <w:p w:rsidR="00831063" w:rsidRDefault="00831063" w:rsidP="00831063">
      <w:pPr>
        <w:pStyle w:val="Caption"/>
        <w:keepNext/>
        <w:ind w:left="284"/>
        <w:rPr>
          <w:b w:val="0"/>
          <w:color w:val="auto"/>
        </w:rPr>
      </w:pPr>
      <w:bookmarkStart w:id="52" w:name="_Toc340689811"/>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11</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9D597D">
        <w:rPr>
          <w:b w:val="0"/>
          <w:color w:val="auto"/>
        </w:rPr>
        <w:t>RFUN</w:t>
      </w:r>
      <w:r w:rsidRPr="003C3B3D">
        <w:rPr>
          <w:b w:val="0"/>
          <w:color w:val="auto"/>
        </w:rPr>
        <w:t>.0</w:t>
      </w:r>
      <w:r w:rsidR="005F5725">
        <w:rPr>
          <w:b w:val="0"/>
          <w:color w:val="auto"/>
        </w:rPr>
        <w:t>10</w:t>
      </w:r>
      <w:bookmarkEnd w:id="52"/>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831063" w:rsidTr="00E8181C">
        <w:tc>
          <w:tcPr>
            <w:tcW w:w="3261" w:type="dxa"/>
            <w:tcBorders>
              <w:top w:val="single" w:sz="2" w:space="0" w:color="000000"/>
              <w:left w:val="single" w:sz="2" w:space="0" w:color="000000"/>
              <w:bottom w:val="single" w:sz="2" w:space="0" w:color="000000"/>
              <w:right w:val="nil"/>
            </w:tcBorders>
            <w:hideMark/>
          </w:tcPr>
          <w:p w:rsidR="00831063" w:rsidRDefault="00831063"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831063" w:rsidRDefault="009D597D" w:rsidP="009D597D">
            <w:pPr>
              <w:pStyle w:val="RFS"/>
              <w:snapToGrid w:val="0"/>
              <w:jc w:val="both"/>
              <w:rPr>
                <w:rFonts w:cs="Arial"/>
                <w:bCs/>
                <w:strike/>
              </w:rPr>
            </w:pPr>
            <w:r>
              <w:rPr>
                <w:rFonts w:cs="Arial"/>
              </w:rPr>
              <w:t>RFUN</w:t>
            </w:r>
            <w:r w:rsidR="005F5725">
              <w:rPr>
                <w:rFonts w:cs="Arial"/>
              </w:rPr>
              <w:t>.010</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rPr>
              <w:t xml:space="preserve">Excluir </w:t>
            </w:r>
            <w:r>
              <w:rPr>
                <w:rFonts w:ascii="Arial" w:hAnsi="Arial" w:cs="Arial"/>
                <w:bCs/>
                <w:color w:val="000000"/>
              </w:rPr>
              <w:t>oferta ou procura.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rPr>
              <w:t xml:space="preserve">Excluir </w:t>
            </w:r>
            <w:r>
              <w:rPr>
                <w:rFonts w:ascii="Arial" w:hAnsi="Arial" w:cs="Arial"/>
                <w:bCs/>
                <w:color w:val="000000"/>
              </w:rPr>
              <w:t xml:space="preserve">oferta ou procura tem por finalidade excluir uma oferta ou procura do sistema. </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831063" w:rsidRDefault="00831063" w:rsidP="00831063">
            <w:pPr>
              <w:pStyle w:val="BodyText"/>
              <w:snapToGrid w:val="0"/>
              <w:spacing w:after="0"/>
              <w:jc w:val="both"/>
              <w:rPr>
                <w:rFonts w:ascii="Arial" w:hAnsi="Arial" w:cs="Arial"/>
                <w:bCs/>
                <w:color w:val="000000"/>
              </w:rPr>
            </w:pPr>
            <w:r>
              <w:rPr>
                <w:rFonts w:ascii="Arial" w:hAnsi="Arial" w:cs="Arial"/>
              </w:rPr>
              <w:t xml:space="preserve">E necessário propiciar ao usuário a exclusão </w:t>
            </w:r>
            <w:r>
              <w:rPr>
                <w:rFonts w:ascii="Arial" w:hAnsi="Arial" w:cs="Arial"/>
                <w:bCs/>
                <w:color w:val="000000"/>
              </w:rPr>
              <w:t>da oferta ou procura.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Eder Roger.</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Certificar de que os dados não estão presentes no banco de dados.</w:t>
            </w:r>
          </w:p>
        </w:tc>
      </w:tr>
    </w:tbl>
    <w:p w:rsidR="00831063" w:rsidRDefault="00831063" w:rsidP="00831063"/>
    <w:p w:rsidR="00831063" w:rsidRDefault="00831063" w:rsidP="00831063"/>
    <w:p w:rsidR="00831063" w:rsidRPr="003C3B3D" w:rsidRDefault="005F5725" w:rsidP="00831063">
      <w:pPr>
        <w:pStyle w:val="Heading3"/>
        <w:rPr>
          <w:color w:val="auto"/>
        </w:rPr>
      </w:pPr>
      <w:bookmarkStart w:id="53" w:name="_Toc340689545"/>
      <w:r>
        <w:rPr>
          <w:color w:val="auto"/>
        </w:rPr>
        <w:t>RFUN.011</w:t>
      </w:r>
      <w:bookmarkEnd w:id="53"/>
    </w:p>
    <w:p w:rsidR="00831063" w:rsidRDefault="00831063" w:rsidP="00831063">
      <w:pPr>
        <w:pStyle w:val="Caption"/>
        <w:keepNext/>
        <w:ind w:left="284"/>
        <w:rPr>
          <w:b w:val="0"/>
          <w:color w:val="auto"/>
        </w:rPr>
      </w:pPr>
      <w:bookmarkStart w:id="54" w:name="_Toc340689812"/>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12</w:t>
      </w:r>
      <w:r w:rsidRPr="003C3B3D">
        <w:rPr>
          <w:color w:val="auto"/>
        </w:rPr>
        <w:fldChar w:fldCharType="end"/>
      </w:r>
      <w:r w:rsidRPr="003C3B3D">
        <w:rPr>
          <w:color w:val="auto"/>
        </w:rPr>
        <w:t xml:space="preserve"> – </w:t>
      </w:r>
      <w:r w:rsidRPr="003C3B3D">
        <w:rPr>
          <w:b w:val="0"/>
          <w:color w:val="auto"/>
        </w:rPr>
        <w:t>Tabela de Especificação de Requisito: E</w:t>
      </w:r>
      <w:r w:rsidR="003A3CBB">
        <w:rPr>
          <w:b w:val="0"/>
          <w:color w:val="auto"/>
        </w:rPr>
        <w:t>RFUN</w:t>
      </w:r>
      <w:r w:rsidRPr="003C3B3D">
        <w:rPr>
          <w:b w:val="0"/>
          <w:color w:val="auto"/>
        </w:rPr>
        <w:t>.0</w:t>
      </w:r>
      <w:r w:rsidR="005F5725">
        <w:rPr>
          <w:b w:val="0"/>
          <w:color w:val="auto"/>
        </w:rPr>
        <w:t>11</w:t>
      </w:r>
      <w:bookmarkEnd w:id="54"/>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831063" w:rsidTr="00E8181C">
        <w:tc>
          <w:tcPr>
            <w:tcW w:w="3261" w:type="dxa"/>
            <w:tcBorders>
              <w:top w:val="single" w:sz="2" w:space="0" w:color="000000"/>
              <w:left w:val="single" w:sz="2" w:space="0" w:color="000000"/>
              <w:bottom w:val="single" w:sz="2" w:space="0" w:color="000000"/>
              <w:right w:val="nil"/>
            </w:tcBorders>
            <w:hideMark/>
          </w:tcPr>
          <w:p w:rsidR="00831063" w:rsidRDefault="00831063"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831063" w:rsidRDefault="005F5725" w:rsidP="00E8181C">
            <w:pPr>
              <w:pStyle w:val="RFS"/>
              <w:snapToGrid w:val="0"/>
              <w:jc w:val="both"/>
              <w:rPr>
                <w:rFonts w:cs="Arial"/>
                <w:bCs/>
                <w:strike/>
              </w:rPr>
            </w:pPr>
            <w:r>
              <w:rPr>
                <w:rFonts w:cs="Arial"/>
              </w:rPr>
              <w:t>RFUN.011</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831063" w:rsidRDefault="009229F7" w:rsidP="00E8181C">
            <w:pPr>
              <w:pStyle w:val="BodyText"/>
              <w:snapToGrid w:val="0"/>
              <w:spacing w:after="0"/>
              <w:jc w:val="both"/>
              <w:rPr>
                <w:rFonts w:ascii="Arial" w:hAnsi="Arial" w:cs="Arial"/>
                <w:bCs/>
                <w:color w:val="000000"/>
              </w:rPr>
            </w:pPr>
            <w:r>
              <w:rPr>
                <w:rFonts w:ascii="Arial" w:hAnsi="Arial" w:cs="Arial"/>
                <w:bCs/>
                <w:color w:val="000000"/>
              </w:rPr>
              <w:t>Consulta</w:t>
            </w:r>
            <w:r w:rsidR="00831063">
              <w:rPr>
                <w:rFonts w:ascii="Arial" w:hAnsi="Arial" w:cs="Arial"/>
                <w:bCs/>
                <w:color w:val="000000"/>
              </w:rPr>
              <w:t xml:space="preserve"> de </w:t>
            </w:r>
            <w:r w:rsidR="00E8181C">
              <w:rPr>
                <w:rFonts w:ascii="Arial" w:hAnsi="Arial" w:cs="Arial"/>
                <w:bCs/>
                <w:color w:val="000000"/>
              </w:rPr>
              <w:t>Usuário</w:t>
            </w:r>
            <w:r w:rsidR="00831063">
              <w:rPr>
                <w:rFonts w:ascii="Arial" w:hAnsi="Arial" w:cs="Arial"/>
                <w:bCs/>
                <w:color w:val="000000"/>
              </w:rPr>
              <w:t>.</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Tem por finalidade listar em ordem alfabética</w:t>
            </w:r>
            <w:r w:rsidR="00E8181C">
              <w:rPr>
                <w:rFonts w:ascii="Arial" w:hAnsi="Arial" w:cs="Arial"/>
                <w:bCs/>
                <w:color w:val="000000"/>
              </w:rPr>
              <w:t xml:space="preserve"> os usuários do sistema</w:t>
            </w:r>
            <w:r w:rsidR="009229F7">
              <w:rPr>
                <w:rFonts w:ascii="Arial" w:hAnsi="Arial" w:cs="Arial"/>
                <w:bCs/>
                <w:color w:val="000000"/>
              </w:rPr>
              <w:t>, possibilitar a consulta dos dados e permitir a edição ou exclusão a partir da listagem.</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831063" w:rsidRDefault="00E8181C" w:rsidP="00E8181C">
            <w:pPr>
              <w:pStyle w:val="BodyText"/>
              <w:snapToGrid w:val="0"/>
              <w:spacing w:after="0"/>
              <w:jc w:val="both"/>
              <w:rPr>
                <w:rFonts w:ascii="Arial" w:hAnsi="Arial" w:cs="Arial"/>
                <w:bCs/>
                <w:color w:val="000000"/>
              </w:rPr>
            </w:pPr>
            <w:r>
              <w:rPr>
                <w:rFonts w:ascii="Arial" w:hAnsi="Arial" w:cs="Arial"/>
                <w:bCs/>
                <w:color w:val="000000"/>
              </w:rPr>
              <w:t xml:space="preserve">Permitir ao usuário que tenha permissão de administrador, </w:t>
            </w:r>
            <w:r w:rsidR="009229F7">
              <w:rPr>
                <w:rFonts w:ascii="Arial" w:hAnsi="Arial" w:cs="Arial"/>
                <w:bCs/>
                <w:color w:val="000000"/>
              </w:rPr>
              <w:t xml:space="preserve">o encontro de </w:t>
            </w:r>
            <w:r>
              <w:rPr>
                <w:rFonts w:ascii="Arial" w:hAnsi="Arial" w:cs="Arial"/>
                <w:bCs/>
                <w:color w:val="000000"/>
              </w:rPr>
              <w:t>um usuário</w:t>
            </w:r>
            <w:r w:rsidR="009229F7">
              <w:rPr>
                <w:rFonts w:ascii="Arial" w:hAnsi="Arial" w:cs="Arial"/>
                <w:bCs/>
                <w:color w:val="000000"/>
              </w:rPr>
              <w:t xml:space="preserve"> e/ou edição ou exclusão d</w:t>
            </w:r>
            <w:r>
              <w:rPr>
                <w:rFonts w:ascii="Arial" w:hAnsi="Arial" w:cs="Arial"/>
                <w:bCs/>
                <w:color w:val="000000"/>
              </w:rPr>
              <w:t>o</w:t>
            </w:r>
            <w:r w:rsidR="009229F7">
              <w:rPr>
                <w:rFonts w:ascii="Arial" w:hAnsi="Arial" w:cs="Arial"/>
                <w:bCs/>
                <w:color w:val="000000"/>
              </w:rPr>
              <w:t xml:space="preserve"> mesma.</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Kairo de Jesus.</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831063" w:rsidRDefault="00E8181C" w:rsidP="00ED495A">
            <w:pPr>
              <w:pStyle w:val="BodyText"/>
              <w:snapToGrid w:val="0"/>
              <w:spacing w:after="0"/>
              <w:jc w:val="both"/>
              <w:rPr>
                <w:rFonts w:ascii="Arial" w:hAnsi="Arial" w:cs="Arial"/>
                <w:bCs/>
                <w:color w:val="000000"/>
              </w:rPr>
            </w:pPr>
            <w:r>
              <w:rPr>
                <w:rFonts w:ascii="Arial" w:hAnsi="Arial" w:cs="Arial"/>
              </w:rPr>
              <w:t>Listar todos os usuários do sistema e conforme clique no botão altera</w:t>
            </w:r>
            <w:r w:rsidR="00ED495A">
              <w:rPr>
                <w:rFonts w:ascii="Arial" w:hAnsi="Arial" w:cs="Arial"/>
              </w:rPr>
              <w:t>r</w:t>
            </w:r>
            <w:r>
              <w:rPr>
                <w:rFonts w:ascii="Arial" w:hAnsi="Arial" w:cs="Arial"/>
              </w:rPr>
              <w:t xml:space="preserve"> ou </w:t>
            </w:r>
            <w:r w:rsidR="00ED495A">
              <w:rPr>
                <w:rFonts w:ascii="Arial" w:hAnsi="Arial" w:cs="Arial"/>
              </w:rPr>
              <w:t>excluir leva-lo a tela de cadastro</w:t>
            </w:r>
            <w:r>
              <w:rPr>
                <w:rFonts w:ascii="Arial" w:hAnsi="Arial" w:cs="Arial"/>
              </w:rPr>
              <w:t>.</w:t>
            </w:r>
          </w:p>
        </w:tc>
      </w:tr>
      <w:tr w:rsidR="00831063" w:rsidTr="00E8181C">
        <w:tc>
          <w:tcPr>
            <w:tcW w:w="3261" w:type="dxa"/>
            <w:tcBorders>
              <w:top w:val="nil"/>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5</w:t>
            </w:r>
          </w:p>
        </w:tc>
      </w:tr>
      <w:tr w:rsidR="00831063" w:rsidTr="00E8181C">
        <w:tc>
          <w:tcPr>
            <w:tcW w:w="3261" w:type="dxa"/>
            <w:tcBorders>
              <w:top w:val="nil"/>
              <w:left w:val="single" w:sz="2" w:space="0" w:color="000000"/>
              <w:bottom w:val="single" w:sz="4" w:space="0" w:color="auto"/>
              <w:right w:val="nil"/>
            </w:tcBorders>
            <w:hideMark/>
          </w:tcPr>
          <w:p w:rsidR="00831063" w:rsidRDefault="00831063" w:rsidP="00E8181C">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831063" w:rsidRDefault="00831063" w:rsidP="00E8181C">
            <w:pPr>
              <w:pStyle w:val="BodyText"/>
              <w:snapToGrid w:val="0"/>
              <w:spacing w:after="0"/>
              <w:jc w:val="both"/>
              <w:rPr>
                <w:rFonts w:ascii="Arial" w:hAnsi="Arial" w:cs="Arial"/>
                <w:bCs/>
                <w:color w:val="000000"/>
              </w:rPr>
            </w:pPr>
            <w:r>
              <w:rPr>
                <w:rFonts w:ascii="Arial" w:hAnsi="Arial" w:cs="Arial"/>
                <w:bCs/>
                <w:color w:val="000000"/>
              </w:rPr>
              <w:t>Alta</w:t>
            </w:r>
          </w:p>
        </w:tc>
      </w:tr>
      <w:tr w:rsidR="00831063" w:rsidTr="00E8181C">
        <w:tc>
          <w:tcPr>
            <w:tcW w:w="3261" w:type="dxa"/>
            <w:tcBorders>
              <w:top w:val="single" w:sz="4" w:space="0" w:color="auto"/>
              <w:left w:val="single" w:sz="2" w:space="0" w:color="000000"/>
              <w:bottom w:val="single" w:sz="2" w:space="0" w:color="000000"/>
              <w:right w:val="nil"/>
            </w:tcBorders>
            <w:hideMark/>
          </w:tcPr>
          <w:p w:rsidR="00831063" w:rsidRDefault="00831063" w:rsidP="00E8181C">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831063" w:rsidRDefault="00831063" w:rsidP="00E8181C">
            <w:pPr>
              <w:pStyle w:val="BodyText"/>
              <w:snapToGrid w:val="0"/>
              <w:spacing w:after="0"/>
              <w:jc w:val="both"/>
              <w:rPr>
                <w:rFonts w:ascii="Arial" w:hAnsi="Arial" w:cs="Arial"/>
                <w:bCs/>
                <w:color w:val="000000"/>
              </w:rPr>
            </w:pPr>
          </w:p>
        </w:tc>
      </w:tr>
    </w:tbl>
    <w:p w:rsidR="00831063" w:rsidRDefault="00831063" w:rsidP="00831063"/>
    <w:p w:rsidR="00831063" w:rsidRDefault="00831063" w:rsidP="00F26572"/>
    <w:p w:rsidR="00E8181C" w:rsidRPr="003C3B3D" w:rsidRDefault="003A3CBB" w:rsidP="00E8181C">
      <w:pPr>
        <w:pStyle w:val="Heading3"/>
        <w:rPr>
          <w:color w:val="auto"/>
        </w:rPr>
      </w:pPr>
      <w:bookmarkStart w:id="55" w:name="_Toc340689546"/>
      <w:r>
        <w:rPr>
          <w:color w:val="auto"/>
        </w:rPr>
        <w:t>RFUN</w:t>
      </w:r>
      <w:r w:rsidR="00E8181C" w:rsidRPr="003C3B3D">
        <w:rPr>
          <w:color w:val="auto"/>
        </w:rPr>
        <w:t>.0</w:t>
      </w:r>
      <w:r w:rsidR="005F5725">
        <w:rPr>
          <w:color w:val="auto"/>
        </w:rPr>
        <w:t>12</w:t>
      </w:r>
      <w:bookmarkEnd w:id="55"/>
    </w:p>
    <w:p w:rsidR="00E8181C" w:rsidRDefault="00E8181C" w:rsidP="00E8181C">
      <w:pPr>
        <w:pStyle w:val="Caption"/>
        <w:keepNext/>
        <w:ind w:left="284"/>
        <w:rPr>
          <w:b w:val="0"/>
          <w:color w:val="auto"/>
        </w:rPr>
      </w:pPr>
      <w:bookmarkStart w:id="56" w:name="_Toc340689813"/>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13</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A3CBB">
        <w:rPr>
          <w:b w:val="0"/>
          <w:color w:val="auto"/>
        </w:rPr>
        <w:t>RFUN</w:t>
      </w:r>
      <w:r w:rsidRPr="003C3B3D">
        <w:rPr>
          <w:b w:val="0"/>
          <w:color w:val="auto"/>
        </w:rPr>
        <w:t>.</w:t>
      </w:r>
      <w:r w:rsidR="005F5725">
        <w:rPr>
          <w:b w:val="0"/>
          <w:color w:val="auto"/>
        </w:rPr>
        <w:t>012</w:t>
      </w:r>
      <w:bookmarkEnd w:id="56"/>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E8181C" w:rsidTr="00E8181C">
        <w:tc>
          <w:tcPr>
            <w:tcW w:w="3261" w:type="dxa"/>
            <w:tcBorders>
              <w:top w:val="single" w:sz="2" w:space="0" w:color="000000"/>
              <w:left w:val="single" w:sz="2" w:space="0" w:color="000000"/>
              <w:bottom w:val="single" w:sz="2" w:space="0" w:color="000000"/>
              <w:right w:val="nil"/>
            </w:tcBorders>
            <w:hideMark/>
          </w:tcPr>
          <w:p w:rsidR="00E8181C" w:rsidRDefault="00E8181C" w:rsidP="00E8181C">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E8181C" w:rsidRDefault="005F5725" w:rsidP="00E8181C">
            <w:pPr>
              <w:pStyle w:val="RFS"/>
              <w:snapToGrid w:val="0"/>
              <w:jc w:val="both"/>
              <w:rPr>
                <w:rFonts w:cs="Arial"/>
                <w:bCs/>
                <w:strike/>
              </w:rPr>
            </w:pPr>
            <w:r>
              <w:rPr>
                <w:rFonts w:cs="Arial"/>
              </w:rPr>
              <w:t>RFUN.012</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Funcional</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snapToGrid w:val="0"/>
              <w:rPr>
                <w:rFonts w:ascii="Arial" w:eastAsia="DejaVu Sans" w:hAnsi="Arial" w:cs="Arial"/>
                <w:b/>
                <w:bCs/>
              </w:rPr>
            </w:pPr>
            <w:r>
              <w:rPr>
                <w:rFonts w:ascii="Arial" w:hAnsi="Arial" w:cs="Arial"/>
                <w:b/>
                <w:bCs/>
              </w:rPr>
              <w:lastRenderedPageBreak/>
              <w:t>Nome</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Consulta de Categoria de Resíduo.</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Tem por finalidade listar as categorias de resíduos em ordem alfabética, possibilitar a consulta dos dados e permitir a edição ou exclusão a partir da listagem.</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Facilitar o encontro de uma categoria de resíduo e/ou edição ou exclusão da mesma.</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Kairo de Jesus.</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E8181C" w:rsidRDefault="00FA2CF8" w:rsidP="00FA2CF8">
            <w:pPr>
              <w:pStyle w:val="BodyText"/>
              <w:snapToGrid w:val="0"/>
              <w:spacing w:after="0"/>
              <w:jc w:val="both"/>
              <w:rPr>
                <w:rFonts w:ascii="Arial" w:hAnsi="Arial" w:cs="Arial"/>
                <w:bCs/>
                <w:color w:val="000000"/>
              </w:rPr>
            </w:pPr>
            <w:r>
              <w:rPr>
                <w:rFonts w:ascii="Arial" w:hAnsi="Arial" w:cs="Arial"/>
              </w:rPr>
              <w:t>Listar todas as categorias de resíduo do sistema e conforme clique no botão alterar ou excluir leva-lo a tela de cadastro.</w:t>
            </w:r>
          </w:p>
        </w:tc>
      </w:tr>
      <w:tr w:rsidR="00E8181C" w:rsidTr="00E8181C">
        <w:tc>
          <w:tcPr>
            <w:tcW w:w="3261" w:type="dxa"/>
            <w:tcBorders>
              <w:top w:val="nil"/>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5</w:t>
            </w:r>
          </w:p>
        </w:tc>
      </w:tr>
      <w:tr w:rsidR="00E8181C" w:rsidTr="00E8181C">
        <w:tc>
          <w:tcPr>
            <w:tcW w:w="3261" w:type="dxa"/>
            <w:tcBorders>
              <w:top w:val="nil"/>
              <w:left w:val="single" w:sz="2" w:space="0" w:color="000000"/>
              <w:bottom w:val="single" w:sz="4" w:space="0" w:color="auto"/>
              <w:right w:val="nil"/>
            </w:tcBorders>
            <w:hideMark/>
          </w:tcPr>
          <w:p w:rsidR="00E8181C" w:rsidRDefault="00E8181C" w:rsidP="00E8181C">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E8181C" w:rsidRDefault="00E8181C" w:rsidP="00E8181C">
            <w:pPr>
              <w:pStyle w:val="BodyText"/>
              <w:snapToGrid w:val="0"/>
              <w:spacing w:after="0"/>
              <w:jc w:val="both"/>
              <w:rPr>
                <w:rFonts w:ascii="Arial" w:hAnsi="Arial" w:cs="Arial"/>
                <w:bCs/>
                <w:color w:val="000000"/>
              </w:rPr>
            </w:pPr>
            <w:r>
              <w:rPr>
                <w:rFonts w:ascii="Arial" w:hAnsi="Arial" w:cs="Arial"/>
                <w:bCs/>
                <w:color w:val="000000"/>
              </w:rPr>
              <w:t>Alta</w:t>
            </w:r>
          </w:p>
        </w:tc>
      </w:tr>
      <w:tr w:rsidR="00E8181C" w:rsidTr="00E8181C">
        <w:tc>
          <w:tcPr>
            <w:tcW w:w="3261" w:type="dxa"/>
            <w:tcBorders>
              <w:top w:val="single" w:sz="4" w:space="0" w:color="auto"/>
              <w:left w:val="single" w:sz="2" w:space="0" w:color="000000"/>
              <w:bottom w:val="single" w:sz="2" w:space="0" w:color="000000"/>
              <w:right w:val="nil"/>
            </w:tcBorders>
            <w:hideMark/>
          </w:tcPr>
          <w:p w:rsidR="00E8181C" w:rsidRDefault="00E8181C" w:rsidP="00E8181C">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E8181C" w:rsidRDefault="00E8181C" w:rsidP="00E8181C">
            <w:pPr>
              <w:pStyle w:val="BodyText"/>
              <w:snapToGrid w:val="0"/>
              <w:spacing w:after="0"/>
              <w:jc w:val="both"/>
              <w:rPr>
                <w:rFonts w:ascii="Arial" w:hAnsi="Arial" w:cs="Arial"/>
                <w:bCs/>
                <w:color w:val="000000"/>
              </w:rPr>
            </w:pPr>
          </w:p>
        </w:tc>
      </w:tr>
    </w:tbl>
    <w:p w:rsidR="00E8181C" w:rsidRDefault="00E8181C" w:rsidP="00FA2CF8">
      <w:pPr>
        <w:ind w:firstLine="708"/>
      </w:pPr>
    </w:p>
    <w:p w:rsidR="00FA2CF8" w:rsidRDefault="00FA2CF8" w:rsidP="00FA2CF8"/>
    <w:p w:rsidR="00FA2CF8" w:rsidRPr="003C3B3D" w:rsidRDefault="003A3CBB" w:rsidP="00FA2CF8">
      <w:pPr>
        <w:pStyle w:val="Heading3"/>
        <w:rPr>
          <w:color w:val="auto"/>
        </w:rPr>
      </w:pPr>
      <w:bookmarkStart w:id="57" w:name="_Toc340689547"/>
      <w:r>
        <w:rPr>
          <w:color w:val="auto"/>
        </w:rPr>
        <w:t>RFUN</w:t>
      </w:r>
      <w:r w:rsidR="00FA2CF8" w:rsidRPr="003C3B3D">
        <w:rPr>
          <w:color w:val="auto"/>
        </w:rPr>
        <w:t>.0</w:t>
      </w:r>
      <w:r w:rsidR="0019577D">
        <w:rPr>
          <w:color w:val="auto"/>
        </w:rPr>
        <w:t>13</w:t>
      </w:r>
      <w:bookmarkEnd w:id="57"/>
    </w:p>
    <w:p w:rsidR="00FA2CF8" w:rsidRDefault="00FA2CF8" w:rsidP="00FA2CF8">
      <w:pPr>
        <w:pStyle w:val="Caption"/>
        <w:keepNext/>
        <w:ind w:left="284"/>
        <w:rPr>
          <w:b w:val="0"/>
          <w:color w:val="auto"/>
        </w:rPr>
      </w:pPr>
      <w:bookmarkStart w:id="58" w:name="_Toc340689814"/>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14</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A3CBB">
        <w:rPr>
          <w:b w:val="0"/>
          <w:color w:val="auto"/>
        </w:rPr>
        <w:t>RFUN</w:t>
      </w:r>
      <w:r w:rsidRPr="003C3B3D">
        <w:rPr>
          <w:b w:val="0"/>
          <w:color w:val="auto"/>
        </w:rPr>
        <w:t>.0</w:t>
      </w:r>
      <w:r w:rsidR="0019577D">
        <w:rPr>
          <w:b w:val="0"/>
          <w:color w:val="auto"/>
        </w:rPr>
        <w:t>13</w:t>
      </w:r>
      <w:bookmarkEnd w:id="58"/>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FA2CF8" w:rsidTr="00202718">
        <w:tc>
          <w:tcPr>
            <w:tcW w:w="3261" w:type="dxa"/>
            <w:tcBorders>
              <w:top w:val="single" w:sz="2" w:space="0" w:color="000000"/>
              <w:left w:val="single" w:sz="2" w:space="0" w:color="000000"/>
              <w:bottom w:val="single" w:sz="2" w:space="0" w:color="000000"/>
              <w:right w:val="nil"/>
            </w:tcBorders>
            <w:hideMark/>
          </w:tcPr>
          <w:p w:rsidR="00FA2CF8" w:rsidRDefault="00FA2CF8"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FA2CF8" w:rsidRDefault="003A3CBB" w:rsidP="00202718">
            <w:pPr>
              <w:pStyle w:val="RFS"/>
              <w:snapToGrid w:val="0"/>
              <w:jc w:val="both"/>
              <w:rPr>
                <w:rFonts w:cs="Arial"/>
                <w:bCs/>
                <w:strike/>
              </w:rPr>
            </w:pPr>
            <w:r>
              <w:rPr>
                <w:rFonts w:cs="Arial"/>
              </w:rPr>
              <w:t>RFUN.</w:t>
            </w:r>
            <w:r w:rsidR="0019577D">
              <w:rPr>
                <w:rFonts w:cs="Arial"/>
              </w:rPr>
              <w:t>013</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Funcional</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FA2CF8" w:rsidRDefault="00FA2CF8" w:rsidP="00FA2CF8">
            <w:pPr>
              <w:pStyle w:val="BodyText"/>
              <w:snapToGrid w:val="0"/>
              <w:spacing w:after="0"/>
              <w:jc w:val="both"/>
              <w:rPr>
                <w:rFonts w:ascii="Arial" w:hAnsi="Arial" w:cs="Arial"/>
                <w:bCs/>
                <w:color w:val="000000"/>
              </w:rPr>
            </w:pPr>
            <w:r>
              <w:rPr>
                <w:rFonts w:ascii="Arial" w:hAnsi="Arial" w:cs="Arial"/>
                <w:bCs/>
                <w:color w:val="000000"/>
              </w:rPr>
              <w:t>Consulta de Resíduo.</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FA2CF8">
            <w:pPr>
              <w:pStyle w:val="BodyText"/>
              <w:snapToGrid w:val="0"/>
              <w:spacing w:after="0"/>
              <w:jc w:val="both"/>
              <w:rPr>
                <w:rFonts w:ascii="Arial" w:hAnsi="Arial" w:cs="Arial"/>
                <w:bCs/>
                <w:color w:val="000000"/>
              </w:rPr>
            </w:pPr>
            <w:r>
              <w:rPr>
                <w:rFonts w:ascii="Arial" w:hAnsi="Arial" w:cs="Arial"/>
                <w:bCs/>
                <w:color w:val="000000"/>
              </w:rPr>
              <w:t>Tem por finalidade listar os resíduos em ordem alfabética, possibilitar a consulta dos dados e permitir a edição ou exclusão a partir da listagem.</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FA2CF8" w:rsidRDefault="00FA2CF8" w:rsidP="00FA2CF8">
            <w:pPr>
              <w:pStyle w:val="BodyText"/>
              <w:snapToGrid w:val="0"/>
              <w:spacing w:after="0"/>
              <w:jc w:val="both"/>
              <w:rPr>
                <w:rFonts w:ascii="Arial" w:hAnsi="Arial" w:cs="Arial"/>
                <w:bCs/>
                <w:color w:val="000000"/>
              </w:rPr>
            </w:pPr>
            <w:r>
              <w:rPr>
                <w:rFonts w:ascii="Arial" w:hAnsi="Arial" w:cs="Arial"/>
                <w:bCs/>
                <w:color w:val="000000"/>
              </w:rPr>
              <w:t>Facilitar o encontro de um resíduo e/ou edição ou exclusão do mesmo.</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FA2CF8">
            <w:pPr>
              <w:pStyle w:val="BodyText"/>
              <w:snapToGrid w:val="0"/>
              <w:spacing w:after="0"/>
              <w:jc w:val="both"/>
              <w:rPr>
                <w:rFonts w:ascii="Arial" w:hAnsi="Arial" w:cs="Arial"/>
                <w:bCs/>
                <w:color w:val="000000"/>
              </w:rPr>
            </w:pPr>
            <w:r>
              <w:rPr>
                <w:rFonts w:ascii="Arial" w:hAnsi="Arial" w:cs="Arial"/>
              </w:rPr>
              <w:t>Listar todos os resíduo do sistema e conforme clique no botão alterar ou excluir leva-lo a tela de cadastro.</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5</w:t>
            </w:r>
          </w:p>
        </w:tc>
      </w:tr>
      <w:tr w:rsidR="00FA2CF8" w:rsidTr="00202718">
        <w:tc>
          <w:tcPr>
            <w:tcW w:w="3261" w:type="dxa"/>
            <w:tcBorders>
              <w:top w:val="nil"/>
              <w:left w:val="single" w:sz="2" w:space="0" w:color="000000"/>
              <w:bottom w:val="single" w:sz="4" w:space="0" w:color="auto"/>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FA2CF8" w:rsidTr="00202718">
        <w:tc>
          <w:tcPr>
            <w:tcW w:w="3261" w:type="dxa"/>
            <w:tcBorders>
              <w:top w:val="single" w:sz="4" w:space="0" w:color="auto"/>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FA2CF8" w:rsidRDefault="00FA2CF8" w:rsidP="00202718">
            <w:pPr>
              <w:pStyle w:val="BodyText"/>
              <w:snapToGrid w:val="0"/>
              <w:spacing w:after="0"/>
              <w:jc w:val="both"/>
              <w:rPr>
                <w:rFonts w:ascii="Arial" w:hAnsi="Arial" w:cs="Arial"/>
                <w:bCs/>
                <w:color w:val="000000"/>
              </w:rPr>
            </w:pPr>
          </w:p>
        </w:tc>
      </w:tr>
    </w:tbl>
    <w:p w:rsidR="00FA2CF8" w:rsidRDefault="00FA2CF8" w:rsidP="00FA2CF8">
      <w:pPr>
        <w:ind w:firstLine="708"/>
      </w:pPr>
    </w:p>
    <w:p w:rsidR="00FA2CF8" w:rsidRDefault="00FA2CF8" w:rsidP="00FA2CF8">
      <w:pPr>
        <w:ind w:firstLine="708"/>
      </w:pPr>
    </w:p>
    <w:p w:rsidR="00FA2CF8" w:rsidRDefault="00FA2CF8" w:rsidP="00FA2CF8"/>
    <w:p w:rsidR="00FA2CF8" w:rsidRPr="003C3B3D" w:rsidRDefault="003A3CBB" w:rsidP="00FA2CF8">
      <w:pPr>
        <w:pStyle w:val="Heading3"/>
        <w:rPr>
          <w:color w:val="auto"/>
        </w:rPr>
      </w:pPr>
      <w:bookmarkStart w:id="59" w:name="_Toc340689548"/>
      <w:r>
        <w:rPr>
          <w:color w:val="auto"/>
        </w:rPr>
        <w:t>RFUN</w:t>
      </w:r>
      <w:r w:rsidR="00FA2CF8" w:rsidRPr="003C3B3D">
        <w:rPr>
          <w:color w:val="auto"/>
        </w:rPr>
        <w:t>.0</w:t>
      </w:r>
      <w:r>
        <w:rPr>
          <w:color w:val="auto"/>
        </w:rPr>
        <w:t>1</w:t>
      </w:r>
      <w:r w:rsidR="00265068">
        <w:rPr>
          <w:color w:val="auto"/>
        </w:rPr>
        <w:t>4</w:t>
      </w:r>
      <w:bookmarkEnd w:id="59"/>
    </w:p>
    <w:p w:rsidR="00FA2CF8" w:rsidRDefault="00FA2CF8" w:rsidP="00FA2CF8">
      <w:pPr>
        <w:pStyle w:val="Caption"/>
        <w:keepNext/>
        <w:ind w:left="284"/>
        <w:rPr>
          <w:b w:val="0"/>
          <w:color w:val="auto"/>
        </w:rPr>
      </w:pPr>
      <w:bookmarkStart w:id="60" w:name="_Toc340689815"/>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15</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56E4E">
        <w:rPr>
          <w:b w:val="0"/>
          <w:color w:val="auto"/>
        </w:rPr>
        <w:t>RFUN.</w:t>
      </w:r>
      <w:r w:rsidR="00265068">
        <w:rPr>
          <w:b w:val="0"/>
          <w:color w:val="auto"/>
        </w:rPr>
        <w:t>014</w:t>
      </w:r>
      <w:bookmarkEnd w:id="60"/>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FA2CF8" w:rsidTr="00202718">
        <w:tc>
          <w:tcPr>
            <w:tcW w:w="3261" w:type="dxa"/>
            <w:tcBorders>
              <w:top w:val="single" w:sz="2" w:space="0" w:color="000000"/>
              <w:left w:val="single" w:sz="2" w:space="0" w:color="000000"/>
              <w:bottom w:val="single" w:sz="2" w:space="0" w:color="000000"/>
              <w:right w:val="nil"/>
            </w:tcBorders>
            <w:hideMark/>
          </w:tcPr>
          <w:p w:rsidR="00FA2CF8" w:rsidRDefault="00FA2CF8"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FA2CF8" w:rsidRDefault="00265068" w:rsidP="00202718">
            <w:pPr>
              <w:pStyle w:val="RFS"/>
              <w:snapToGrid w:val="0"/>
              <w:jc w:val="both"/>
              <w:rPr>
                <w:rFonts w:cs="Arial"/>
                <w:bCs/>
                <w:strike/>
              </w:rPr>
            </w:pPr>
            <w:r>
              <w:rPr>
                <w:rFonts w:cs="Arial"/>
              </w:rPr>
              <w:t>RFUN.014</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Funcional</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snapToGrid w:val="0"/>
              <w:rPr>
                <w:rFonts w:ascii="Arial" w:eastAsia="DejaVu Sans" w:hAnsi="Arial" w:cs="Arial"/>
                <w:b/>
                <w:bCs/>
              </w:rPr>
            </w:pPr>
            <w:r>
              <w:rPr>
                <w:rFonts w:ascii="Arial" w:hAnsi="Arial" w:cs="Arial"/>
                <w:b/>
                <w:bCs/>
              </w:rPr>
              <w:lastRenderedPageBreak/>
              <w:t>Nome</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Consulta de Oferta ou Procura.</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CA32D9">
            <w:pPr>
              <w:pStyle w:val="BodyText"/>
              <w:snapToGrid w:val="0"/>
              <w:spacing w:after="0"/>
              <w:jc w:val="both"/>
              <w:rPr>
                <w:rFonts w:ascii="Arial" w:hAnsi="Arial" w:cs="Arial"/>
                <w:bCs/>
                <w:color w:val="000000"/>
              </w:rPr>
            </w:pPr>
            <w:r>
              <w:rPr>
                <w:rFonts w:ascii="Arial" w:hAnsi="Arial" w:cs="Arial"/>
                <w:bCs/>
                <w:color w:val="000000"/>
              </w:rPr>
              <w:t xml:space="preserve">Tem por finalidade listar as </w:t>
            </w:r>
            <w:r w:rsidRPr="00FA2CF8">
              <w:rPr>
                <w:rFonts w:ascii="Arial" w:hAnsi="Arial" w:cs="Arial"/>
                <w:bCs/>
                <w:color w:val="000000"/>
              </w:rPr>
              <w:t>ofertas ou procuras</w:t>
            </w:r>
            <w:r>
              <w:rPr>
                <w:rFonts w:ascii="Arial" w:hAnsi="Arial" w:cs="Arial"/>
                <w:bCs/>
                <w:color w:val="000000"/>
              </w:rPr>
              <w:t xml:space="preserve"> em ordem alfabética (descrição do resíduo), possibilitar a consulta dos dados e permitir a edição ou exclusão a partir da listagem</w:t>
            </w:r>
            <w:r w:rsidR="00DC395C">
              <w:rPr>
                <w:rFonts w:ascii="Arial" w:hAnsi="Arial" w:cs="Arial"/>
                <w:bCs/>
                <w:color w:val="000000"/>
              </w:rPr>
              <w:t xml:space="preserve">. </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 xml:space="preserve">Facilitar o encontro de uma </w:t>
            </w:r>
            <w:r w:rsidR="00DC395C">
              <w:rPr>
                <w:rFonts w:ascii="Arial" w:hAnsi="Arial" w:cs="Arial"/>
                <w:bCs/>
                <w:color w:val="000000"/>
              </w:rPr>
              <w:t>oferta ou procura</w:t>
            </w:r>
            <w:r>
              <w:rPr>
                <w:rFonts w:ascii="Arial" w:hAnsi="Arial" w:cs="Arial"/>
                <w:bCs/>
                <w:color w:val="000000"/>
              </w:rPr>
              <w:t xml:space="preserve"> e/ou edição ou exclusão da mesma.</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DC395C">
            <w:pPr>
              <w:pStyle w:val="BodyText"/>
              <w:snapToGrid w:val="0"/>
              <w:spacing w:after="0"/>
              <w:jc w:val="both"/>
              <w:rPr>
                <w:rFonts w:ascii="Arial" w:hAnsi="Arial" w:cs="Arial"/>
                <w:bCs/>
                <w:color w:val="000000"/>
              </w:rPr>
            </w:pPr>
            <w:r>
              <w:rPr>
                <w:rFonts w:ascii="Arial" w:hAnsi="Arial" w:cs="Arial"/>
              </w:rPr>
              <w:t xml:space="preserve">Listar todas as </w:t>
            </w:r>
            <w:r w:rsidR="00DC395C">
              <w:rPr>
                <w:rFonts w:ascii="Arial" w:hAnsi="Arial" w:cs="Arial"/>
                <w:bCs/>
                <w:color w:val="000000"/>
              </w:rPr>
              <w:t>ofertas ou procuras</w:t>
            </w:r>
            <w:r>
              <w:rPr>
                <w:rFonts w:ascii="Arial" w:hAnsi="Arial" w:cs="Arial"/>
              </w:rPr>
              <w:t xml:space="preserve"> do sistema e conforme clique no botão alterar ou excluir leva-lo a tela de cadastro.</w:t>
            </w:r>
          </w:p>
        </w:tc>
      </w:tr>
      <w:tr w:rsidR="00FA2CF8" w:rsidTr="00202718">
        <w:tc>
          <w:tcPr>
            <w:tcW w:w="3261" w:type="dxa"/>
            <w:tcBorders>
              <w:top w:val="nil"/>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5</w:t>
            </w:r>
          </w:p>
        </w:tc>
      </w:tr>
      <w:tr w:rsidR="00FA2CF8" w:rsidTr="00202718">
        <w:tc>
          <w:tcPr>
            <w:tcW w:w="3261" w:type="dxa"/>
            <w:tcBorders>
              <w:top w:val="nil"/>
              <w:left w:val="single" w:sz="2" w:space="0" w:color="000000"/>
              <w:bottom w:val="single" w:sz="4" w:space="0" w:color="auto"/>
              <w:right w:val="nil"/>
            </w:tcBorders>
            <w:hideMark/>
          </w:tcPr>
          <w:p w:rsidR="00FA2CF8" w:rsidRDefault="00FA2CF8"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FA2CF8" w:rsidRDefault="00FA2CF8"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FA2CF8" w:rsidTr="00202718">
        <w:tc>
          <w:tcPr>
            <w:tcW w:w="3261" w:type="dxa"/>
            <w:tcBorders>
              <w:top w:val="single" w:sz="4" w:space="0" w:color="auto"/>
              <w:left w:val="single" w:sz="2" w:space="0" w:color="000000"/>
              <w:bottom w:val="single" w:sz="2" w:space="0" w:color="000000"/>
              <w:right w:val="nil"/>
            </w:tcBorders>
            <w:hideMark/>
          </w:tcPr>
          <w:p w:rsidR="00FA2CF8" w:rsidRDefault="00FA2CF8"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FA2CF8" w:rsidRDefault="00FA2CF8" w:rsidP="00202718">
            <w:pPr>
              <w:pStyle w:val="BodyText"/>
              <w:snapToGrid w:val="0"/>
              <w:spacing w:after="0"/>
              <w:jc w:val="both"/>
              <w:rPr>
                <w:rFonts w:ascii="Arial" w:hAnsi="Arial" w:cs="Arial"/>
                <w:bCs/>
                <w:color w:val="000000"/>
              </w:rPr>
            </w:pPr>
          </w:p>
        </w:tc>
      </w:tr>
    </w:tbl>
    <w:p w:rsidR="00FA2CF8" w:rsidRDefault="00FA2CF8" w:rsidP="00FA2CF8">
      <w:pPr>
        <w:ind w:firstLine="708"/>
      </w:pPr>
    </w:p>
    <w:p w:rsidR="00DC395C" w:rsidRPr="003C3B3D" w:rsidRDefault="00356E4E" w:rsidP="00DC395C">
      <w:pPr>
        <w:pStyle w:val="Heading3"/>
        <w:rPr>
          <w:color w:val="auto"/>
        </w:rPr>
      </w:pPr>
      <w:bookmarkStart w:id="61" w:name="_Toc340689549"/>
      <w:r>
        <w:rPr>
          <w:color w:val="auto"/>
        </w:rPr>
        <w:t>RFUN</w:t>
      </w:r>
      <w:r w:rsidR="00DC395C" w:rsidRPr="003C3B3D">
        <w:rPr>
          <w:color w:val="auto"/>
        </w:rPr>
        <w:t>.0</w:t>
      </w:r>
      <w:r w:rsidR="00326519">
        <w:rPr>
          <w:color w:val="auto"/>
        </w:rPr>
        <w:t>15</w:t>
      </w:r>
      <w:bookmarkEnd w:id="61"/>
    </w:p>
    <w:p w:rsidR="00DC395C" w:rsidRDefault="00DC395C" w:rsidP="00DC395C">
      <w:pPr>
        <w:pStyle w:val="Caption"/>
        <w:keepNext/>
        <w:ind w:left="284"/>
        <w:rPr>
          <w:b w:val="0"/>
          <w:color w:val="auto"/>
        </w:rPr>
      </w:pPr>
      <w:bookmarkStart w:id="62" w:name="_Toc340689816"/>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16</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56E4E">
        <w:rPr>
          <w:b w:val="0"/>
          <w:color w:val="auto"/>
        </w:rPr>
        <w:t>RFUN</w:t>
      </w:r>
      <w:r w:rsidRPr="003C3B3D">
        <w:rPr>
          <w:b w:val="0"/>
          <w:color w:val="auto"/>
        </w:rPr>
        <w:t>.0</w:t>
      </w:r>
      <w:r w:rsidR="00326519">
        <w:rPr>
          <w:b w:val="0"/>
          <w:color w:val="auto"/>
        </w:rPr>
        <w:t>15</w:t>
      </w:r>
      <w:bookmarkEnd w:id="62"/>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DC395C" w:rsidTr="00202718">
        <w:tc>
          <w:tcPr>
            <w:tcW w:w="3261" w:type="dxa"/>
            <w:tcBorders>
              <w:top w:val="single" w:sz="2" w:space="0" w:color="000000"/>
              <w:left w:val="single" w:sz="2" w:space="0" w:color="000000"/>
              <w:bottom w:val="single" w:sz="2" w:space="0" w:color="000000"/>
              <w:right w:val="nil"/>
            </w:tcBorders>
            <w:hideMark/>
          </w:tcPr>
          <w:p w:rsidR="00DC395C" w:rsidRDefault="00DC395C"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DC395C" w:rsidRDefault="00326519" w:rsidP="00326519">
            <w:pPr>
              <w:pStyle w:val="RFS"/>
              <w:snapToGrid w:val="0"/>
              <w:jc w:val="both"/>
              <w:rPr>
                <w:rFonts w:cs="Arial"/>
                <w:bCs/>
                <w:strike/>
              </w:rPr>
            </w:pPr>
            <w:r>
              <w:rPr>
                <w:rFonts w:cs="Arial"/>
              </w:rPr>
              <w:t>RFUN</w:t>
            </w:r>
            <w:r w:rsidR="00DC395C">
              <w:rPr>
                <w:rFonts w:cs="Arial"/>
              </w:rPr>
              <w:t>.0</w:t>
            </w:r>
            <w:r>
              <w:rPr>
                <w:rFonts w:cs="Arial"/>
              </w:rPr>
              <w:t>15</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DC395C" w:rsidRDefault="00DC395C" w:rsidP="00202718">
            <w:pPr>
              <w:pStyle w:val="BodyText"/>
              <w:snapToGrid w:val="0"/>
              <w:spacing w:after="0"/>
              <w:jc w:val="both"/>
              <w:rPr>
                <w:rFonts w:ascii="Arial" w:hAnsi="Arial" w:cs="Arial"/>
                <w:bCs/>
                <w:color w:val="000000"/>
              </w:rPr>
            </w:pPr>
            <w:r>
              <w:rPr>
                <w:rFonts w:ascii="Arial" w:hAnsi="Arial" w:cs="Arial"/>
                <w:bCs/>
                <w:color w:val="000000"/>
              </w:rPr>
              <w:t>Funcional</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DC395C" w:rsidRDefault="00DC395C" w:rsidP="00DC395C">
            <w:pPr>
              <w:pStyle w:val="BodyText"/>
              <w:snapToGrid w:val="0"/>
              <w:spacing w:after="0"/>
              <w:jc w:val="both"/>
              <w:rPr>
                <w:rFonts w:ascii="Arial" w:hAnsi="Arial" w:cs="Arial"/>
                <w:bCs/>
                <w:color w:val="000000"/>
              </w:rPr>
            </w:pPr>
            <w:r>
              <w:rPr>
                <w:rFonts w:ascii="Arial" w:hAnsi="Arial" w:cs="Arial"/>
                <w:bCs/>
                <w:color w:val="000000"/>
              </w:rPr>
              <w:t>Alerta de Interesse.</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DC395C" w:rsidRDefault="00DC395C" w:rsidP="00DC395C">
            <w:pPr>
              <w:pStyle w:val="BodyText"/>
              <w:snapToGrid w:val="0"/>
              <w:spacing w:after="0"/>
              <w:jc w:val="both"/>
              <w:rPr>
                <w:rFonts w:ascii="Arial" w:hAnsi="Arial" w:cs="Arial"/>
                <w:bCs/>
                <w:color w:val="000000"/>
              </w:rPr>
            </w:pPr>
            <w:r>
              <w:rPr>
                <w:rFonts w:ascii="Arial" w:hAnsi="Arial" w:cs="Arial"/>
                <w:bCs/>
                <w:color w:val="000000"/>
              </w:rPr>
              <w:t xml:space="preserve">Tem por finalidade </w:t>
            </w:r>
            <w:r w:rsidRPr="00DC395C">
              <w:rPr>
                <w:rFonts w:ascii="Arial" w:hAnsi="Arial" w:cs="Arial"/>
                <w:bCs/>
                <w:color w:val="000000"/>
              </w:rPr>
              <w:t>localizar ofertas e procuras correspondentes e alertar os usuários, afim de agilizar o encontro entre ofertante e comprador</w:t>
            </w:r>
            <w:r>
              <w:rPr>
                <w:rFonts w:ascii="Arial" w:hAnsi="Arial" w:cs="Arial"/>
                <w:bCs/>
                <w:color w:val="000000"/>
              </w:rPr>
              <w:t>.</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DC395C" w:rsidRDefault="00DC395C" w:rsidP="00202718">
            <w:pPr>
              <w:pStyle w:val="BodyText"/>
              <w:snapToGrid w:val="0"/>
              <w:spacing w:after="0"/>
              <w:jc w:val="both"/>
              <w:rPr>
                <w:rFonts w:ascii="Arial" w:hAnsi="Arial" w:cs="Arial"/>
                <w:bCs/>
                <w:color w:val="000000"/>
              </w:rPr>
            </w:pPr>
            <w:r>
              <w:rPr>
                <w:rFonts w:ascii="Arial" w:hAnsi="Arial" w:cs="Arial"/>
                <w:bCs/>
                <w:color w:val="000000"/>
              </w:rPr>
              <w:t>A</w:t>
            </w:r>
            <w:r w:rsidRPr="00DC395C">
              <w:rPr>
                <w:rFonts w:ascii="Arial" w:hAnsi="Arial" w:cs="Arial"/>
                <w:bCs/>
                <w:color w:val="000000"/>
              </w:rPr>
              <w:t>gilizar o encontro entre ofertante e comprador</w:t>
            </w:r>
            <w:r>
              <w:rPr>
                <w:rFonts w:ascii="Arial" w:hAnsi="Arial" w:cs="Arial"/>
                <w:bCs/>
                <w:color w:val="000000"/>
              </w:rPr>
              <w:t>.</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DC395C" w:rsidRDefault="00DC395C"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DC395C" w:rsidRDefault="00DC395C" w:rsidP="00DC395C">
            <w:pPr>
              <w:pStyle w:val="BodyText"/>
              <w:snapToGrid w:val="0"/>
              <w:spacing w:after="0"/>
              <w:jc w:val="both"/>
              <w:rPr>
                <w:rFonts w:ascii="Arial" w:hAnsi="Arial" w:cs="Arial"/>
                <w:bCs/>
                <w:color w:val="000000"/>
              </w:rPr>
            </w:pPr>
            <w:r>
              <w:rPr>
                <w:rFonts w:ascii="Arial" w:hAnsi="Arial" w:cs="Arial"/>
              </w:rPr>
              <w:t>Cadastrar uma oferta e uma procura com resíduos iguais porém, o cadastro deve ser feito para usuários diferentes, e logo após</w:t>
            </w:r>
            <w:r w:rsidR="00510695">
              <w:rPr>
                <w:rFonts w:ascii="Arial" w:hAnsi="Arial" w:cs="Arial"/>
              </w:rPr>
              <w:t xml:space="preserve"> a inserção ou alteração,</w:t>
            </w:r>
            <w:r>
              <w:rPr>
                <w:rFonts w:ascii="Arial" w:hAnsi="Arial" w:cs="Arial"/>
              </w:rPr>
              <w:t xml:space="preserve"> verificar se o sistema informará</w:t>
            </w:r>
            <w:r w:rsidR="00510695">
              <w:rPr>
                <w:rFonts w:ascii="Arial" w:hAnsi="Arial" w:cs="Arial"/>
              </w:rPr>
              <w:t xml:space="preserve"> que existe uma oferta para a procura informada</w:t>
            </w:r>
            <w:r>
              <w:rPr>
                <w:rFonts w:ascii="Arial" w:hAnsi="Arial" w:cs="Arial"/>
              </w:rPr>
              <w:t>.</w:t>
            </w:r>
          </w:p>
        </w:tc>
      </w:tr>
      <w:tr w:rsidR="00DC395C" w:rsidTr="00202718">
        <w:tc>
          <w:tcPr>
            <w:tcW w:w="3261" w:type="dxa"/>
            <w:tcBorders>
              <w:top w:val="nil"/>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DC395C" w:rsidRDefault="00DC395C" w:rsidP="00202718">
            <w:pPr>
              <w:pStyle w:val="BodyText"/>
              <w:snapToGrid w:val="0"/>
              <w:spacing w:after="0"/>
              <w:jc w:val="both"/>
              <w:rPr>
                <w:rFonts w:ascii="Arial" w:hAnsi="Arial" w:cs="Arial"/>
                <w:bCs/>
                <w:color w:val="000000"/>
              </w:rPr>
            </w:pPr>
            <w:r>
              <w:rPr>
                <w:rFonts w:ascii="Arial" w:hAnsi="Arial" w:cs="Arial"/>
                <w:bCs/>
                <w:color w:val="000000"/>
              </w:rPr>
              <w:t>5</w:t>
            </w:r>
          </w:p>
        </w:tc>
      </w:tr>
      <w:tr w:rsidR="00DC395C" w:rsidTr="00202718">
        <w:tc>
          <w:tcPr>
            <w:tcW w:w="3261" w:type="dxa"/>
            <w:tcBorders>
              <w:top w:val="nil"/>
              <w:left w:val="single" w:sz="2" w:space="0" w:color="000000"/>
              <w:bottom w:val="single" w:sz="4" w:space="0" w:color="auto"/>
              <w:right w:val="nil"/>
            </w:tcBorders>
            <w:hideMark/>
          </w:tcPr>
          <w:p w:rsidR="00DC395C" w:rsidRDefault="00DC395C"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DC395C" w:rsidRDefault="00DC395C"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DC395C" w:rsidTr="00202718">
        <w:tc>
          <w:tcPr>
            <w:tcW w:w="3261" w:type="dxa"/>
            <w:tcBorders>
              <w:top w:val="single" w:sz="4" w:space="0" w:color="auto"/>
              <w:left w:val="single" w:sz="2" w:space="0" w:color="000000"/>
              <w:bottom w:val="single" w:sz="2" w:space="0" w:color="000000"/>
              <w:right w:val="nil"/>
            </w:tcBorders>
            <w:hideMark/>
          </w:tcPr>
          <w:p w:rsidR="00DC395C" w:rsidRDefault="00DC395C"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DC395C" w:rsidRDefault="00DC395C" w:rsidP="00202718">
            <w:pPr>
              <w:pStyle w:val="BodyText"/>
              <w:snapToGrid w:val="0"/>
              <w:spacing w:after="0"/>
              <w:jc w:val="both"/>
              <w:rPr>
                <w:rFonts w:ascii="Arial" w:hAnsi="Arial" w:cs="Arial"/>
                <w:bCs/>
                <w:color w:val="000000"/>
              </w:rPr>
            </w:pPr>
          </w:p>
        </w:tc>
      </w:tr>
    </w:tbl>
    <w:p w:rsidR="00DC395C" w:rsidRDefault="00DC395C" w:rsidP="00DC395C">
      <w:pPr>
        <w:ind w:firstLine="708"/>
      </w:pPr>
    </w:p>
    <w:p w:rsidR="00510695" w:rsidRDefault="00510695" w:rsidP="00DC395C">
      <w:pPr>
        <w:ind w:firstLine="708"/>
      </w:pPr>
    </w:p>
    <w:p w:rsidR="00510695" w:rsidRDefault="00510695" w:rsidP="00DC395C">
      <w:pPr>
        <w:ind w:firstLine="708"/>
      </w:pPr>
    </w:p>
    <w:p w:rsidR="00510695" w:rsidRDefault="00510695" w:rsidP="00DC395C">
      <w:pPr>
        <w:ind w:firstLine="708"/>
      </w:pPr>
    </w:p>
    <w:p w:rsidR="00510695" w:rsidRDefault="00510695" w:rsidP="00510695">
      <w:pPr>
        <w:pStyle w:val="Heading2"/>
        <w:rPr>
          <w:color w:val="auto"/>
        </w:rPr>
      </w:pPr>
    </w:p>
    <w:p w:rsidR="00510695" w:rsidRDefault="00510695" w:rsidP="00510695">
      <w:pPr>
        <w:pStyle w:val="Heading2"/>
        <w:rPr>
          <w:color w:val="auto"/>
        </w:rPr>
      </w:pPr>
      <w:bookmarkStart w:id="63" w:name="_Toc340689550"/>
      <w:r w:rsidRPr="003C3B3D">
        <w:rPr>
          <w:color w:val="auto"/>
        </w:rPr>
        <w:t>3.1</w:t>
      </w:r>
      <w:r>
        <w:rPr>
          <w:color w:val="auto"/>
        </w:rPr>
        <w:t>.2</w:t>
      </w:r>
      <w:r w:rsidRPr="003C3B3D">
        <w:rPr>
          <w:color w:val="auto"/>
        </w:rPr>
        <w:t xml:space="preserve"> </w:t>
      </w:r>
      <w:r>
        <w:rPr>
          <w:color w:val="auto"/>
        </w:rPr>
        <w:t>–</w:t>
      </w:r>
      <w:r w:rsidRPr="003C3B3D">
        <w:rPr>
          <w:color w:val="auto"/>
        </w:rPr>
        <w:t xml:space="preserve"> </w:t>
      </w:r>
      <w:r>
        <w:rPr>
          <w:color w:val="auto"/>
        </w:rPr>
        <w:t>Requisitos não Funcionais do Sistema</w:t>
      </w:r>
      <w:bookmarkEnd w:id="63"/>
    </w:p>
    <w:p w:rsidR="00FC276D" w:rsidRDefault="00FC276D" w:rsidP="00FC276D">
      <w:pPr>
        <w:pStyle w:val="Heading2"/>
        <w:rPr>
          <w:color w:val="auto"/>
        </w:rPr>
      </w:pPr>
      <w:bookmarkStart w:id="64" w:name="_Toc340689551"/>
      <w:r w:rsidRPr="003C3B3D">
        <w:rPr>
          <w:color w:val="auto"/>
        </w:rPr>
        <w:t>3.1</w:t>
      </w:r>
      <w:r>
        <w:rPr>
          <w:color w:val="auto"/>
        </w:rPr>
        <w:t>.</w:t>
      </w:r>
      <w:r w:rsidR="007A204C">
        <w:rPr>
          <w:color w:val="auto"/>
        </w:rPr>
        <w:t>2.1</w:t>
      </w:r>
      <w:r w:rsidRPr="003C3B3D">
        <w:rPr>
          <w:color w:val="auto"/>
        </w:rPr>
        <w:t xml:space="preserve"> </w:t>
      </w:r>
      <w:r>
        <w:rPr>
          <w:color w:val="auto"/>
        </w:rPr>
        <w:t>–</w:t>
      </w:r>
      <w:r w:rsidRPr="003C3B3D">
        <w:rPr>
          <w:color w:val="auto"/>
        </w:rPr>
        <w:t xml:space="preserve"> </w:t>
      </w:r>
      <w:r>
        <w:rPr>
          <w:color w:val="auto"/>
        </w:rPr>
        <w:t xml:space="preserve">Requisitos </w:t>
      </w:r>
      <w:r w:rsidR="007A204C">
        <w:rPr>
          <w:color w:val="auto"/>
        </w:rPr>
        <w:t>e Restrições de</w:t>
      </w:r>
      <w:r>
        <w:rPr>
          <w:color w:val="auto"/>
        </w:rPr>
        <w:t xml:space="preserve"> Informação</w:t>
      </w:r>
      <w:bookmarkEnd w:id="64"/>
    </w:p>
    <w:p w:rsidR="00510695" w:rsidRPr="003C3B3D" w:rsidRDefault="00356E4E" w:rsidP="00510695">
      <w:pPr>
        <w:pStyle w:val="Heading3"/>
        <w:rPr>
          <w:color w:val="auto"/>
        </w:rPr>
      </w:pPr>
      <w:bookmarkStart w:id="65" w:name="_Toc340689552"/>
      <w:r>
        <w:rPr>
          <w:color w:val="auto"/>
        </w:rPr>
        <w:t>RINF</w:t>
      </w:r>
      <w:r w:rsidR="00510695" w:rsidRPr="003C3B3D">
        <w:rPr>
          <w:color w:val="auto"/>
        </w:rPr>
        <w:t>.001</w:t>
      </w:r>
      <w:bookmarkEnd w:id="65"/>
    </w:p>
    <w:p w:rsidR="00510695" w:rsidRDefault="00510695" w:rsidP="00510695">
      <w:pPr>
        <w:pStyle w:val="Caption"/>
        <w:keepNext/>
        <w:ind w:left="284"/>
        <w:rPr>
          <w:b w:val="0"/>
          <w:color w:val="auto"/>
        </w:rPr>
      </w:pPr>
      <w:bookmarkStart w:id="66" w:name="_Toc340689817"/>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17</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56E4E">
        <w:rPr>
          <w:b w:val="0"/>
          <w:color w:val="auto"/>
        </w:rPr>
        <w:t>RINF</w:t>
      </w:r>
      <w:r w:rsidRPr="003C3B3D">
        <w:rPr>
          <w:b w:val="0"/>
          <w:color w:val="auto"/>
        </w:rPr>
        <w:t>.001</w:t>
      </w:r>
      <w:bookmarkEnd w:id="66"/>
    </w:p>
    <w:tbl>
      <w:tblPr>
        <w:tblW w:w="9639" w:type="dxa"/>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510695" w:rsidTr="00510695">
        <w:tc>
          <w:tcPr>
            <w:tcW w:w="3261" w:type="dxa"/>
            <w:tcBorders>
              <w:top w:val="single" w:sz="2" w:space="0" w:color="000000"/>
              <w:left w:val="single" w:sz="2" w:space="0" w:color="000000"/>
              <w:bottom w:val="single" w:sz="2" w:space="0" w:color="000000"/>
              <w:right w:val="nil"/>
            </w:tcBorders>
            <w:hideMark/>
          </w:tcPr>
          <w:p w:rsidR="00510695" w:rsidRDefault="00510695"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510695" w:rsidRDefault="00356E4E" w:rsidP="00202718">
            <w:pPr>
              <w:pStyle w:val="RFS"/>
              <w:snapToGrid w:val="0"/>
              <w:jc w:val="both"/>
              <w:rPr>
                <w:rFonts w:cs="Arial"/>
                <w:bCs/>
                <w:strike/>
              </w:rPr>
            </w:pPr>
            <w:r>
              <w:rPr>
                <w:rFonts w:cs="Arial"/>
              </w:rPr>
              <w:t>RINF</w:t>
            </w:r>
            <w:r w:rsidR="00510695">
              <w:rPr>
                <w:rFonts w:cs="Arial"/>
              </w:rPr>
              <w:t>.001</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Não funcional de Informação</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Usuários.</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 xml:space="preserve">O usuário cadastrado via link da página de login, deverá entrar no sistema com o status </w:t>
            </w:r>
            <w:r w:rsidRPr="00510695">
              <w:rPr>
                <w:rFonts w:ascii="Arial" w:hAnsi="Arial" w:cs="Arial"/>
                <w:bCs/>
                <w:i/>
                <w:color w:val="000000"/>
              </w:rPr>
              <w:t>Usuário</w:t>
            </w:r>
            <w:r>
              <w:rPr>
                <w:rFonts w:ascii="Arial" w:hAnsi="Arial" w:cs="Arial"/>
                <w:bCs/>
                <w:color w:val="000000"/>
              </w:rPr>
              <w:t>.</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É necessário realiz</w:t>
            </w:r>
            <w:r w:rsidR="006862B8">
              <w:rPr>
                <w:rFonts w:ascii="Arial" w:hAnsi="Arial" w:cs="Arial"/>
                <w:bCs/>
                <w:color w:val="000000"/>
              </w:rPr>
              <w:t>ar esse procedimento para que o usuário não seja cadastrado como Administrador</w:t>
            </w:r>
            <w:r>
              <w:rPr>
                <w:rFonts w:ascii="Arial" w:hAnsi="Arial" w:cs="Arial"/>
                <w:bCs/>
                <w:color w:val="000000"/>
              </w:rPr>
              <w:t>.</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Eder Roger.</w:t>
            </w:r>
          </w:p>
        </w:tc>
      </w:tr>
      <w:tr w:rsidR="00510695" w:rsidTr="00510695">
        <w:tc>
          <w:tcPr>
            <w:tcW w:w="3261" w:type="dxa"/>
            <w:tcBorders>
              <w:top w:val="nil"/>
              <w:left w:val="single" w:sz="2" w:space="0" w:color="000000"/>
              <w:bottom w:val="single" w:sz="2" w:space="0" w:color="000000"/>
              <w:right w:val="nil"/>
            </w:tcBorders>
            <w:hideMark/>
          </w:tcPr>
          <w:p w:rsidR="00510695" w:rsidRDefault="00510695"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5</w:t>
            </w:r>
          </w:p>
        </w:tc>
      </w:tr>
      <w:tr w:rsidR="00510695" w:rsidTr="00510695">
        <w:tc>
          <w:tcPr>
            <w:tcW w:w="3261" w:type="dxa"/>
            <w:tcBorders>
              <w:top w:val="nil"/>
              <w:left w:val="single" w:sz="2" w:space="0" w:color="000000"/>
              <w:bottom w:val="single" w:sz="4" w:space="0" w:color="auto"/>
              <w:right w:val="nil"/>
            </w:tcBorders>
            <w:hideMark/>
          </w:tcPr>
          <w:p w:rsidR="00510695" w:rsidRDefault="00510695"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510695" w:rsidRDefault="00510695" w:rsidP="00202718">
            <w:pPr>
              <w:pStyle w:val="BodyText"/>
              <w:snapToGrid w:val="0"/>
              <w:spacing w:after="0"/>
              <w:jc w:val="both"/>
              <w:rPr>
                <w:rFonts w:ascii="Arial" w:hAnsi="Arial" w:cs="Arial"/>
                <w:bCs/>
                <w:color w:val="000000"/>
              </w:rPr>
            </w:pPr>
            <w:r>
              <w:rPr>
                <w:rFonts w:ascii="Arial" w:hAnsi="Arial" w:cs="Arial"/>
                <w:bCs/>
                <w:color w:val="000000"/>
              </w:rPr>
              <w:t>Alta</w:t>
            </w:r>
          </w:p>
        </w:tc>
      </w:tr>
    </w:tbl>
    <w:p w:rsidR="006862B8" w:rsidRDefault="006862B8" w:rsidP="006862B8"/>
    <w:p w:rsidR="00CA32D9" w:rsidRPr="003C3B3D" w:rsidRDefault="00356E4E" w:rsidP="00CA32D9">
      <w:pPr>
        <w:pStyle w:val="Heading3"/>
        <w:rPr>
          <w:color w:val="auto"/>
        </w:rPr>
      </w:pPr>
      <w:bookmarkStart w:id="67" w:name="_Toc340689553"/>
      <w:r>
        <w:rPr>
          <w:color w:val="auto"/>
        </w:rPr>
        <w:t>RINF</w:t>
      </w:r>
      <w:r w:rsidR="00CA32D9" w:rsidRPr="003C3B3D">
        <w:rPr>
          <w:color w:val="auto"/>
        </w:rPr>
        <w:t>.00</w:t>
      </w:r>
      <w:r w:rsidR="00CA32D9">
        <w:rPr>
          <w:color w:val="auto"/>
        </w:rPr>
        <w:t>2</w:t>
      </w:r>
      <w:bookmarkEnd w:id="67"/>
    </w:p>
    <w:p w:rsidR="00CA32D9" w:rsidRDefault="00CA32D9" w:rsidP="00CA32D9">
      <w:pPr>
        <w:pStyle w:val="Caption"/>
        <w:keepNext/>
        <w:ind w:left="284"/>
        <w:rPr>
          <w:b w:val="0"/>
          <w:color w:val="auto"/>
        </w:rPr>
      </w:pPr>
      <w:bookmarkStart w:id="68" w:name="_Toc340689818"/>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18</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63661E">
        <w:rPr>
          <w:b w:val="0"/>
          <w:color w:val="auto"/>
        </w:rPr>
        <w:t>RINF</w:t>
      </w:r>
      <w:r w:rsidRPr="003C3B3D">
        <w:rPr>
          <w:b w:val="0"/>
          <w:color w:val="auto"/>
        </w:rPr>
        <w:t>.00</w:t>
      </w:r>
      <w:r w:rsidR="0063661E">
        <w:rPr>
          <w:b w:val="0"/>
          <w:color w:val="auto"/>
        </w:rPr>
        <w:t>2</w:t>
      </w:r>
      <w:bookmarkEnd w:id="68"/>
    </w:p>
    <w:tbl>
      <w:tblPr>
        <w:tblW w:w="9639" w:type="dxa"/>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CA32D9" w:rsidTr="00202718">
        <w:tc>
          <w:tcPr>
            <w:tcW w:w="3261" w:type="dxa"/>
            <w:tcBorders>
              <w:top w:val="single" w:sz="2" w:space="0" w:color="000000"/>
              <w:left w:val="single" w:sz="2" w:space="0" w:color="000000"/>
              <w:bottom w:val="single" w:sz="2" w:space="0" w:color="000000"/>
              <w:right w:val="nil"/>
            </w:tcBorders>
            <w:hideMark/>
          </w:tcPr>
          <w:p w:rsidR="00CA32D9" w:rsidRDefault="00CA32D9"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CA32D9" w:rsidRDefault="00356E4E" w:rsidP="00520AFA">
            <w:pPr>
              <w:pStyle w:val="RFS"/>
              <w:snapToGrid w:val="0"/>
              <w:jc w:val="both"/>
              <w:rPr>
                <w:rFonts w:cs="Arial"/>
                <w:bCs/>
                <w:strike/>
              </w:rPr>
            </w:pPr>
            <w:r>
              <w:rPr>
                <w:rFonts w:cs="Arial"/>
              </w:rPr>
              <w:t>RINF</w:t>
            </w:r>
            <w:r w:rsidR="00CA32D9">
              <w:rPr>
                <w:rFonts w:cs="Arial"/>
              </w:rPr>
              <w:t>.00</w:t>
            </w:r>
            <w:r w:rsidR="00520AFA">
              <w:rPr>
                <w:rFonts w:cs="Arial"/>
              </w:rPr>
              <w:t>2</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Não funcional de Informação</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Categoria de Resíduo.</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 xml:space="preserve">Permitir a visualização da consulta e cadastro de categoria de resíduo apenas para usuários com o status de </w:t>
            </w:r>
            <w:r w:rsidRPr="00CA32D9">
              <w:rPr>
                <w:rFonts w:ascii="Arial" w:hAnsi="Arial" w:cs="Arial"/>
                <w:bCs/>
                <w:i/>
                <w:color w:val="000000"/>
              </w:rPr>
              <w:t>Administrador</w:t>
            </w:r>
            <w:r>
              <w:rPr>
                <w:rFonts w:ascii="Arial" w:hAnsi="Arial" w:cs="Arial"/>
                <w:bCs/>
                <w:color w:val="000000"/>
              </w:rPr>
              <w:t>.</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CA32D9" w:rsidRDefault="00CA32D9" w:rsidP="00FC276D">
            <w:pPr>
              <w:pStyle w:val="BodyText"/>
              <w:snapToGrid w:val="0"/>
              <w:spacing w:after="0"/>
              <w:jc w:val="both"/>
              <w:rPr>
                <w:rFonts w:ascii="Arial" w:hAnsi="Arial" w:cs="Arial"/>
                <w:bCs/>
                <w:color w:val="000000"/>
              </w:rPr>
            </w:pPr>
            <w:r>
              <w:rPr>
                <w:rFonts w:ascii="Arial" w:hAnsi="Arial" w:cs="Arial"/>
                <w:bCs/>
                <w:color w:val="000000"/>
              </w:rPr>
              <w:t>É necessário realizar esta validação</w:t>
            </w:r>
            <w:r w:rsidR="00FC276D">
              <w:rPr>
                <w:rFonts w:ascii="Arial" w:hAnsi="Arial" w:cs="Arial"/>
                <w:bCs/>
                <w:color w:val="000000"/>
              </w:rPr>
              <w:t xml:space="preserve"> para que o usuário com status de </w:t>
            </w:r>
            <w:r w:rsidR="00FC276D" w:rsidRPr="00FC276D">
              <w:rPr>
                <w:rFonts w:ascii="Arial" w:hAnsi="Arial" w:cs="Arial"/>
                <w:bCs/>
                <w:i/>
                <w:color w:val="000000"/>
              </w:rPr>
              <w:t>Usuário</w:t>
            </w:r>
            <w:r w:rsidR="00FC276D">
              <w:rPr>
                <w:rFonts w:ascii="Arial" w:hAnsi="Arial" w:cs="Arial"/>
                <w:bCs/>
                <w:color w:val="000000"/>
              </w:rPr>
              <w:t xml:space="preserve"> não altere ou exclua categorias que possivelmente estariam vinculadas a vários resíduos.</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Eder Roger.</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5</w:t>
            </w:r>
          </w:p>
        </w:tc>
      </w:tr>
      <w:tr w:rsidR="00CA32D9" w:rsidTr="00202718">
        <w:tc>
          <w:tcPr>
            <w:tcW w:w="3261" w:type="dxa"/>
            <w:tcBorders>
              <w:top w:val="nil"/>
              <w:left w:val="single" w:sz="2" w:space="0" w:color="000000"/>
              <w:bottom w:val="single" w:sz="4" w:space="0" w:color="auto"/>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Alta</w:t>
            </w:r>
          </w:p>
        </w:tc>
      </w:tr>
    </w:tbl>
    <w:p w:rsidR="00CA32D9" w:rsidRDefault="00CA32D9" w:rsidP="00CA32D9"/>
    <w:p w:rsidR="006862B8" w:rsidRDefault="006862B8" w:rsidP="006862B8"/>
    <w:p w:rsidR="00CA32D9" w:rsidRPr="007A204C" w:rsidRDefault="007A204C" w:rsidP="007A204C">
      <w:pPr>
        <w:pStyle w:val="Heading2"/>
        <w:rPr>
          <w:color w:val="auto"/>
        </w:rPr>
      </w:pPr>
      <w:bookmarkStart w:id="69" w:name="_Toc340689554"/>
      <w:r w:rsidRPr="003C3B3D">
        <w:rPr>
          <w:color w:val="auto"/>
        </w:rPr>
        <w:lastRenderedPageBreak/>
        <w:t>3.1</w:t>
      </w:r>
      <w:r w:rsidR="003D66F9">
        <w:rPr>
          <w:color w:val="auto"/>
        </w:rPr>
        <w:t>.2.2</w:t>
      </w:r>
      <w:r w:rsidRPr="003C3B3D">
        <w:rPr>
          <w:color w:val="auto"/>
        </w:rPr>
        <w:t xml:space="preserve"> </w:t>
      </w:r>
      <w:r>
        <w:rPr>
          <w:color w:val="auto"/>
        </w:rPr>
        <w:t>–</w:t>
      </w:r>
      <w:r w:rsidRPr="003C3B3D">
        <w:rPr>
          <w:color w:val="auto"/>
        </w:rPr>
        <w:t xml:space="preserve"> </w:t>
      </w:r>
      <w:r>
        <w:rPr>
          <w:color w:val="auto"/>
        </w:rPr>
        <w:t>Requisitos e Restrições de Segurança</w:t>
      </w:r>
      <w:bookmarkEnd w:id="69"/>
    </w:p>
    <w:p w:rsidR="00CA32D9" w:rsidRPr="003C3B3D" w:rsidRDefault="00374292" w:rsidP="00CA32D9">
      <w:pPr>
        <w:pStyle w:val="Heading3"/>
        <w:rPr>
          <w:color w:val="auto"/>
        </w:rPr>
      </w:pPr>
      <w:bookmarkStart w:id="70" w:name="_Toc340689555"/>
      <w:r>
        <w:rPr>
          <w:color w:val="auto"/>
        </w:rPr>
        <w:t>RSEG</w:t>
      </w:r>
      <w:r w:rsidR="00CA32D9" w:rsidRPr="003C3B3D">
        <w:rPr>
          <w:color w:val="auto"/>
        </w:rPr>
        <w:t>.00</w:t>
      </w:r>
      <w:r>
        <w:rPr>
          <w:color w:val="auto"/>
        </w:rPr>
        <w:t>1</w:t>
      </w:r>
      <w:bookmarkEnd w:id="70"/>
    </w:p>
    <w:p w:rsidR="00CA32D9" w:rsidRDefault="00CA32D9" w:rsidP="00CA32D9">
      <w:pPr>
        <w:pStyle w:val="Caption"/>
        <w:keepNext/>
        <w:ind w:left="284"/>
        <w:rPr>
          <w:b w:val="0"/>
          <w:color w:val="auto"/>
        </w:rPr>
      </w:pPr>
      <w:bookmarkStart w:id="71" w:name="_Toc340689819"/>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19</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77756E">
        <w:rPr>
          <w:b w:val="0"/>
          <w:color w:val="auto"/>
        </w:rPr>
        <w:t>RSEG</w:t>
      </w:r>
      <w:r w:rsidRPr="003C3B3D">
        <w:rPr>
          <w:b w:val="0"/>
          <w:color w:val="auto"/>
        </w:rPr>
        <w:t>.00</w:t>
      </w:r>
      <w:r w:rsidR="0077756E">
        <w:rPr>
          <w:b w:val="0"/>
          <w:color w:val="auto"/>
        </w:rPr>
        <w:t>1</w:t>
      </w:r>
      <w:bookmarkEnd w:id="71"/>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CA32D9" w:rsidTr="00202718">
        <w:tc>
          <w:tcPr>
            <w:tcW w:w="3261" w:type="dxa"/>
            <w:tcBorders>
              <w:top w:val="single" w:sz="2" w:space="0" w:color="000000"/>
              <w:left w:val="single" w:sz="2" w:space="0" w:color="000000"/>
              <w:bottom w:val="single" w:sz="2" w:space="0" w:color="000000"/>
              <w:right w:val="nil"/>
            </w:tcBorders>
            <w:hideMark/>
          </w:tcPr>
          <w:p w:rsidR="00CA32D9" w:rsidRDefault="00CA32D9"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CA32D9" w:rsidRDefault="007A204C" w:rsidP="00405C5B">
            <w:pPr>
              <w:pStyle w:val="RFS"/>
              <w:snapToGrid w:val="0"/>
              <w:jc w:val="both"/>
              <w:rPr>
                <w:rFonts w:cs="Arial"/>
                <w:bCs/>
                <w:strike/>
              </w:rPr>
            </w:pPr>
            <w:r>
              <w:rPr>
                <w:rFonts w:cs="Arial"/>
              </w:rPr>
              <w:t>RSEG</w:t>
            </w:r>
            <w:r w:rsidR="00CA32D9">
              <w:rPr>
                <w:rFonts w:cs="Arial"/>
              </w:rPr>
              <w:t>.00</w:t>
            </w:r>
            <w:r w:rsidR="00405C5B">
              <w:rPr>
                <w:rFonts w:cs="Arial"/>
              </w:rPr>
              <w:t>1</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CA32D9" w:rsidRDefault="007A204C" w:rsidP="00202718">
            <w:pPr>
              <w:pStyle w:val="BodyText"/>
              <w:snapToGrid w:val="0"/>
              <w:spacing w:after="0"/>
              <w:jc w:val="both"/>
              <w:rPr>
                <w:rFonts w:ascii="Arial" w:hAnsi="Arial" w:cs="Arial"/>
                <w:bCs/>
                <w:color w:val="000000"/>
              </w:rPr>
            </w:pPr>
            <w:r>
              <w:rPr>
                <w:rFonts w:ascii="Arial" w:hAnsi="Arial" w:cs="Arial"/>
                <w:bCs/>
                <w:color w:val="000000"/>
              </w:rPr>
              <w:t>Não funcional de segurança</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CA32D9" w:rsidRDefault="007A204C" w:rsidP="00202718">
            <w:pPr>
              <w:pStyle w:val="BodyText"/>
              <w:snapToGrid w:val="0"/>
              <w:spacing w:after="0"/>
              <w:jc w:val="both"/>
              <w:rPr>
                <w:rFonts w:ascii="Arial" w:hAnsi="Arial" w:cs="Arial"/>
                <w:bCs/>
                <w:color w:val="000000"/>
              </w:rPr>
            </w:pPr>
            <w:r>
              <w:rPr>
                <w:rFonts w:ascii="Arial" w:hAnsi="Arial" w:cs="Arial"/>
                <w:bCs/>
                <w:color w:val="000000"/>
              </w:rPr>
              <w:t>Autenticação de Usuário</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CA32D9" w:rsidRDefault="007A204C" w:rsidP="007A204C">
            <w:pPr>
              <w:pStyle w:val="BodyText"/>
              <w:snapToGrid w:val="0"/>
              <w:spacing w:after="0"/>
              <w:jc w:val="both"/>
              <w:rPr>
                <w:rFonts w:ascii="Arial" w:hAnsi="Arial" w:cs="Arial"/>
                <w:bCs/>
                <w:color w:val="000000"/>
              </w:rPr>
            </w:pPr>
            <w:r>
              <w:rPr>
                <w:rFonts w:ascii="Arial" w:hAnsi="Arial" w:cs="Arial"/>
                <w:bCs/>
                <w:color w:val="000000"/>
              </w:rPr>
              <w:t>Tem por finalidade implementar o controle de acesso ao sistema através de usuário e senha.</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CA32D9" w:rsidRDefault="007A204C" w:rsidP="00E17704">
            <w:pPr>
              <w:pStyle w:val="BodyText"/>
              <w:snapToGrid w:val="0"/>
              <w:spacing w:after="0"/>
              <w:jc w:val="both"/>
              <w:rPr>
                <w:rFonts w:ascii="Arial" w:hAnsi="Arial" w:cs="Arial"/>
                <w:bCs/>
                <w:color w:val="000000"/>
              </w:rPr>
            </w:pPr>
            <w:r>
              <w:rPr>
                <w:rFonts w:ascii="Arial" w:hAnsi="Arial" w:cs="Arial"/>
                <w:bCs/>
                <w:color w:val="000000"/>
              </w:rPr>
              <w:t xml:space="preserve">Permitir </w:t>
            </w:r>
            <w:r w:rsidR="00E17704">
              <w:rPr>
                <w:rFonts w:ascii="Arial" w:hAnsi="Arial" w:cs="Arial"/>
                <w:bCs/>
                <w:color w:val="000000"/>
              </w:rPr>
              <w:t>o uso do sistema</w:t>
            </w:r>
            <w:r>
              <w:rPr>
                <w:rFonts w:ascii="Arial" w:hAnsi="Arial" w:cs="Arial"/>
                <w:bCs/>
                <w:color w:val="000000"/>
              </w:rPr>
              <w:t>.</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CA32D9" w:rsidRDefault="00E17704" w:rsidP="00202718">
            <w:pPr>
              <w:pStyle w:val="BodyText"/>
              <w:snapToGrid w:val="0"/>
              <w:spacing w:after="0"/>
              <w:jc w:val="both"/>
              <w:rPr>
                <w:rFonts w:ascii="Arial" w:hAnsi="Arial" w:cs="Arial"/>
                <w:bCs/>
                <w:color w:val="000000"/>
              </w:rPr>
            </w:pPr>
            <w:r w:rsidRPr="00E17704">
              <w:rPr>
                <w:rFonts w:ascii="Arial" w:hAnsi="Arial" w:cs="Arial"/>
                <w:bCs/>
                <w:color w:val="000000"/>
              </w:rPr>
              <w:t>Testar o acesso ao sistema usando usuários e senhas conhecidas e desconhecidas pelo sistema. Os usuários desconhecidos não poderão ter acesso ao sistema.</w:t>
            </w:r>
          </w:p>
        </w:tc>
      </w:tr>
      <w:tr w:rsidR="00CA32D9" w:rsidTr="00202718">
        <w:tc>
          <w:tcPr>
            <w:tcW w:w="3261" w:type="dxa"/>
            <w:tcBorders>
              <w:top w:val="nil"/>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5</w:t>
            </w:r>
          </w:p>
        </w:tc>
      </w:tr>
      <w:tr w:rsidR="00CA32D9" w:rsidTr="00202718">
        <w:tc>
          <w:tcPr>
            <w:tcW w:w="3261" w:type="dxa"/>
            <w:tcBorders>
              <w:top w:val="nil"/>
              <w:left w:val="single" w:sz="2" w:space="0" w:color="000000"/>
              <w:bottom w:val="single" w:sz="4" w:space="0" w:color="auto"/>
              <w:right w:val="nil"/>
            </w:tcBorders>
            <w:hideMark/>
          </w:tcPr>
          <w:p w:rsidR="00CA32D9" w:rsidRDefault="00CA32D9"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CA32D9" w:rsidRDefault="00CA32D9"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CA32D9" w:rsidTr="00202718">
        <w:tc>
          <w:tcPr>
            <w:tcW w:w="3261" w:type="dxa"/>
            <w:tcBorders>
              <w:top w:val="single" w:sz="4" w:space="0" w:color="auto"/>
              <w:left w:val="single" w:sz="2" w:space="0" w:color="000000"/>
              <w:bottom w:val="single" w:sz="2" w:space="0" w:color="000000"/>
              <w:right w:val="nil"/>
            </w:tcBorders>
            <w:hideMark/>
          </w:tcPr>
          <w:p w:rsidR="00CA32D9" w:rsidRDefault="00CA32D9"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CA32D9" w:rsidRDefault="00CA32D9" w:rsidP="00202718">
            <w:pPr>
              <w:pStyle w:val="BodyText"/>
              <w:snapToGrid w:val="0"/>
              <w:spacing w:after="0"/>
              <w:jc w:val="both"/>
              <w:rPr>
                <w:rFonts w:ascii="Arial" w:hAnsi="Arial" w:cs="Arial"/>
                <w:bCs/>
                <w:color w:val="000000"/>
              </w:rPr>
            </w:pPr>
          </w:p>
        </w:tc>
      </w:tr>
    </w:tbl>
    <w:p w:rsidR="00CA32D9" w:rsidRDefault="007A204C" w:rsidP="00CA32D9">
      <w:pPr>
        <w:ind w:firstLine="708"/>
      </w:pPr>
      <w:r>
        <w:tab/>
      </w:r>
    </w:p>
    <w:p w:rsidR="00E17704" w:rsidRDefault="00E17704" w:rsidP="00E17704">
      <w:pPr>
        <w:pStyle w:val="Heading2"/>
        <w:rPr>
          <w:color w:val="auto"/>
        </w:rPr>
      </w:pPr>
      <w:bookmarkStart w:id="72" w:name="_Toc340689556"/>
      <w:r w:rsidRPr="003C3B3D">
        <w:rPr>
          <w:color w:val="auto"/>
        </w:rPr>
        <w:t>3.1</w:t>
      </w:r>
      <w:r w:rsidR="003D66F9">
        <w:rPr>
          <w:color w:val="auto"/>
        </w:rPr>
        <w:t>.2.3</w:t>
      </w:r>
      <w:r w:rsidRPr="003C3B3D">
        <w:rPr>
          <w:color w:val="auto"/>
        </w:rPr>
        <w:t xml:space="preserve"> </w:t>
      </w:r>
      <w:r>
        <w:rPr>
          <w:color w:val="auto"/>
        </w:rPr>
        <w:t>–</w:t>
      </w:r>
      <w:r w:rsidRPr="003C3B3D">
        <w:rPr>
          <w:color w:val="auto"/>
        </w:rPr>
        <w:t xml:space="preserve"> </w:t>
      </w:r>
      <w:r>
        <w:rPr>
          <w:color w:val="auto"/>
        </w:rPr>
        <w:t>Requisitos de Usabilidade</w:t>
      </w:r>
      <w:bookmarkEnd w:id="72"/>
    </w:p>
    <w:p w:rsidR="00E17704" w:rsidRPr="003C3B3D" w:rsidRDefault="00322684" w:rsidP="00E17704">
      <w:pPr>
        <w:pStyle w:val="Heading3"/>
        <w:rPr>
          <w:color w:val="auto"/>
        </w:rPr>
      </w:pPr>
      <w:bookmarkStart w:id="73" w:name="_Toc340689557"/>
      <w:r>
        <w:rPr>
          <w:color w:val="auto"/>
        </w:rPr>
        <w:t>RUSA</w:t>
      </w:r>
      <w:r w:rsidR="00E17704" w:rsidRPr="003C3B3D">
        <w:rPr>
          <w:color w:val="auto"/>
        </w:rPr>
        <w:t>.00</w:t>
      </w:r>
      <w:r w:rsidR="007959AF">
        <w:rPr>
          <w:color w:val="auto"/>
        </w:rPr>
        <w:t>1</w:t>
      </w:r>
      <w:bookmarkEnd w:id="73"/>
    </w:p>
    <w:p w:rsidR="00E17704" w:rsidRDefault="00E17704" w:rsidP="00E17704">
      <w:pPr>
        <w:pStyle w:val="Caption"/>
        <w:keepNext/>
        <w:ind w:left="284"/>
        <w:rPr>
          <w:b w:val="0"/>
          <w:color w:val="auto"/>
        </w:rPr>
      </w:pPr>
      <w:bookmarkStart w:id="74" w:name="_Toc340689820"/>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20</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322684">
        <w:rPr>
          <w:b w:val="0"/>
          <w:color w:val="auto"/>
        </w:rPr>
        <w:t>RUSA</w:t>
      </w:r>
      <w:r w:rsidRPr="003C3B3D">
        <w:rPr>
          <w:b w:val="0"/>
          <w:color w:val="auto"/>
        </w:rPr>
        <w:t>.00</w:t>
      </w:r>
      <w:r w:rsidR="007959AF">
        <w:rPr>
          <w:b w:val="0"/>
          <w:color w:val="auto"/>
        </w:rPr>
        <w:t>1</w:t>
      </w:r>
      <w:bookmarkEnd w:id="74"/>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E17704" w:rsidTr="00202718">
        <w:tc>
          <w:tcPr>
            <w:tcW w:w="3261" w:type="dxa"/>
            <w:tcBorders>
              <w:top w:val="single" w:sz="2" w:space="0" w:color="000000"/>
              <w:left w:val="single" w:sz="2" w:space="0" w:color="000000"/>
              <w:bottom w:val="single" w:sz="2" w:space="0" w:color="000000"/>
              <w:right w:val="nil"/>
            </w:tcBorders>
            <w:hideMark/>
          </w:tcPr>
          <w:p w:rsidR="00E17704" w:rsidRDefault="00E17704"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E17704" w:rsidRDefault="00E17704" w:rsidP="007959AF">
            <w:pPr>
              <w:pStyle w:val="RFS"/>
              <w:snapToGrid w:val="0"/>
              <w:jc w:val="both"/>
              <w:rPr>
                <w:rFonts w:cs="Arial"/>
                <w:bCs/>
                <w:strike/>
              </w:rPr>
            </w:pPr>
            <w:r>
              <w:rPr>
                <w:rFonts w:cs="Arial"/>
              </w:rPr>
              <w:t>R</w:t>
            </w:r>
            <w:r w:rsidR="007959AF">
              <w:rPr>
                <w:rFonts w:cs="Arial"/>
              </w:rPr>
              <w:t>USA</w:t>
            </w:r>
            <w:r>
              <w:rPr>
                <w:rFonts w:cs="Arial"/>
              </w:rPr>
              <w:t>.00</w:t>
            </w:r>
            <w:r w:rsidR="007959AF">
              <w:rPr>
                <w:rFonts w:cs="Arial"/>
              </w:rPr>
              <w:t>1</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E17704" w:rsidRDefault="00E17704" w:rsidP="00E17704">
            <w:pPr>
              <w:pStyle w:val="BodyText"/>
              <w:snapToGrid w:val="0"/>
              <w:spacing w:after="0"/>
              <w:jc w:val="both"/>
              <w:rPr>
                <w:rFonts w:ascii="Arial" w:hAnsi="Arial" w:cs="Arial"/>
                <w:bCs/>
                <w:color w:val="000000"/>
              </w:rPr>
            </w:pPr>
            <w:r>
              <w:rPr>
                <w:rFonts w:ascii="Arial" w:hAnsi="Arial" w:cs="Arial"/>
                <w:bCs/>
                <w:color w:val="000000"/>
              </w:rPr>
              <w:t>Não funcional de usabilidade</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E17704" w:rsidRDefault="00E17704" w:rsidP="00FB0F3C">
            <w:pPr>
              <w:pStyle w:val="BodyText"/>
              <w:snapToGrid w:val="0"/>
              <w:spacing w:after="0"/>
              <w:jc w:val="both"/>
              <w:rPr>
                <w:rFonts w:ascii="Arial" w:hAnsi="Arial" w:cs="Arial"/>
                <w:bCs/>
                <w:color w:val="000000"/>
              </w:rPr>
            </w:pPr>
            <w:r>
              <w:rPr>
                <w:rFonts w:ascii="Arial" w:hAnsi="Arial" w:cs="Arial"/>
                <w:bCs/>
                <w:color w:val="000000"/>
              </w:rPr>
              <w:t xml:space="preserve">Usabilidade do </w:t>
            </w:r>
            <w:r w:rsidR="00FB0F3C">
              <w:rPr>
                <w:rFonts w:ascii="Arial" w:hAnsi="Arial" w:cs="Arial"/>
                <w:bCs/>
                <w:color w:val="000000"/>
              </w:rPr>
              <w:t>sistema em dispositivos móveis</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E17704" w:rsidRDefault="00FB0F3C" w:rsidP="00FB0F3C">
            <w:pPr>
              <w:pStyle w:val="BodyText"/>
              <w:snapToGrid w:val="0"/>
              <w:spacing w:after="0"/>
              <w:jc w:val="both"/>
              <w:rPr>
                <w:rFonts w:ascii="Arial" w:hAnsi="Arial" w:cs="Arial"/>
                <w:bCs/>
                <w:color w:val="000000"/>
              </w:rPr>
            </w:pPr>
            <w:r w:rsidRPr="00FB0F3C">
              <w:rPr>
                <w:rFonts w:ascii="Arial" w:hAnsi="Arial" w:cs="Arial"/>
                <w:bCs/>
                <w:color w:val="000000"/>
              </w:rPr>
              <w:t>O sistema deve ser usual nos se</w:t>
            </w:r>
            <w:r>
              <w:rPr>
                <w:rFonts w:ascii="Arial" w:hAnsi="Arial" w:cs="Arial"/>
                <w:bCs/>
                <w:color w:val="000000"/>
              </w:rPr>
              <w:t>guintes sistemas operacionais</w:t>
            </w:r>
            <w:r w:rsidRPr="00FB0F3C">
              <w:rPr>
                <w:rFonts w:ascii="Arial" w:hAnsi="Arial" w:cs="Arial"/>
                <w:bCs/>
                <w:color w:val="000000"/>
              </w:rPr>
              <w:t>: Ios v5, Android v4.</w:t>
            </w:r>
            <w:r>
              <w:rPr>
                <w:rFonts w:ascii="Arial" w:hAnsi="Arial" w:cs="Arial"/>
                <w:bCs/>
                <w:color w:val="000000"/>
              </w:rPr>
              <w:t>1.2</w:t>
            </w:r>
            <w:r w:rsidRPr="00FB0F3C">
              <w:rPr>
                <w:rFonts w:ascii="Arial" w:hAnsi="Arial" w:cs="Arial"/>
                <w:bCs/>
                <w:color w:val="000000"/>
              </w:rPr>
              <w:t>, Windows Phone v7.5, BlackBerry v7.</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E17704" w:rsidRDefault="00E17704" w:rsidP="00FB0F3C">
            <w:pPr>
              <w:pStyle w:val="BodyText"/>
              <w:snapToGrid w:val="0"/>
              <w:spacing w:after="0"/>
              <w:jc w:val="both"/>
              <w:rPr>
                <w:rFonts w:ascii="Arial" w:hAnsi="Arial" w:cs="Arial"/>
                <w:bCs/>
                <w:color w:val="000000"/>
              </w:rPr>
            </w:pPr>
            <w:r>
              <w:rPr>
                <w:rFonts w:ascii="Arial" w:hAnsi="Arial" w:cs="Arial"/>
                <w:bCs/>
                <w:color w:val="000000"/>
              </w:rPr>
              <w:t xml:space="preserve">Permitir </w:t>
            </w:r>
            <w:r w:rsidR="00FB0F3C">
              <w:rPr>
                <w:rFonts w:ascii="Arial" w:hAnsi="Arial" w:cs="Arial"/>
                <w:bCs/>
                <w:color w:val="000000"/>
              </w:rPr>
              <w:t>o uso do sistema a partir de dispositivos móveis.</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E17704" w:rsidRDefault="00E17704"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E17704" w:rsidRDefault="00FB0F3C" w:rsidP="00202718">
            <w:pPr>
              <w:pStyle w:val="BodyText"/>
              <w:snapToGrid w:val="0"/>
              <w:spacing w:after="0"/>
              <w:jc w:val="both"/>
              <w:rPr>
                <w:rFonts w:ascii="Arial" w:hAnsi="Arial" w:cs="Arial"/>
                <w:bCs/>
                <w:color w:val="000000"/>
              </w:rPr>
            </w:pPr>
            <w:r>
              <w:rPr>
                <w:rFonts w:ascii="Arial" w:hAnsi="Arial" w:cs="Arial"/>
                <w:bCs/>
                <w:color w:val="000000"/>
              </w:rPr>
              <w:t>Testar todas as funcionalidades do sistema.</w:t>
            </w:r>
          </w:p>
        </w:tc>
      </w:tr>
      <w:tr w:rsidR="00E17704" w:rsidTr="00202718">
        <w:tc>
          <w:tcPr>
            <w:tcW w:w="3261" w:type="dxa"/>
            <w:tcBorders>
              <w:top w:val="nil"/>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E17704" w:rsidRDefault="00E17704" w:rsidP="00202718">
            <w:pPr>
              <w:pStyle w:val="BodyText"/>
              <w:snapToGrid w:val="0"/>
              <w:spacing w:after="0"/>
              <w:jc w:val="both"/>
              <w:rPr>
                <w:rFonts w:ascii="Arial" w:hAnsi="Arial" w:cs="Arial"/>
                <w:bCs/>
                <w:color w:val="000000"/>
              </w:rPr>
            </w:pPr>
            <w:r>
              <w:rPr>
                <w:rFonts w:ascii="Arial" w:hAnsi="Arial" w:cs="Arial"/>
                <w:bCs/>
                <w:color w:val="000000"/>
              </w:rPr>
              <w:t>5</w:t>
            </w:r>
          </w:p>
        </w:tc>
      </w:tr>
      <w:tr w:rsidR="00E17704" w:rsidTr="00202718">
        <w:tc>
          <w:tcPr>
            <w:tcW w:w="3261" w:type="dxa"/>
            <w:tcBorders>
              <w:top w:val="nil"/>
              <w:left w:val="single" w:sz="2" w:space="0" w:color="000000"/>
              <w:bottom w:val="single" w:sz="4" w:space="0" w:color="auto"/>
              <w:right w:val="nil"/>
            </w:tcBorders>
            <w:hideMark/>
          </w:tcPr>
          <w:p w:rsidR="00E17704" w:rsidRDefault="00E17704"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E17704" w:rsidRDefault="00E17704"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E17704" w:rsidTr="00202718">
        <w:tc>
          <w:tcPr>
            <w:tcW w:w="3261" w:type="dxa"/>
            <w:tcBorders>
              <w:top w:val="single" w:sz="4" w:space="0" w:color="auto"/>
              <w:left w:val="single" w:sz="2" w:space="0" w:color="000000"/>
              <w:bottom w:val="single" w:sz="2" w:space="0" w:color="000000"/>
              <w:right w:val="nil"/>
            </w:tcBorders>
            <w:hideMark/>
          </w:tcPr>
          <w:p w:rsidR="00E17704" w:rsidRDefault="00E17704"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E17704" w:rsidRDefault="00E17704" w:rsidP="00202718">
            <w:pPr>
              <w:pStyle w:val="BodyText"/>
              <w:snapToGrid w:val="0"/>
              <w:spacing w:after="0"/>
              <w:jc w:val="both"/>
              <w:rPr>
                <w:rFonts w:ascii="Arial" w:hAnsi="Arial" w:cs="Arial"/>
                <w:bCs/>
                <w:color w:val="000000"/>
              </w:rPr>
            </w:pPr>
          </w:p>
        </w:tc>
      </w:tr>
    </w:tbl>
    <w:p w:rsidR="00E17704" w:rsidRDefault="00E17704" w:rsidP="00E17704">
      <w:pPr>
        <w:ind w:firstLine="708"/>
      </w:pPr>
      <w:r>
        <w:tab/>
      </w:r>
    </w:p>
    <w:p w:rsidR="00E17704" w:rsidRDefault="00E17704" w:rsidP="00E17704">
      <w:pPr>
        <w:pStyle w:val="Pargrafo"/>
      </w:pPr>
    </w:p>
    <w:p w:rsidR="00FB0F3C" w:rsidRPr="003C3B3D" w:rsidRDefault="00FB0F3C" w:rsidP="00FB0F3C">
      <w:pPr>
        <w:pStyle w:val="Heading3"/>
        <w:rPr>
          <w:color w:val="auto"/>
        </w:rPr>
      </w:pPr>
      <w:bookmarkStart w:id="75" w:name="_Toc340689558"/>
      <w:r w:rsidRPr="003C3B3D">
        <w:rPr>
          <w:color w:val="auto"/>
        </w:rPr>
        <w:lastRenderedPageBreak/>
        <w:t>R</w:t>
      </w:r>
      <w:r w:rsidR="007959AF">
        <w:rPr>
          <w:color w:val="auto"/>
        </w:rPr>
        <w:t>USA.002</w:t>
      </w:r>
      <w:bookmarkEnd w:id="75"/>
    </w:p>
    <w:p w:rsidR="00FB0F3C" w:rsidRDefault="00FB0F3C" w:rsidP="00FB0F3C">
      <w:pPr>
        <w:pStyle w:val="Caption"/>
        <w:keepNext/>
        <w:ind w:left="284"/>
        <w:rPr>
          <w:b w:val="0"/>
          <w:color w:val="auto"/>
        </w:rPr>
      </w:pPr>
      <w:bookmarkStart w:id="76" w:name="_Toc340689821"/>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21</w:t>
      </w:r>
      <w:r w:rsidRPr="003C3B3D">
        <w:rPr>
          <w:color w:val="auto"/>
        </w:rPr>
        <w:fldChar w:fldCharType="end"/>
      </w:r>
      <w:r w:rsidRPr="003C3B3D">
        <w:rPr>
          <w:color w:val="auto"/>
        </w:rPr>
        <w:t xml:space="preserve"> – </w:t>
      </w:r>
      <w:r w:rsidRPr="003C3B3D">
        <w:rPr>
          <w:b w:val="0"/>
          <w:color w:val="auto"/>
        </w:rPr>
        <w:t xml:space="preserve">Tabela de Especificação de Requisito: </w:t>
      </w:r>
      <w:r w:rsidR="007959AF">
        <w:rPr>
          <w:b w:val="0"/>
          <w:color w:val="auto"/>
        </w:rPr>
        <w:t>RUSA</w:t>
      </w:r>
      <w:r w:rsidRPr="003C3B3D">
        <w:rPr>
          <w:b w:val="0"/>
          <w:color w:val="auto"/>
        </w:rPr>
        <w:t>.00</w:t>
      </w:r>
      <w:r w:rsidR="007959AF">
        <w:rPr>
          <w:b w:val="0"/>
          <w:color w:val="auto"/>
        </w:rPr>
        <w:t>2</w:t>
      </w:r>
      <w:bookmarkEnd w:id="76"/>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261"/>
        <w:gridCol w:w="6378"/>
      </w:tblGrid>
      <w:tr w:rsidR="00FB0F3C" w:rsidTr="00202718">
        <w:tc>
          <w:tcPr>
            <w:tcW w:w="3261" w:type="dxa"/>
            <w:tcBorders>
              <w:top w:val="single" w:sz="2" w:space="0" w:color="000000"/>
              <w:left w:val="single" w:sz="2" w:space="0" w:color="000000"/>
              <w:bottom w:val="single" w:sz="2" w:space="0" w:color="000000"/>
              <w:right w:val="nil"/>
            </w:tcBorders>
            <w:hideMark/>
          </w:tcPr>
          <w:p w:rsidR="00FB0F3C" w:rsidRDefault="00FB0F3C" w:rsidP="00202718">
            <w:pPr>
              <w:pStyle w:val="RFS"/>
              <w:snapToGrid w:val="0"/>
              <w:rPr>
                <w:rFonts w:cs="Arial"/>
                <w:bCs/>
              </w:rPr>
            </w:pPr>
            <w:r>
              <w:rPr>
                <w:rFonts w:cs="Arial"/>
                <w:bCs/>
              </w:rPr>
              <w:t>Identificador</w:t>
            </w:r>
          </w:p>
        </w:tc>
        <w:tc>
          <w:tcPr>
            <w:tcW w:w="6378" w:type="dxa"/>
            <w:tcBorders>
              <w:top w:val="single" w:sz="2" w:space="0" w:color="000000"/>
              <w:left w:val="single" w:sz="2" w:space="0" w:color="000000"/>
              <w:bottom w:val="single" w:sz="2" w:space="0" w:color="000000"/>
              <w:right w:val="single" w:sz="2" w:space="0" w:color="000000"/>
            </w:tcBorders>
            <w:hideMark/>
          </w:tcPr>
          <w:p w:rsidR="00FB0F3C" w:rsidRDefault="007959AF" w:rsidP="00981B47">
            <w:pPr>
              <w:pStyle w:val="RFS"/>
              <w:snapToGrid w:val="0"/>
              <w:jc w:val="both"/>
              <w:rPr>
                <w:rFonts w:cs="Arial"/>
                <w:bCs/>
                <w:strike/>
              </w:rPr>
            </w:pPr>
            <w:r>
              <w:rPr>
                <w:rFonts w:cs="Arial"/>
              </w:rPr>
              <w:t>RUSA</w:t>
            </w:r>
            <w:r w:rsidR="00FB0F3C">
              <w:rPr>
                <w:rFonts w:cs="Arial"/>
              </w:rPr>
              <w:t>.00</w:t>
            </w:r>
            <w:r w:rsidR="00981B47">
              <w:rPr>
                <w:rFonts w:cs="Arial"/>
              </w:rPr>
              <w:t>2</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hAnsi="Arial" w:cs="Arial"/>
                <w:b/>
                <w:bCs/>
              </w:rPr>
            </w:pPr>
            <w:r>
              <w:rPr>
                <w:rFonts w:ascii="Arial" w:hAnsi="Arial" w:cs="Arial"/>
                <w:b/>
                <w:bCs/>
              </w:rPr>
              <w:t>Tipo do Requisito</w:t>
            </w:r>
          </w:p>
        </w:tc>
        <w:tc>
          <w:tcPr>
            <w:tcW w:w="6378" w:type="dxa"/>
            <w:tcBorders>
              <w:top w:val="nil"/>
              <w:left w:val="single" w:sz="2" w:space="0" w:color="000000"/>
              <w:bottom w:val="single" w:sz="2" w:space="0" w:color="000000"/>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Pr>
                <w:rFonts w:ascii="Arial" w:hAnsi="Arial" w:cs="Arial"/>
                <w:bCs/>
                <w:color w:val="000000"/>
              </w:rPr>
              <w:t>Não funcional de usabilidade</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snapToGrid w:val="0"/>
              <w:rPr>
                <w:rFonts w:ascii="Arial" w:eastAsia="DejaVu Sans" w:hAnsi="Arial" w:cs="Arial"/>
                <w:b/>
                <w:bCs/>
              </w:rPr>
            </w:pPr>
            <w:r>
              <w:rPr>
                <w:rFonts w:ascii="Arial" w:hAnsi="Arial" w:cs="Arial"/>
                <w:b/>
                <w:bCs/>
              </w:rPr>
              <w:t>Nome</w:t>
            </w:r>
          </w:p>
        </w:tc>
        <w:tc>
          <w:tcPr>
            <w:tcW w:w="6378" w:type="dxa"/>
            <w:tcBorders>
              <w:top w:val="nil"/>
              <w:left w:val="single" w:sz="2" w:space="0" w:color="000000"/>
              <w:bottom w:val="single" w:sz="2" w:space="0" w:color="000000"/>
              <w:right w:val="single" w:sz="2" w:space="0" w:color="000000"/>
            </w:tcBorders>
            <w:hideMark/>
          </w:tcPr>
          <w:p w:rsidR="00FB0F3C" w:rsidRDefault="00FB0F3C" w:rsidP="00FB0F3C">
            <w:pPr>
              <w:pStyle w:val="BodyText"/>
              <w:snapToGrid w:val="0"/>
              <w:spacing w:after="0"/>
              <w:jc w:val="both"/>
              <w:rPr>
                <w:rFonts w:ascii="Arial" w:hAnsi="Arial" w:cs="Arial"/>
                <w:bCs/>
                <w:color w:val="000000"/>
              </w:rPr>
            </w:pPr>
            <w:r>
              <w:rPr>
                <w:rFonts w:ascii="Arial" w:hAnsi="Arial" w:cs="Arial"/>
                <w:bCs/>
                <w:color w:val="000000"/>
              </w:rPr>
              <w:t>Usabilidade do sistema em computadores de mesa ou laptops</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Descrição</w:t>
            </w:r>
          </w:p>
        </w:tc>
        <w:tc>
          <w:tcPr>
            <w:tcW w:w="6378" w:type="dxa"/>
            <w:tcBorders>
              <w:top w:val="nil"/>
              <w:left w:val="single" w:sz="2" w:space="0" w:color="000000"/>
              <w:bottom w:val="single" w:sz="2" w:space="0" w:color="000000"/>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sidRPr="00FB0F3C">
              <w:rPr>
                <w:rFonts w:ascii="Arial" w:hAnsi="Arial" w:cs="Arial"/>
                <w:bCs/>
                <w:color w:val="000000"/>
              </w:rPr>
              <w:t>O sistema deve ser usual nos seguintes navegadores de internet: Chrome v21 e Safari v5.</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Justificativa</w:t>
            </w:r>
          </w:p>
        </w:tc>
        <w:tc>
          <w:tcPr>
            <w:tcW w:w="6378" w:type="dxa"/>
            <w:tcBorders>
              <w:top w:val="nil"/>
              <w:left w:val="single" w:sz="2" w:space="0" w:color="000000"/>
              <w:bottom w:val="single" w:sz="2" w:space="0" w:color="000000"/>
              <w:right w:val="single" w:sz="2" w:space="0" w:color="000000"/>
            </w:tcBorders>
            <w:hideMark/>
          </w:tcPr>
          <w:p w:rsidR="00FB0F3C" w:rsidRDefault="00FB0F3C" w:rsidP="00167E1F">
            <w:pPr>
              <w:pStyle w:val="BodyText"/>
              <w:snapToGrid w:val="0"/>
              <w:spacing w:after="0"/>
              <w:jc w:val="both"/>
              <w:rPr>
                <w:rFonts w:ascii="Arial" w:hAnsi="Arial" w:cs="Arial"/>
                <w:bCs/>
                <w:color w:val="000000"/>
              </w:rPr>
            </w:pPr>
            <w:r>
              <w:rPr>
                <w:rFonts w:ascii="Arial" w:hAnsi="Arial" w:cs="Arial"/>
                <w:bCs/>
                <w:color w:val="000000"/>
              </w:rPr>
              <w:t>Permitir o uso do sistema a partir</w:t>
            </w:r>
            <w:r w:rsidR="00167E1F">
              <w:rPr>
                <w:rFonts w:ascii="Arial" w:hAnsi="Arial" w:cs="Arial"/>
                <w:bCs/>
                <w:color w:val="000000"/>
              </w:rPr>
              <w:t xml:space="preserve"> dos computadores de mesa e desktop</w:t>
            </w:r>
            <w:r>
              <w:rPr>
                <w:rFonts w:ascii="Arial" w:hAnsi="Arial" w:cs="Arial"/>
                <w:bCs/>
                <w:color w:val="000000"/>
              </w:rPr>
              <w:t>.</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Fonte/Origem</w:t>
            </w:r>
          </w:p>
        </w:tc>
        <w:tc>
          <w:tcPr>
            <w:tcW w:w="6378" w:type="dxa"/>
            <w:tcBorders>
              <w:top w:val="nil"/>
              <w:left w:val="single" w:sz="2" w:space="0" w:color="000000"/>
              <w:bottom w:val="single" w:sz="2" w:space="0" w:color="000000"/>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Pr>
                <w:rFonts w:ascii="Arial" w:hAnsi="Arial" w:cs="Arial"/>
                <w:bCs/>
                <w:color w:val="000000"/>
              </w:rPr>
              <w:t>Kairo de Jesus.</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Critério de Verificação</w:t>
            </w:r>
          </w:p>
        </w:tc>
        <w:tc>
          <w:tcPr>
            <w:tcW w:w="6378" w:type="dxa"/>
            <w:tcBorders>
              <w:top w:val="nil"/>
              <w:left w:val="single" w:sz="2" w:space="0" w:color="000000"/>
              <w:bottom w:val="single" w:sz="2" w:space="0" w:color="000000"/>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Pr>
                <w:rFonts w:ascii="Arial" w:hAnsi="Arial" w:cs="Arial"/>
                <w:bCs/>
                <w:color w:val="000000"/>
              </w:rPr>
              <w:t>Testar todas as funcionalidades do sistema.</w:t>
            </w:r>
          </w:p>
        </w:tc>
      </w:tr>
      <w:tr w:rsidR="00FB0F3C" w:rsidTr="00202718">
        <w:tc>
          <w:tcPr>
            <w:tcW w:w="3261" w:type="dxa"/>
            <w:tcBorders>
              <w:top w:val="nil"/>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Grau de Satisfação</w:t>
            </w:r>
          </w:p>
        </w:tc>
        <w:tc>
          <w:tcPr>
            <w:tcW w:w="6378" w:type="dxa"/>
            <w:tcBorders>
              <w:top w:val="nil"/>
              <w:left w:val="single" w:sz="2" w:space="0" w:color="000000"/>
              <w:bottom w:val="single" w:sz="2" w:space="0" w:color="000000"/>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Pr>
                <w:rFonts w:ascii="Arial" w:hAnsi="Arial" w:cs="Arial"/>
                <w:bCs/>
                <w:color w:val="000000"/>
              </w:rPr>
              <w:t>5</w:t>
            </w:r>
          </w:p>
        </w:tc>
      </w:tr>
      <w:tr w:rsidR="00FB0F3C" w:rsidTr="00202718">
        <w:tc>
          <w:tcPr>
            <w:tcW w:w="3261" w:type="dxa"/>
            <w:tcBorders>
              <w:top w:val="nil"/>
              <w:left w:val="single" w:sz="2" w:space="0" w:color="000000"/>
              <w:bottom w:val="single" w:sz="4" w:space="0" w:color="auto"/>
              <w:right w:val="nil"/>
            </w:tcBorders>
            <w:hideMark/>
          </w:tcPr>
          <w:p w:rsidR="00FB0F3C" w:rsidRDefault="00FB0F3C" w:rsidP="00202718">
            <w:pPr>
              <w:pStyle w:val="BodyText"/>
              <w:snapToGrid w:val="0"/>
              <w:spacing w:after="0"/>
              <w:rPr>
                <w:rFonts w:ascii="Arial" w:eastAsia="DejaVu Sans" w:hAnsi="Arial" w:cs="Arial"/>
                <w:b/>
                <w:bCs/>
                <w:color w:val="auto"/>
              </w:rPr>
            </w:pPr>
            <w:r>
              <w:rPr>
                <w:rFonts w:ascii="Arial" w:hAnsi="Arial" w:cs="Arial"/>
                <w:b/>
                <w:bCs/>
              </w:rPr>
              <w:t>Prioridade</w:t>
            </w:r>
          </w:p>
        </w:tc>
        <w:tc>
          <w:tcPr>
            <w:tcW w:w="6378" w:type="dxa"/>
            <w:tcBorders>
              <w:top w:val="nil"/>
              <w:left w:val="single" w:sz="2" w:space="0" w:color="000000"/>
              <w:bottom w:val="single" w:sz="4" w:space="0" w:color="auto"/>
              <w:right w:val="single" w:sz="2" w:space="0" w:color="000000"/>
            </w:tcBorders>
            <w:hideMark/>
          </w:tcPr>
          <w:p w:rsidR="00FB0F3C" w:rsidRDefault="00FB0F3C" w:rsidP="00202718">
            <w:pPr>
              <w:pStyle w:val="BodyText"/>
              <w:snapToGrid w:val="0"/>
              <w:spacing w:after="0"/>
              <w:jc w:val="both"/>
              <w:rPr>
                <w:rFonts w:ascii="Arial" w:hAnsi="Arial" w:cs="Arial"/>
                <w:bCs/>
                <w:color w:val="000000"/>
              </w:rPr>
            </w:pPr>
            <w:r>
              <w:rPr>
                <w:rFonts w:ascii="Arial" w:hAnsi="Arial" w:cs="Arial"/>
                <w:bCs/>
                <w:color w:val="000000"/>
              </w:rPr>
              <w:t>Alta</w:t>
            </w:r>
          </w:p>
        </w:tc>
      </w:tr>
      <w:tr w:rsidR="00FB0F3C" w:rsidTr="00202718">
        <w:tc>
          <w:tcPr>
            <w:tcW w:w="3261" w:type="dxa"/>
            <w:tcBorders>
              <w:top w:val="single" w:sz="4" w:space="0" w:color="auto"/>
              <w:left w:val="single" w:sz="2" w:space="0" w:color="000000"/>
              <w:bottom w:val="single" w:sz="2" w:space="0" w:color="000000"/>
              <w:right w:val="nil"/>
            </w:tcBorders>
            <w:hideMark/>
          </w:tcPr>
          <w:p w:rsidR="00FB0F3C" w:rsidRDefault="00FB0F3C" w:rsidP="00202718">
            <w:pPr>
              <w:pStyle w:val="BodyText"/>
              <w:snapToGrid w:val="0"/>
              <w:spacing w:after="0"/>
              <w:rPr>
                <w:rFonts w:ascii="Arial" w:eastAsia="DejaVu Sans" w:hAnsi="Arial" w:cs="Arial"/>
                <w:b/>
                <w:bCs/>
                <w:color w:val="000080"/>
              </w:rPr>
            </w:pPr>
            <w:r>
              <w:rPr>
                <w:rFonts w:ascii="Arial" w:hAnsi="Arial" w:cs="Arial"/>
                <w:b/>
                <w:bCs/>
              </w:rPr>
              <w:t>Histórico de Modificações</w:t>
            </w:r>
          </w:p>
        </w:tc>
        <w:tc>
          <w:tcPr>
            <w:tcW w:w="6378" w:type="dxa"/>
            <w:tcBorders>
              <w:top w:val="single" w:sz="4" w:space="0" w:color="auto"/>
              <w:left w:val="single" w:sz="2" w:space="0" w:color="000000"/>
              <w:bottom w:val="single" w:sz="2" w:space="0" w:color="000000"/>
              <w:right w:val="single" w:sz="2" w:space="0" w:color="000000"/>
            </w:tcBorders>
          </w:tcPr>
          <w:p w:rsidR="00FB0F3C" w:rsidRDefault="00FB0F3C" w:rsidP="00202718">
            <w:pPr>
              <w:pStyle w:val="BodyText"/>
              <w:snapToGrid w:val="0"/>
              <w:spacing w:after="0"/>
              <w:jc w:val="both"/>
              <w:rPr>
                <w:rFonts w:ascii="Arial" w:hAnsi="Arial" w:cs="Arial"/>
                <w:bCs/>
                <w:color w:val="000000"/>
              </w:rPr>
            </w:pPr>
          </w:p>
        </w:tc>
      </w:tr>
    </w:tbl>
    <w:p w:rsidR="00593ECB" w:rsidRPr="00631DCB" w:rsidRDefault="00FB0F3C" w:rsidP="00631DCB">
      <w:pPr>
        <w:ind w:firstLine="708"/>
      </w:pPr>
      <w:r>
        <w:tab/>
      </w:r>
    </w:p>
    <w:p w:rsidR="003E1D20" w:rsidRPr="003C3B3D" w:rsidRDefault="003E1D20" w:rsidP="003E1D20">
      <w:pPr>
        <w:pStyle w:val="Heading1"/>
        <w:pageBreakBefore/>
        <w:tabs>
          <w:tab w:val="num" w:pos="432"/>
          <w:tab w:val="left" w:pos="708"/>
        </w:tabs>
        <w:suppressAutoHyphens/>
        <w:ind w:left="432" w:hanging="432"/>
      </w:pPr>
      <w:bookmarkStart w:id="77" w:name="_Toc340689559"/>
      <w:r w:rsidRPr="003C3B3D">
        <w:lastRenderedPageBreak/>
        <w:t>CAPÍTULO IV</w:t>
      </w:r>
      <w:bookmarkEnd w:id="77"/>
    </w:p>
    <w:p w:rsidR="003E1D20" w:rsidRPr="003C3B3D" w:rsidRDefault="003E1D20" w:rsidP="003E1D20">
      <w:pPr>
        <w:pStyle w:val="Heading1"/>
        <w:tabs>
          <w:tab w:val="num" w:pos="432"/>
          <w:tab w:val="left" w:pos="708"/>
        </w:tabs>
        <w:suppressAutoHyphens/>
        <w:ind w:left="432" w:hanging="432"/>
      </w:pPr>
      <w:bookmarkStart w:id="78" w:name="__RefHeading__1546_459377983"/>
      <w:bookmarkStart w:id="79" w:name="_Toc3309716581"/>
      <w:bookmarkStart w:id="80" w:name="Bookmark2"/>
      <w:bookmarkStart w:id="81" w:name="_Toc340689560"/>
      <w:bookmarkEnd w:id="78"/>
      <w:bookmarkEnd w:id="79"/>
      <w:bookmarkEnd w:id="80"/>
      <w:r w:rsidRPr="003C3B3D">
        <w:t>DESCRIÇÃO DOS CASOS DE USO E ATORES</w:t>
      </w:r>
      <w:bookmarkEnd w:id="81"/>
    </w:p>
    <w:p w:rsidR="003E1D20" w:rsidRPr="003C3B3D" w:rsidRDefault="003E1D20" w:rsidP="003E1D20">
      <w:pPr>
        <w:pStyle w:val="Heading2"/>
        <w:numPr>
          <w:ilvl w:val="1"/>
          <w:numId w:val="11"/>
        </w:numPr>
        <w:tabs>
          <w:tab w:val="left" w:pos="708"/>
        </w:tabs>
        <w:suppressAutoHyphens/>
        <w:rPr>
          <w:color w:val="auto"/>
        </w:rPr>
      </w:pPr>
      <w:bookmarkStart w:id="82" w:name="__RefHeading__1650_1840492809"/>
      <w:bookmarkStart w:id="83" w:name="_Toc330971659"/>
      <w:bookmarkStart w:id="84" w:name="_Toc323734892"/>
      <w:bookmarkStart w:id="85" w:name="_Toc340689561"/>
      <w:bookmarkEnd w:id="82"/>
      <w:bookmarkEnd w:id="83"/>
      <w:r w:rsidRPr="003C3B3D">
        <w:rPr>
          <w:color w:val="auto"/>
        </w:rPr>
        <w:t xml:space="preserve">4.1 </w:t>
      </w:r>
      <w:r w:rsidR="005C41E8">
        <w:rPr>
          <w:color w:val="auto"/>
        </w:rPr>
        <w:t>–</w:t>
      </w:r>
      <w:r w:rsidRPr="003C3B3D">
        <w:rPr>
          <w:color w:val="auto"/>
        </w:rPr>
        <w:t xml:space="preserve"> </w:t>
      </w:r>
      <w:r w:rsidR="005C41E8">
        <w:rPr>
          <w:color w:val="auto"/>
        </w:rPr>
        <w:t>Casos de Uso</w:t>
      </w:r>
      <w:bookmarkEnd w:id="84"/>
      <w:bookmarkEnd w:id="85"/>
      <w:r w:rsidRPr="003C3B3D">
        <w:rPr>
          <w:color w:val="auto"/>
        </w:rPr>
        <w:t xml:space="preserve"> </w:t>
      </w:r>
    </w:p>
    <w:p w:rsidR="003E1D20" w:rsidRPr="003C3B3D" w:rsidRDefault="005C41E8" w:rsidP="003E1D20">
      <w:pPr>
        <w:pStyle w:val="Pargrafo"/>
        <w:rPr>
          <w:color w:val="auto"/>
        </w:rPr>
      </w:pPr>
      <w:r>
        <w:rPr>
          <w:color w:val="auto"/>
        </w:rPr>
        <w:t>Caso de Uso</w:t>
      </w:r>
      <w:r w:rsidR="003E1D20" w:rsidRPr="003C3B3D">
        <w:rPr>
          <w:color w:val="auto"/>
        </w:rPr>
        <w:t xml:space="preserve"> Manter Usuário: </w:t>
      </w:r>
      <w:r>
        <w:rPr>
          <w:color w:val="auto"/>
        </w:rPr>
        <w:t>Caso de Uso</w:t>
      </w:r>
      <w:r w:rsidR="003E1D20" w:rsidRPr="003C3B3D">
        <w:rPr>
          <w:color w:val="auto"/>
        </w:rPr>
        <w:t xml:space="preserve"> </w:t>
      </w:r>
      <w:r w:rsidR="001C5B79" w:rsidRPr="003C3B3D">
        <w:rPr>
          <w:color w:val="auto"/>
        </w:rPr>
        <w:t>responsável pelo</w:t>
      </w:r>
      <w:r w:rsidR="003E1D20" w:rsidRPr="003C3B3D">
        <w:rPr>
          <w:color w:val="auto"/>
        </w:rPr>
        <w:t xml:space="preserve"> registro de um usuário na base de dados assim como sua exclusão e edição. Será informado dados como nome, e-mail, senha entre outros para efetuar tal operação.</w:t>
      </w:r>
    </w:p>
    <w:p w:rsidR="003E1D20" w:rsidRPr="003C3B3D" w:rsidRDefault="005C41E8" w:rsidP="003E1D20">
      <w:pPr>
        <w:pStyle w:val="Pargrafo"/>
        <w:rPr>
          <w:color w:val="auto"/>
        </w:rPr>
      </w:pPr>
      <w:r>
        <w:rPr>
          <w:color w:val="auto"/>
        </w:rPr>
        <w:t>Caso de Uso</w:t>
      </w:r>
      <w:r w:rsidR="003E1D20" w:rsidRPr="003C3B3D">
        <w:rPr>
          <w:color w:val="auto"/>
        </w:rPr>
        <w:t xml:space="preserve"> Manter Categoria do Resíduo: </w:t>
      </w:r>
      <w:r>
        <w:rPr>
          <w:color w:val="auto"/>
        </w:rPr>
        <w:t>Caso de Uso</w:t>
      </w:r>
      <w:r w:rsidR="003E1D20" w:rsidRPr="003C3B3D">
        <w:rPr>
          <w:color w:val="auto"/>
        </w:rPr>
        <w:t xml:space="preserve"> responsável pelo registro de um uma categoria de resíduo na base de dados assim como sua exclusão e edição. </w:t>
      </w:r>
      <w:r w:rsidR="001C5B79" w:rsidRPr="003C3B3D">
        <w:rPr>
          <w:color w:val="auto"/>
        </w:rPr>
        <w:t>Serão</w:t>
      </w:r>
      <w:r w:rsidR="003E1D20" w:rsidRPr="003C3B3D">
        <w:rPr>
          <w:color w:val="auto"/>
        </w:rPr>
        <w:t xml:space="preserve"> informados dados como descrição para efetuar tal operação.</w:t>
      </w:r>
    </w:p>
    <w:p w:rsidR="003E1D20" w:rsidRPr="003C3B3D" w:rsidRDefault="005C41E8" w:rsidP="003E1D20">
      <w:pPr>
        <w:pStyle w:val="Pargrafo"/>
        <w:rPr>
          <w:color w:val="auto"/>
        </w:rPr>
      </w:pPr>
      <w:r>
        <w:rPr>
          <w:color w:val="auto"/>
        </w:rPr>
        <w:t>Caso de Uso</w:t>
      </w:r>
      <w:r w:rsidR="003E1D20" w:rsidRPr="003C3B3D">
        <w:rPr>
          <w:color w:val="auto"/>
        </w:rPr>
        <w:t xml:space="preserve"> Manter Industria: </w:t>
      </w:r>
      <w:r>
        <w:rPr>
          <w:color w:val="auto"/>
        </w:rPr>
        <w:t>Caso de Uso</w:t>
      </w:r>
      <w:r w:rsidR="003E1D20" w:rsidRPr="003C3B3D">
        <w:rPr>
          <w:color w:val="auto"/>
        </w:rPr>
        <w:t xml:space="preserve"> responsável pelo registro de uma </w:t>
      </w:r>
      <w:r w:rsidR="001C5B79" w:rsidRPr="003C3B3D">
        <w:rPr>
          <w:color w:val="auto"/>
        </w:rPr>
        <w:t>indústria</w:t>
      </w:r>
      <w:r w:rsidR="003E1D20" w:rsidRPr="003C3B3D">
        <w:rPr>
          <w:color w:val="auto"/>
        </w:rPr>
        <w:t xml:space="preserve"> na base de dados assim como sua exclusão e edição. No primeiro acesso ao sistema o Usuário terá que informar dados da </w:t>
      </w:r>
      <w:r w:rsidR="001C5B79" w:rsidRPr="003C3B3D">
        <w:rPr>
          <w:color w:val="auto"/>
        </w:rPr>
        <w:t>indústria</w:t>
      </w:r>
      <w:r w:rsidR="003E1D20" w:rsidRPr="003C3B3D">
        <w:rPr>
          <w:color w:val="auto"/>
        </w:rPr>
        <w:t xml:space="preserve">. </w:t>
      </w:r>
      <w:r w:rsidR="001C5B79" w:rsidRPr="003C3B3D">
        <w:rPr>
          <w:color w:val="auto"/>
        </w:rPr>
        <w:t>Serão</w:t>
      </w:r>
      <w:r w:rsidR="003E1D20" w:rsidRPr="003C3B3D">
        <w:rPr>
          <w:color w:val="auto"/>
        </w:rPr>
        <w:t xml:space="preserve"> informados dados como razão social, CNPJ, e-mail entre outros para efetuar tal operação.</w:t>
      </w:r>
    </w:p>
    <w:p w:rsidR="003E1D20" w:rsidRPr="003C3B3D" w:rsidRDefault="005C41E8" w:rsidP="003E1D20">
      <w:pPr>
        <w:pStyle w:val="Pargrafo"/>
        <w:rPr>
          <w:color w:val="auto"/>
        </w:rPr>
      </w:pPr>
      <w:r>
        <w:rPr>
          <w:color w:val="auto"/>
        </w:rPr>
        <w:t>Caso de Uso</w:t>
      </w:r>
      <w:r w:rsidR="003E1D20" w:rsidRPr="003C3B3D">
        <w:rPr>
          <w:color w:val="auto"/>
        </w:rPr>
        <w:t xml:space="preserve"> Manter Resíduo: </w:t>
      </w:r>
      <w:r>
        <w:rPr>
          <w:color w:val="auto"/>
        </w:rPr>
        <w:t>Caso de Uso</w:t>
      </w:r>
      <w:r w:rsidR="003E1D20" w:rsidRPr="003C3B3D">
        <w:rPr>
          <w:color w:val="auto"/>
        </w:rPr>
        <w:t xml:space="preserve"> responsável pelo registro de um resíduo na base de dados assim como sua exclusão e edição. </w:t>
      </w:r>
      <w:r w:rsidR="001C5B79" w:rsidRPr="003C3B3D">
        <w:rPr>
          <w:color w:val="auto"/>
        </w:rPr>
        <w:t>Serão</w:t>
      </w:r>
      <w:r w:rsidR="003E1D20" w:rsidRPr="003C3B3D">
        <w:rPr>
          <w:color w:val="auto"/>
        </w:rPr>
        <w:t xml:space="preserve"> informados dados como </w:t>
      </w:r>
      <w:r w:rsidR="001C5B79" w:rsidRPr="003C3B3D">
        <w:rPr>
          <w:color w:val="auto"/>
        </w:rPr>
        <w:t>descrição, categoria</w:t>
      </w:r>
      <w:r w:rsidR="003E1D20" w:rsidRPr="003C3B3D">
        <w:rPr>
          <w:color w:val="auto"/>
        </w:rPr>
        <w:t xml:space="preserve"> para efetuar tal operação.</w:t>
      </w:r>
    </w:p>
    <w:p w:rsidR="003E1D20" w:rsidRPr="003C3B3D" w:rsidRDefault="005C41E8" w:rsidP="003E1D20">
      <w:pPr>
        <w:pStyle w:val="Pargrafo"/>
        <w:rPr>
          <w:color w:val="auto"/>
        </w:rPr>
      </w:pPr>
      <w:r>
        <w:rPr>
          <w:color w:val="auto"/>
        </w:rPr>
        <w:t>Caso de Uso</w:t>
      </w:r>
      <w:r w:rsidR="003E1D20" w:rsidRPr="003C3B3D">
        <w:rPr>
          <w:color w:val="auto"/>
        </w:rPr>
        <w:t xml:space="preserve"> Efetuar Login: </w:t>
      </w:r>
      <w:r>
        <w:rPr>
          <w:color w:val="auto"/>
        </w:rPr>
        <w:t>Caso de Uso</w:t>
      </w:r>
      <w:r w:rsidR="003E1D20" w:rsidRPr="003C3B3D">
        <w:rPr>
          <w:color w:val="auto"/>
        </w:rPr>
        <w:t xml:space="preserve"> responsável pelo validação do usuário já cadastrado no sistema. Serão informados dados como e-mail e senha para efetuar tal operação.</w:t>
      </w:r>
    </w:p>
    <w:p w:rsidR="003E1D20" w:rsidRPr="003C3B3D" w:rsidRDefault="005C41E8" w:rsidP="003E1D20">
      <w:pPr>
        <w:pStyle w:val="Pargrafo"/>
        <w:rPr>
          <w:color w:val="auto"/>
        </w:rPr>
      </w:pPr>
      <w:r>
        <w:rPr>
          <w:color w:val="auto"/>
        </w:rPr>
        <w:t>Caso de Uso</w:t>
      </w:r>
      <w:r w:rsidR="003E1D20" w:rsidRPr="003C3B3D">
        <w:rPr>
          <w:color w:val="auto"/>
        </w:rPr>
        <w:t xml:space="preserve"> Manter Oferta e Procura: </w:t>
      </w:r>
      <w:r>
        <w:rPr>
          <w:color w:val="auto"/>
        </w:rPr>
        <w:t>Caso de Uso</w:t>
      </w:r>
      <w:r w:rsidR="003E1D20" w:rsidRPr="003C3B3D">
        <w:rPr>
          <w:color w:val="auto"/>
        </w:rPr>
        <w:t xml:space="preserve"> responsável pelo registro de uma oferta ou procura de resíduos na base de dados assim como sua exclusão e edição. </w:t>
      </w:r>
      <w:r w:rsidR="001C5B79" w:rsidRPr="003C3B3D">
        <w:rPr>
          <w:color w:val="auto"/>
        </w:rPr>
        <w:t>Serão</w:t>
      </w:r>
      <w:r w:rsidR="003E1D20" w:rsidRPr="003C3B3D">
        <w:rPr>
          <w:color w:val="auto"/>
        </w:rPr>
        <w:t xml:space="preserve"> informados dados como resíduo a </w:t>
      </w:r>
      <w:r w:rsidR="001C5B79">
        <w:rPr>
          <w:color w:val="auto"/>
        </w:rPr>
        <w:t xml:space="preserve">ser ofertado ou procurado, tipo, </w:t>
      </w:r>
      <w:r w:rsidR="001C5B79" w:rsidRPr="003C3B3D">
        <w:rPr>
          <w:color w:val="auto"/>
        </w:rPr>
        <w:t>entre</w:t>
      </w:r>
      <w:r w:rsidR="003E1D20" w:rsidRPr="003C3B3D">
        <w:rPr>
          <w:color w:val="auto"/>
        </w:rPr>
        <w:t xml:space="preserve"> outros para efetuar tal operação. </w:t>
      </w:r>
    </w:p>
    <w:p w:rsidR="003E1D20" w:rsidRPr="003C3B3D" w:rsidRDefault="003E1D20" w:rsidP="003E1D20">
      <w:pPr>
        <w:pStyle w:val="Heading2"/>
        <w:numPr>
          <w:ilvl w:val="1"/>
          <w:numId w:val="11"/>
        </w:numPr>
        <w:tabs>
          <w:tab w:val="left" w:pos="708"/>
        </w:tabs>
        <w:suppressAutoHyphens/>
        <w:rPr>
          <w:color w:val="auto"/>
        </w:rPr>
      </w:pPr>
      <w:bookmarkStart w:id="86" w:name="_Toc330971660"/>
      <w:bookmarkStart w:id="87" w:name="_Toc524450441"/>
      <w:bookmarkStart w:id="88" w:name="_Toc323734893"/>
      <w:bookmarkStart w:id="89" w:name="__RefHeading__1652_1840492809"/>
      <w:bookmarkStart w:id="90" w:name="_Toc340689562"/>
      <w:bookmarkEnd w:id="86"/>
      <w:bookmarkEnd w:id="87"/>
      <w:bookmarkEnd w:id="88"/>
      <w:bookmarkEnd w:id="89"/>
      <w:r w:rsidRPr="003C3B3D">
        <w:rPr>
          <w:color w:val="auto"/>
        </w:rPr>
        <w:lastRenderedPageBreak/>
        <w:t>4.2 - Descrição dos Atores</w:t>
      </w:r>
      <w:bookmarkEnd w:id="90"/>
    </w:p>
    <w:p w:rsidR="003E1D20" w:rsidRPr="003C3B3D" w:rsidRDefault="003E1D20" w:rsidP="003E1D20">
      <w:pPr>
        <w:pStyle w:val="Heading3"/>
        <w:numPr>
          <w:ilvl w:val="2"/>
          <w:numId w:val="11"/>
        </w:numPr>
        <w:suppressAutoHyphens/>
        <w:rPr>
          <w:color w:val="auto"/>
        </w:rPr>
      </w:pPr>
      <w:bookmarkStart w:id="91" w:name="__RefHeading__1654_1840492809"/>
      <w:bookmarkStart w:id="92" w:name="_Toc330971661"/>
      <w:bookmarkStart w:id="93" w:name="_Toc323734894"/>
      <w:bookmarkStart w:id="94" w:name="_Toc524450442"/>
      <w:bookmarkStart w:id="95" w:name="_Toc340689563"/>
      <w:bookmarkEnd w:id="91"/>
      <w:bookmarkEnd w:id="92"/>
      <w:r w:rsidRPr="003C3B3D">
        <w:rPr>
          <w:color w:val="auto"/>
        </w:rPr>
        <w:t>4.2.1 – Usuário</w:t>
      </w:r>
      <w:bookmarkEnd w:id="93"/>
      <w:bookmarkEnd w:id="94"/>
      <w:r w:rsidRPr="003C3B3D">
        <w:rPr>
          <w:color w:val="auto"/>
        </w:rPr>
        <w:t>/Indústria</w:t>
      </w:r>
      <w:bookmarkEnd w:id="95"/>
    </w:p>
    <w:p w:rsidR="003E1D20" w:rsidRPr="003C3B3D" w:rsidRDefault="003E1D20" w:rsidP="003E1D20">
      <w:pPr>
        <w:pStyle w:val="Pargrafo"/>
        <w:rPr>
          <w:color w:val="auto"/>
        </w:rPr>
      </w:pPr>
      <w:r w:rsidRPr="003C3B3D">
        <w:rPr>
          <w:color w:val="auto"/>
        </w:rPr>
        <w:t xml:space="preserve">Este ator é uma pessoa que atua no sistema para informar quais resíduos estão sendo oferecidos e/ou ofertados pela sua </w:t>
      </w:r>
      <w:r w:rsidR="001C5B79" w:rsidRPr="003C3B3D">
        <w:rPr>
          <w:color w:val="auto"/>
        </w:rPr>
        <w:t>indústria</w:t>
      </w:r>
      <w:r w:rsidRPr="003C3B3D">
        <w:rPr>
          <w:color w:val="auto"/>
        </w:rPr>
        <w:t>. Ele tem acesso a alteração e exclusão de dados.</w:t>
      </w:r>
    </w:p>
    <w:p w:rsidR="003E1D20" w:rsidRPr="003C3B3D" w:rsidRDefault="003E1D20" w:rsidP="003E1D20">
      <w:pPr>
        <w:pStyle w:val="Heading3"/>
        <w:numPr>
          <w:ilvl w:val="2"/>
          <w:numId w:val="11"/>
        </w:numPr>
        <w:suppressAutoHyphens/>
        <w:rPr>
          <w:color w:val="auto"/>
        </w:rPr>
      </w:pPr>
      <w:bookmarkStart w:id="96" w:name="__RefHeading__1548_459377983"/>
      <w:bookmarkStart w:id="97" w:name="_Toc3309716611"/>
      <w:bookmarkStart w:id="98" w:name="_Toc3237348941"/>
      <w:bookmarkStart w:id="99" w:name="_Toc5244504421"/>
      <w:bookmarkStart w:id="100" w:name="_Toc340689564"/>
      <w:bookmarkEnd w:id="96"/>
      <w:r w:rsidRPr="003C3B3D">
        <w:rPr>
          <w:color w:val="auto"/>
        </w:rPr>
        <w:t xml:space="preserve">4.2.2 – </w:t>
      </w:r>
      <w:bookmarkEnd w:id="97"/>
      <w:bookmarkEnd w:id="98"/>
      <w:bookmarkEnd w:id="99"/>
      <w:r w:rsidRPr="003C3B3D">
        <w:rPr>
          <w:color w:val="auto"/>
        </w:rPr>
        <w:t>Administrador</w:t>
      </w:r>
      <w:bookmarkEnd w:id="100"/>
    </w:p>
    <w:p w:rsidR="003E1D20" w:rsidRPr="003C3B3D" w:rsidRDefault="003E1D20" w:rsidP="003E1D20">
      <w:pPr>
        <w:pStyle w:val="Pargrafo"/>
        <w:rPr>
          <w:color w:val="auto"/>
        </w:rPr>
      </w:pPr>
      <w:r w:rsidRPr="003C3B3D">
        <w:rPr>
          <w:color w:val="auto"/>
        </w:rPr>
        <w:t>Este ator é um administrador que atua no sistema para informar quais categorias poderão se associar aos resíduos, categorias validas de acordo com a norma ABNT de resíduos. Ele tem acesso a alteração e exclusão de dados.</w:t>
      </w:r>
    </w:p>
    <w:p w:rsidR="003E1D20" w:rsidRPr="003C3B3D" w:rsidRDefault="003E1D20" w:rsidP="003E1D20">
      <w:pPr>
        <w:pStyle w:val="Heading2"/>
        <w:numPr>
          <w:ilvl w:val="1"/>
          <w:numId w:val="11"/>
        </w:numPr>
        <w:tabs>
          <w:tab w:val="left" w:pos="708"/>
        </w:tabs>
        <w:suppressAutoHyphens/>
        <w:rPr>
          <w:color w:val="auto"/>
        </w:rPr>
      </w:pPr>
      <w:bookmarkStart w:id="101" w:name="_Toc330971662"/>
      <w:bookmarkStart w:id="102" w:name="__RefHeading__1656_1840492809"/>
      <w:bookmarkStart w:id="103" w:name="_Toc524450440"/>
      <w:bookmarkStart w:id="104" w:name="_Toc323734895"/>
      <w:bookmarkStart w:id="105" w:name="_Toc340689565"/>
      <w:bookmarkEnd w:id="101"/>
      <w:bookmarkEnd w:id="102"/>
      <w:r w:rsidRPr="003C3B3D">
        <w:rPr>
          <w:color w:val="auto"/>
        </w:rPr>
        <w:t xml:space="preserve">4.3 - Diagrama Geral de </w:t>
      </w:r>
      <w:r w:rsidR="005C41E8">
        <w:rPr>
          <w:i/>
          <w:color w:val="auto"/>
        </w:rPr>
        <w:t>Caso</w:t>
      </w:r>
      <w:r w:rsidR="0076496E">
        <w:rPr>
          <w:i/>
          <w:color w:val="auto"/>
        </w:rPr>
        <w:t>s</w:t>
      </w:r>
      <w:r w:rsidR="005C41E8">
        <w:rPr>
          <w:i/>
          <w:color w:val="auto"/>
        </w:rPr>
        <w:t xml:space="preserve"> de Uso</w:t>
      </w:r>
      <w:bookmarkEnd w:id="103"/>
      <w:bookmarkEnd w:id="104"/>
      <w:bookmarkEnd w:id="105"/>
      <w:r w:rsidRPr="003C3B3D">
        <w:rPr>
          <w:color w:val="auto"/>
        </w:rPr>
        <w:t xml:space="preserve"> </w:t>
      </w:r>
    </w:p>
    <w:p w:rsidR="003E1D20" w:rsidRPr="003C3B3D" w:rsidRDefault="003E1D20" w:rsidP="003E1D20">
      <w:pPr>
        <w:pStyle w:val="BodyText"/>
        <w:rPr>
          <w:color w:val="auto"/>
        </w:rPr>
      </w:pPr>
    </w:p>
    <w:p w:rsidR="003E1D20" w:rsidRPr="003C3B3D" w:rsidRDefault="003E1D20" w:rsidP="003E1D20">
      <w:pPr>
        <w:pStyle w:val="BodyText"/>
        <w:rPr>
          <w:color w:val="auto"/>
        </w:rPr>
      </w:pPr>
    </w:p>
    <w:p w:rsidR="003E1D20" w:rsidRPr="003C3B3D" w:rsidRDefault="003E1D20" w:rsidP="003E1D20">
      <w:pPr>
        <w:pStyle w:val="BodyText"/>
        <w:rPr>
          <w:color w:val="auto"/>
        </w:rPr>
      </w:pPr>
    </w:p>
    <w:p w:rsidR="003E1D20" w:rsidRPr="003C3B3D" w:rsidRDefault="003E1D20" w:rsidP="003E1D20">
      <w:pPr>
        <w:pStyle w:val="Pargrafo"/>
        <w:rPr>
          <w:color w:val="auto"/>
        </w:rPr>
      </w:pPr>
      <w:r w:rsidRPr="003C3B3D">
        <w:rPr>
          <w:noProof/>
          <w:color w:val="auto"/>
        </w:rPr>
        <w:drawing>
          <wp:anchor distT="0" distB="0" distL="0" distR="0" simplePos="0" relativeHeight="251645952" behindDoc="0" locked="0" layoutInCell="1" allowOverlap="1" wp14:anchorId="26FBB5CB" wp14:editId="2179F235">
            <wp:simplePos x="0" y="0"/>
            <wp:positionH relativeFrom="column">
              <wp:posOffset>452755</wp:posOffset>
            </wp:positionH>
            <wp:positionV relativeFrom="paragraph">
              <wp:posOffset>0</wp:posOffset>
            </wp:positionV>
            <wp:extent cx="4853305" cy="269113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305" cy="2691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E1D20" w:rsidRPr="003C3B3D" w:rsidRDefault="003E1D20" w:rsidP="003E1D20"/>
    <w:p w:rsidR="003E1D20" w:rsidRPr="003C3B3D" w:rsidRDefault="003E1D20" w:rsidP="003E1D20"/>
    <w:p w:rsidR="003E1D20" w:rsidRPr="003C3B3D" w:rsidRDefault="003E1D20" w:rsidP="003E1D20"/>
    <w:p w:rsidR="003E1D20" w:rsidRPr="003C3B3D" w:rsidRDefault="003E1D20" w:rsidP="003E1D20"/>
    <w:p w:rsidR="003E1D20" w:rsidRPr="003C3B3D" w:rsidRDefault="003E1D20" w:rsidP="003E1D20"/>
    <w:p w:rsidR="003E1D20" w:rsidRPr="003C3B3D" w:rsidRDefault="003E1D20" w:rsidP="003E1D20">
      <w:pPr>
        <w:pStyle w:val="Caption1"/>
        <w:jc w:val="center"/>
        <w:rPr>
          <w:color w:val="auto"/>
        </w:rPr>
      </w:pPr>
      <w:bookmarkStart w:id="106" w:name="_Toc323734921"/>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r w:rsidRPr="003C3B3D">
        <w:rPr>
          <w:color w:val="auto"/>
        </w:rPr>
        <w:br/>
      </w:r>
      <w:bookmarkStart w:id="107" w:name="_Toc340689873"/>
      <w:bookmarkEnd w:id="106"/>
      <w:r w:rsidR="006E6BC7" w:rsidRPr="00795A45">
        <w:rPr>
          <w:color w:val="000000" w:themeColor="text1"/>
        </w:rPr>
        <w:t xml:space="preserve">Figura </w:t>
      </w:r>
      <w:r w:rsidR="006E6BC7" w:rsidRPr="00795A45">
        <w:rPr>
          <w:color w:val="000000" w:themeColor="text1"/>
        </w:rPr>
        <w:fldChar w:fldCharType="begin"/>
      </w:r>
      <w:r w:rsidR="006E6BC7" w:rsidRPr="00795A45">
        <w:rPr>
          <w:color w:val="000000" w:themeColor="text1"/>
        </w:rPr>
        <w:instrText xml:space="preserve"> SEQ Figura \* ARABIC </w:instrText>
      </w:r>
      <w:r w:rsidR="006E6BC7" w:rsidRPr="00795A45">
        <w:rPr>
          <w:color w:val="000000" w:themeColor="text1"/>
        </w:rPr>
        <w:fldChar w:fldCharType="separate"/>
      </w:r>
      <w:r w:rsidR="006E6BC7" w:rsidRPr="00795A45">
        <w:rPr>
          <w:noProof/>
          <w:color w:val="000000" w:themeColor="text1"/>
        </w:rPr>
        <w:t>1</w:t>
      </w:r>
      <w:r w:rsidR="006E6BC7" w:rsidRPr="00795A45">
        <w:rPr>
          <w:color w:val="000000" w:themeColor="text1"/>
        </w:rPr>
        <w:fldChar w:fldCharType="end"/>
      </w:r>
      <w:r w:rsidR="006E6BC7" w:rsidRPr="00795A45">
        <w:rPr>
          <w:color w:val="000000" w:themeColor="text1"/>
        </w:rPr>
        <w:t xml:space="preserve"> – Diagrama Geral de </w:t>
      </w:r>
      <w:r w:rsidR="005C41E8">
        <w:rPr>
          <w:i/>
          <w:color w:val="000000" w:themeColor="text1"/>
        </w:rPr>
        <w:t>Caso</w:t>
      </w:r>
      <w:r w:rsidR="00DF20DC">
        <w:rPr>
          <w:i/>
          <w:color w:val="000000" w:themeColor="text1"/>
        </w:rPr>
        <w:t>s</w:t>
      </w:r>
      <w:r w:rsidR="005C41E8">
        <w:rPr>
          <w:i/>
          <w:color w:val="000000" w:themeColor="text1"/>
        </w:rPr>
        <w:t xml:space="preserve"> de Uso</w:t>
      </w:r>
      <w:bookmarkEnd w:id="107"/>
    </w:p>
    <w:p w:rsidR="003E1D20" w:rsidRPr="003C3B3D" w:rsidRDefault="003E1D20" w:rsidP="003E1D20">
      <w:pPr>
        <w:pStyle w:val="Caption1"/>
        <w:jc w:val="center"/>
        <w:rPr>
          <w:color w:val="auto"/>
        </w:rPr>
      </w:pPr>
    </w:p>
    <w:p w:rsidR="003E1D20" w:rsidRPr="003C3B3D" w:rsidRDefault="003E1D20" w:rsidP="003E1D20"/>
    <w:p w:rsidR="003E1D20" w:rsidRPr="003C3B3D" w:rsidRDefault="003E1D20" w:rsidP="003E1D20"/>
    <w:p w:rsidR="003E1D20" w:rsidRPr="003C3B3D" w:rsidRDefault="003E1D20" w:rsidP="003E1D20">
      <w:pPr>
        <w:pStyle w:val="Heading2"/>
        <w:keepLines w:val="0"/>
        <w:numPr>
          <w:ilvl w:val="1"/>
          <w:numId w:val="0"/>
        </w:numPr>
        <w:tabs>
          <w:tab w:val="num" w:pos="576"/>
          <w:tab w:val="left" w:pos="720"/>
        </w:tabs>
        <w:suppressAutoHyphens/>
        <w:spacing w:before="240" w:after="120"/>
        <w:ind w:left="576" w:hanging="576"/>
        <w:rPr>
          <w:color w:val="auto"/>
        </w:rPr>
      </w:pPr>
      <w:bookmarkStart w:id="108" w:name="__RefHeading__1658_1840492809"/>
      <w:bookmarkStart w:id="109" w:name="_Toc330971663"/>
      <w:bookmarkStart w:id="110" w:name="_Toc524450445"/>
      <w:bookmarkStart w:id="111" w:name="_Toc323734896"/>
      <w:bookmarkStart w:id="112" w:name="_Toc340689566"/>
      <w:bookmarkEnd w:id="108"/>
      <w:bookmarkEnd w:id="109"/>
      <w:r w:rsidRPr="003C3B3D">
        <w:rPr>
          <w:color w:val="auto"/>
        </w:rPr>
        <w:t>4.4 - Detalhamento d</w:t>
      </w:r>
      <w:bookmarkEnd w:id="110"/>
      <w:bookmarkEnd w:id="111"/>
      <w:r w:rsidR="0076496E">
        <w:rPr>
          <w:color w:val="auto"/>
        </w:rPr>
        <w:t>o</w:t>
      </w:r>
      <w:r w:rsidRPr="003C3B3D">
        <w:rPr>
          <w:color w:val="auto"/>
        </w:rPr>
        <w:t xml:space="preserve">s </w:t>
      </w:r>
      <w:r w:rsidR="005C41E8">
        <w:rPr>
          <w:color w:val="auto"/>
        </w:rPr>
        <w:t>Caso</w:t>
      </w:r>
      <w:r w:rsidR="0076496E">
        <w:rPr>
          <w:color w:val="auto"/>
        </w:rPr>
        <w:t>s</w:t>
      </w:r>
      <w:r w:rsidR="005C41E8">
        <w:rPr>
          <w:color w:val="auto"/>
        </w:rPr>
        <w:t xml:space="preserve"> de Uso</w:t>
      </w:r>
      <w:bookmarkEnd w:id="112"/>
    </w:p>
    <w:p w:rsidR="003E1D20" w:rsidRPr="003C3B3D" w:rsidRDefault="003E1D20" w:rsidP="003E1D20">
      <w:pPr>
        <w:pStyle w:val="Pargrafo"/>
        <w:rPr>
          <w:color w:val="auto"/>
        </w:rPr>
      </w:pPr>
    </w:p>
    <w:p w:rsidR="003E1D20" w:rsidRPr="003C3B3D" w:rsidRDefault="003E1D20" w:rsidP="003E1D20">
      <w:pPr>
        <w:pStyle w:val="Heading3"/>
        <w:numPr>
          <w:ilvl w:val="2"/>
          <w:numId w:val="11"/>
        </w:numPr>
        <w:suppressAutoHyphens/>
        <w:rPr>
          <w:color w:val="auto"/>
        </w:rPr>
      </w:pPr>
      <w:bookmarkStart w:id="113" w:name="__RefHeading__1660_1840492809"/>
      <w:bookmarkStart w:id="114" w:name="_Toc330971664"/>
      <w:bookmarkStart w:id="115" w:name="_Toc323734897"/>
      <w:bookmarkStart w:id="116" w:name="_Toc524450446"/>
      <w:bookmarkStart w:id="117" w:name="_Toc340689567"/>
      <w:bookmarkEnd w:id="113"/>
      <w:bookmarkEnd w:id="114"/>
      <w:r w:rsidRPr="003C3B3D">
        <w:rPr>
          <w:color w:val="auto"/>
        </w:rPr>
        <w:lastRenderedPageBreak/>
        <w:t xml:space="preserve">4.4.1 - </w:t>
      </w:r>
      <w:r w:rsidR="005C41E8">
        <w:rPr>
          <w:color w:val="auto"/>
        </w:rPr>
        <w:t>Caso de Uso</w:t>
      </w:r>
      <w:r w:rsidRPr="003C3B3D">
        <w:rPr>
          <w:color w:val="auto"/>
        </w:rPr>
        <w:t xml:space="preserve"> </w:t>
      </w:r>
      <w:bookmarkEnd w:id="115"/>
      <w:bookmarkEnd w:id="116"/>
      <w:r w:rsidRPr="003C3B3D">
        <w:rPr>
          <w:color w:val="auto"/>
        </w:rPr>
        <w:t>Manter Categoria do Resíduo</w:t>
      </w:r>
      <w:bookmarkEnd w:id="117"/>
    </w:p>
    <w:p w:rsidR="003E1D20" w:rsidRPr="003C3B3D" w:rsidRDefault="003E1D20" w:rsidP="003E1D20">
      <w:pPr>
        <w:pStyle w:val="Pargrafo"/>
        <w:rPr>
          <w:color w:val="auto"/>
        </w:rPr>
      </w:pPr>
    </w:p>
    <w:p w:rsidR="009646CF" w:rsidRDefault="001C5B79" w:rsidP="009646CF">
      <w:pPr>
        <w:pStyle w:val="Caption1"/>
        <w:keepNext/>
        <w:rPr>
          <w:b w:val="0"/>
          <w:color w:val="auto"/>
        </w:rPr>
      </w:pPr>
      <w:r w:rsidRPr="003C3B3D">
        <w:rPr>
          <w:color w:val="auto"/>
        </w:rPr>
        <w:t xml:space="preserve">  </w:t>
      </w:r>
      <w:bookmarkStart w:id="118" w:name="_Toc340689822"/>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22</w:t>
      </w:r>
      <w:r w:rsidRPr="003C3B3D">
        <w:rPr>
          <w:color w:val="auto"/>
        </w:rPr>
        <w:fldChar w:fldCharType="end"/>
      </w:r>
      <w:r w:rsidRPr="003C3B3D">
        <w:rPr>
          <w:color w:val="auto"/>
        </w:rPr>
        <w:t xml:space="preserve"> –</w:t>
      </w:r>
      <w:r w:rsidR="009646CF">
        <w:rPr>
          <w:color w:val="auto"/>
        </w:rPr>
        <w:t xml:space="preserve"> </w:t>
      </w:r>
      <w:r w:rsidR="009646CF">
        <w:rPr>
          <w:b w:val="0"/>
          <w:color w:val="auto"/>
        </w:rPr>
        <w:t>Caso de uso</w:t>
      </w:r>
      <w:r w:rsidR="009646CF" w:rsidRPr="003C3B3D">
        <w:rPr>
          <w:color w:val="auto"/>
        </w:rPr>
        <w:t xml:space="preserve">: </w:t>
      </w:r>
      <w:r w:rsidR="009646CF" w:rsidRPr="003C3B3D">
        <w:rPr>
          <w:b w:val="0"/>
          <w:color w:val="auto"/>
        </w:rPr>
        <w:t>Manter Categoria do resíduo</w:t>
      </w:r>
      <w:bookmarkEnd w:id="118"/>
    </w:p>
    <w:tbl>
      <w:tblPr>
        <w:tblW w:w="0" w:type="auto"/>
        <w:tblInd w:w="108" w:type="dxa"/>
        <w:tblLayout w:type="fixed"/>
        <w:tblLook w:val="0000" w:firstRow="0" w:lastRow="0" w:firstColumn="0" w:lastColumn="0" w:noHBand="0" w:noVBand="0"/>
      </w:tblPr>
      <w:tblGrid>
        <w:gridCol w:w="4388"/>
        <w:gridCol w:w="4390"/>
      </w:tblGrid>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 xml:space="preserve">Nome da </w:t>
            </w:r>
            <w:r w:rsidR="005C41E8">
              <w:rPr>
                <w:b/>
                <w:i w:val="0"/>
                <w:color w:val="auto"/>
              </w:rPr>
              <w:t>Caso de Uso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Manter categoria do resíduo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Descrição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Incluir na base de dados uma categoria para ser associada ao resíduo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Requisitos Associados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 xml:space="preserve">Não se aplica. </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Pré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logado administrador</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Pós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Atores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Administrador do sistema</w:t>
            </w:r>
          </w:p>
        </w:tc>
      </w:tr>
      <w:tr w:rsidR="003C3B3D" w:rsidRPr="003C3B3D" w:rsidTr="00BC58F5">
        <w:trPr>
          <w:cantSplit/>
        </w:trPr>
        <w:tc>
          <w:tcPr>
            <w:tcW w:w="8778" w:type="dxa"/>
            <w:gridSpan w:val="2"/>
            <w:tcBorders>
              <w:top w:val="single" w:sz="4" w:space="0" w:color="0000FF"/>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Principal</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2"/>
              </w:numPr>
              <w:tabs>
                <w:tab w:val="left" w:pos="708"/>
              </w:tabs>
              <w:suppressAutoHyphens/>
              <w:jc w:val="both"/>
              <w:rPr>
                <w:i/>
              </w:rPr>
            </w:pPr>
            <w:r w:rsidRPr="003C3B3D">
              <w:rPr>
                <w:i/>
              </w:rPr>
              <w:t xml:space="preserve">O ator Administrador inicia a fluxo principal informando o e-mail e senha na </w:t>
            </w:r>
            <w:r w:rsidR="003F38BC" w:rsidRPr="003C3B3D">
              <w:rPr>
                <w:i/>
              </w:rPr>
              <w:t>página</w:t>
            </w:r>
            <w:r w:rsidRPr="003C3B3D">
              <w:rPr>
                <w:i/>
              </w:rPr>
              <w:t xml:space="preserve"> de login.</w:t>
            </w:r>
          </w:p>
          <w:p w:rsidR="003E1D20" w:rsidRPr="003C3B3D" w:rsidRDefault="003E1D20" w:rsidP="003E1D20">
            <w:pPr>
              <w:pStyle w:val="ActionItem"/>
              <w:numPr>
                <w:ilvl w:val="0"/>
                <w:numId w:val="12"/>
              </w:numPr>
              <w:tabs>
                <w:tab w:val="left" w:pos="708"/>
              </w:tabs>
              <w:suppressAutoHyphens/>
              <w:jc w:val="both"/>
              <w:rPr>
                <w:i/>
              </w:rPr>
            </w:pPr>
            <w:r w:rsidRPr="003C3B3D">
              <w:rPr>
                <w:i/>
              </w:rPr>
              <w:t>O ator clica no cadastros e  categoria resíduo.</w:t>
            </w:r>
          </w:p>
          <w:p w:rsidR="003E1D20" w:rsidRPr="003C3B3D" w:rsidRDefault="003E1D20" w:rsidP="003E1D20">
            <w:pPr>
              <w:pStyle w:val="ActionItem"/>
              <w:numPr>
                <w:ilvl w:val="0"/>
                <w:numId w:val="12"/>
              </w:numPr>
              <w:tabs>
                <w:tab w:val="left" w:pos="708"/>
              </w:tabs>
              <w:suppressAutoHyphens/>
              <w:jc w:val="both"/>
              <w:rPr>
                <w:i/>
              </w:rPr>
            </w:pPr>
            <w:r w:rsidRPr="003C3B3D">
              <w:rPr>
                <w:i/>
              </w:rPr>
              <w:t>O ator informa a descrição da categoria.</w:t>
            </w:r>
          </w:p>
          <w:p w:rsidR="003E1D20" w:rsidRPr="003C3B3D" w:rsidRDefault="003E1D20" w:rsidP="003E1D20">
            <w:pPr>
              <w:pStyle w:val="ActionItem"/>
              <w:numPr>
                <w:ilvl w:val="0"/>
                <w:numId w:val="12"/>
              </w:numPr>
              <w:tabs>
                <w:tab w:val="left" w:pos="708"/>
              </w:tabs>
              <w:suppressAutoHyphens/>
              <w:jc w:val="both"/>
              <w:rPr>
                <w:i/>
              </w:rPr>
            </w:pPr>
            <w:r w:rsidRPr="003C3B3D">
              <w:rPr>
                <w:i/>
              </w:rPr>
              <w:t>O ator clica em salvar.</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2"/>
              </w:numPr>
              <w:tabs>
                <w:tab w:val="left" w:pos="708"/>
              </w:tabs>
              <w:suppressAutoHyphens/>
              <w:jc w:val="both"/>
              <w:rPr>
                <w:i/>
              </w:rPr>
            </w:pPr>
            <w:r w:rsidRPr="003C3B3D">
              <w:rPr>
                <w:i/>
              </w:rPr>
              <w:t>O processo recebe a entrada, avalia e envia ao controle.</w:t>
            </w:r>
          </w:p>
          <w:p w:rsidR="003E1D20" w:rsidRPr="003C3B3D" w:rsidRDefault="003E1D20" w:rsidP="003E1D20">
            <w:pPr>
              <w:numPr>
                <w:ilvl w:val="0"/>
                <w:numId w:val="12"/>
              </w:numPr>
              <w:tabs>
                <w:tab w:val="left" w:pos="708"/>
              </w:tabs>
              <w:suppressAutoHyphens/>
              <w:jc w:val="both"/>
              <w:rPr>
                <w:i/>
              </w:rPr>
            </w:pPr>
            <w:r w:rsidRPr="003C3B3D">
              <w:rPr>
                <w:i/>
              </w:rPr>
              <w:t>O controle trata a informação.</w:t>
            </w:r>
          </w:p>
          <w:p w:rsidR="003E1D20" w:rsidRPr="003C3B3D" w:rsidRDefault="003E1D20" w:rsidP="003E1D20">
            <w:pPr>
              <w:numPr>
                <w:ilvl w:val="0"/>
                <w:numId w:val="12"/>
              </w:numPr>
              <w:tabs>
                <w:tab w:val="left" w:pos="708"/>
              </w:tabs>
              <w:suppressAutoHyphens/>
              <w:jc w:val="both"/>
              <w:rPr>
                <w:b/>
              </w:rPr>
            </w:pPr>
            <w:r w:rsidRPr="003C3B3D">
              <w:rPr>
                <w:i/>
              </w:rPr>
              <w:t>Após tratar a informação os dados são apresentados ao ator.</w:t>
            </w:r>
          </w:p>
        </w:tc>
      </w:tr>
      <w:tr w:rsidR="003C3B3D" w:rsidRPr="003C3B3D" w:rsidTr="00BC58F5">
        <w:trPr>
          <w:cantSplit/>
        </w:trPr>
        <w:tc>
          <w:tcPr>
            <w:tcW w:w="8778" w:type="dxa"/>
            <w:gridSpan w:val="2"/>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Alternativo N</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3"/>
              </w:numPr>
              <w:tabs>
                <w:tab w:val="left" w:pos="708"/>
              </w:tabs>
              <w:suppressAutoHyphens/>
              <w:jc w:val="both"/>
            </w:pPr>
            <w:r w:rsidRPr="003C3B3D">
              <w:rPr>
                <w:i/>
              </w:rPr>
              <w:t>O sistema não reconhece o e-mail e senha informados.</w:t>
            </w:r>
          </w:p>
          <w:p w:rsidR="003E1D20" w:rsidRPr="003C3B3D" w:rsidRDefault="003E1D20" w:rsidP="003E1D20">
            <w:pPr>
              <w:pStyle w:val="ActionItem"/>
              <w:numPr>
                <w:ilvl w:val="0"/>
                <w:numId w:val="13"/>
              </w:numPr>
              <w:tabs>
                <w:tab w:val="left" w:pos="708"/>
              </w:tabs>
              <w:suppressAutoHyphens/>
              <w:jc w:val="both"/>
            </w:pPr>
            <w:r w:rsidRPr="003C3B3D">
              <w:rPr>
                <w:i/>
              </w:rPr>
              <w:t xml:space="preserve">O ator não informa os dados </w:t>
            </w:r>
            <w:r w:rsidR="003F38BC" w:rsidRPr="003C3B3D">
              <w:rPr>
                <w:i/>
              </w:rPr>
              <w:t>obrigatórios</w:t>
            </w:r>
          </w:p>
          <w:p w:rsidR="003E1D20" w:rsidRPr="003C3B3D" w:rsidRDefault="003E1D20" w:rsidP="00BC58F5">
            <w:pPr>
              <w:pStyle w:val="ActionItem"/>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3"/>
              </w:numPr>
              <w:tabs>
                <w:tab w:val="left" w:pos="708"/>
              </w:tabs>
              <w:suppressAutoHyphens/>
              <w:jc w:val="both"/>
            </w:pPr>
            <w:r w:rsidRPr="003C3B3D">
              <w:rPr>
                <w:i/>
              </w:rPr>
              <w:t>O sistema emite mensagem de e-mail ou senha inválidos.</w:t>
            </w:r>
          </w:p>
          <w:p w:rsidR="003E1D20" w:rsidRPr="003C3B3D" w:rsidRDefault="003E1D20" w:rsidP="003E1D20">
            <w:pPr>
              <w:numPr>
                <w:ilvl w:val="0"/>
                <w:numId w:val="13"/>
              </w:numPr>
              <w:tabs>
                <w:tab w:val="left" w:pos="708"/>
              </w:tabs>
              <w:suppressAutoHyphens/>
              <w:jc w:val="both"/>
            </w:pPr>
            <w:r w:rsidRPr="003C3B3D">
              <w:rPr>
                <w:i/>
              </w:rPr>
              <w:t>O sistema emite mensagem de dados obrigatórios não informados</w:t>
            </w:r>
          </w:p>
        </w:tc>
      </w:tr>
    </w:tbl>
    <w:p w:rsidR="003E1D20" w:rsidRPr="003C3B3D" w:rsidRDefault="003E1D20" w:rsidP="003E1D20">
      <w:pPr>
        <w:pStyle w:val="Caption1"/>
        <w:ind w:left="1416" w:firstLine="708"/>
        <w:rPr>
          <w:color w:val="auto"/>
        </w:rPr>
      </w:pPr>
    </w:p>
    <w:p w:rsidR="003E1D20" w:rsidRPr="003C3B3D" w:rsidRDefault="003E1D20" w:rsidP="003E1D20"/>
    <w:p w:rsidR="003E1D20" w:rsidRPr="003C3B3D" w:rsidRDefault="003E1D20" w:rsidP="003E1D20">
      <w:pPr>
        <w:pStyle w:val="Heading3"/>
        <w:numPr>
          <w:ilvl w:val="2"/>
          <w:numId w:val="11"/>
        </w:numPr>
        <w:suppressAutoHyphens/>
        <w:rPr>
          <w:color w:val="auto"/>
        </w:rPr>
      </w:pPr>
      <w:bookmarkStart w:id="119" w:name="__RefHeading__1550_459377983"/>
      <w:bookmarkStart w:id="120" w:name="_Toc3309716641"/>
      <w:bookmarkStart w:id="121" w:name="_Toc5244504461"/>
      <w:bookmarkStart w:id="122" w:name="_Toc3237348971"/>
      <w:bookmarkStart w:id="123" w:name="_Toc340689568"/>
      <w:bookmarkEnd w:id="119"/>
      <w:r w:rsidRPr="003C3B3D">
        <w:rPr>
          <w:color w:val="auto"/>
        </w:rPr>
        <w:t xml:space="preserve">4.4.2 - </w:t>
      </w:r>
      <w:r w:rsidR="005C41E8">
        <w:rPr>
          <w:color w:val="auto"/>
        </w:rPr>
        <w:t>Caso de Uso</w:t>
      </w:r>
      <w:r w:rsidRPr="003C3B3D">
        <w:rPr>
          <w:color w:val="auto"/>
        </w:rPr>
        <w:t xml:space="preserve"> </w:t>
      </w:r>
      <w:bookmarkEnd w:id="120"/>
      <w:bookmarkEnd w:id="121"/>
      <w:bookmarkEnd w:id="122"/>
      <w:r w:rsidRPr="003C3B3D">
        <w:rPr>
          <w:color w:val="auto"/>
        </w:rPr>
        <w:t>Manter Resíduo</w:t>
      </w:r>
      <w:bookmarkEnd w:id="123"/>
    </w:p>
    <w:p w:rsidR="009646CF" w:rsidRPr="003C3B3D" w:rsidRDefault="009646CF" w:rsidP="003E1D20">
      <w:pPr>
        <w:pStyle w:val="Caption1"/>
        <w:keepNext/>
        <w:rPr>
          <w:color w:val="auto"/>
        </w:rPr>
      </w:pPr>
      <w:bookmarkStart w:id="124" w:name="_Toc340689823"/>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23</w:t>
      </w:r>
      <w:r w:rsidRPr="003C3B3D">
        <w:rPr>
          <w:color w:val="auto"/>
        </w:rPr>
        <w:fldChar w:fldCharType="end"/>
      </w:r>
      <w:r w:rsidRPr="003C3B3D">
        <w:rPr>
          <w:color w:val="auto"/>
        </w:rPr>
        <w:t xml:space="preserve"> –</w:t>
      </w:r>
      <w:r>
        <w:rPr>
          <w:color w:val="auto"/>
        </w:rPr>
        <w:t xml:space="preserve"> </w:t>
      </w:r>
      <w:r>
        <w:rPr>
          <w:b w:val="0"/>
          <w:color w:val="auto"/>
        </w:rPr>
        <w:t>Caso de uso</w:t>
      </w:r>
      <w:r w:rsidRPr="003C3B3D">
        <w:rPr>
          <w:color w:val="auto"/>
        </w:rPr>
        <w:t xml:space="preserve">: </w:t>
      </w:r>
      <w:r w:rsidRPr="003C3B3D">
        <w:rPr>
          <w:b w:val="0"/>
          <w:color w:val="auto"/>
        </w:rPr>
        <w:t>Manter Resíduo</w:t>
      </w:r>
      <w:bookmarkEnd w:id="124"/>
    </w:p>
    <w:tbl>
      <w:tblPr>
        <w:tblW w:w="0" w:type="auto"/>
        <w:tblInd w:w="108" w:type="dxa"/>
        <w:tblLayout w:type="fixed"/>
        <w:tblLook w:val="0000" w:firstRow="0" w:lastRow="0" w:firstColumn="0" w:lastColumn="0" w:noHBand="0" w:noVBand="0"/>
      </w:tblPr>
      <w:tblGrid>
        <w:gridCol w:w="4388"/>
        <w:gridCol w:w="4390"/>
      </w:tblGrid>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 xml:space="preserve">Nome da </w:t>
            </w:r>
            <w:r w:rsidR="005C41E8">
              <w:rPr>
                <w:b/>
                <w:i w:val="0"/>
                <w:color w:val="auto"/>
              </w:rPr>
              <w:t>Caso de Uso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Manter Resíduo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Default="003E1D20" w:rsidP="00BC58F5">
            <w:pPr>
              <w:pStyle w:val="Comment"/>
              <w:spacing w:after="0"/>
              <w:rPr>
                <w:b/>
                <w:i w:val="0"/>
                <w:color w:val="auto"/>
              </w:rPr>
            </w:pPr>
            <w:r w:rsidRPr="003C3B3D">
              <w:rPr>
                <w:b/>
                <w:i w:val="0"/>
                <w:color w:val="auto"/>
              </w:rPr>
              <w:t>Descrição</w:t>
            </w:r>
          </w:p>
          <w:p w:rsidR="009646CF" w:rsidRPr="003C3B3D" w:rsidRDefault="009646CF" w:rsidP="00BC58F5">
            <w:pPr>
              <w:pStyle w:val="Comment"/>
              <w:spacing w:after="0"/>
              <w:rPr>
                <w:color w:val="auto"/>
              </w:rPr>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Incluir na base de dados um resíduo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Requisitos Associados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 xml:space="preserve">Cadastro de categorias </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Pré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logado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Pós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Atores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do sistema</w:t>
            </w:r>
          </w:p>
        </w:tc>
      </w:tr>
      <w:tr w:rsidR="003C3B3D" w:rsidRPr="003C3B3D" w:rsidTr="00BC58F5">
        <w:trPr>
          <w:cantSplit/>
        </w:trPr>
        <w:tc>
          <w:tcPr>
            <w:tcW w:w="8778" w:type="dxa"/>
            <w:gridSpan w:val="2"/>
            <w:tcBorders>
              <w:top w:val="single" w:sz="4" w:space="0" w:color="0000FF"/>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Principal</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4"/>
              </w:numPr>
              <w:suppressAutoHyphens/>
              <w:jc w:val="both"/>
              <w:rPr>
                <w:i/>
              </w:rPr>
            </w:pPr>
            <w:r w:rsidRPr="003C3B3D">
              <w:rPr>
                <w:i/>
              </w:rPr>
              <w:t xml:space="preserve">O ator Usuário inicia a fluxo </w:t>
            </w:r>
            <w:r w:rsidRPr="003C3B3D">
              <w:rPr>
                <w:i/>
              </w:rPr>
              <w:lastRenderedPageBreak/>
              <w:t xml:space="preserve">principal informando o e-mail e senha na </w:t>
            </w:r>
            <w:r w:rsidR="003F38BC" w:rsidRPr="003C3B3D">
              <w:rPr>
                <w:i/>
              </w:rPr>
              <w:t>página</w:t>
            </w:r>
            <w:r w:rsidRPr="003C3B3D">
              <w:rPr>
                <w:i/>
              </w:rPr>
              <w:t xml:space="preserve"> de login.</w:t>
            </w:r>
          </w:p>
          <w:p w:rsidR="003E1D20" w:rsidRPr="003C3B3D" w:rsidRDefault="003E1D20" w:rsidP="003E1D20">
            <w:pPr>
              <w:pStyle w:val="ActionItem"/>
              <w:numPr>
                <w:ilvl w:val="0"/>
                <w:numId w:val="14"/>
              </w:numPr>
              <w:suppressAutoHyphens/>
              <w:jc w:val="both"/>
              <w:rPr>
                <w:i/>
              </w:rPr>
            </w:pPr>
            <w:r w:rsidRPr="003C3B3D">
              <w:rPr>
                <w:i/>
              </w:rPr>
              <w:t>O ator clica em cadastros e Resíduos.</w:t>
            </w:r>
          </w:p>
          <w:p w:rsidR="003E1D20" w:rsidRPr="003C3B3D" w:rsidRDefault="003E1D20" w:rsidP="003E1D20">
            <w:pPr>
              <w:pStyle w:val="ActionItem"/>
              <w:numPr>
                <w:ilvl w:val="0"/>
                <w:numId w:val="14"/>
              </w:numPr>
              <w:suppressAutoHyphens/>
              <w:jc w:val="both"/>
            </w:pPr>
            <w:r w:rsidRPr="003C3B3D">
              <w:rPr>
                <w:i/>
              </w:rPr>
              <w:t>O ator informa a descrição e seleciona uma categoria previamente listada.</w:t>
            </w:r>
          </w:p>
          <w:p w:rsidR="003E1D20" w:rsidRPr="003C3B3D" w:rsidRDefault="003E1D20" w:rsidP="003E1D20">
            <w:pPr>
              <w:pStyle w:val="ActionItem"/>
              <w:numPr>
                <w:ilvl w:val="0"/>
                <w:numId w:val="14"/>
              </w:numPr>
              <w:suppressAutoHyphens/>
              <w:jc w:val="both"/>
            </w:pPr>
            <w:r w:rsidRPr="003C3B3D">
              <w:rPr>
                <w:i/>
              </w:rPr>
              <w:t>O usuário clica em salvar</w:t>
            </w:r>
          </w:p>
          <w:p w:rsidR="003E1D20" w:rsidRPr="003C3B3D" w:rsidRDefault="003E1D20" w:rsidP="00BC58F5">
            <w:pPr>
              <w:pStyle w:val="ActionItem"/>
              <w:jc w:val="both"/>
            </w:pPr>
          </w:p>
          <w:p w:rsidR="003E1D20" w:rsidRPr="003C3B3D" w:rsidRDefault="003E1D20" w:rsidP="00BC58F5">
            <w:pPr>
              <w:pStyle w:val="ActionItem"/>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4"/>
              </w:numPr>
              <w:suppressAutoHyphens/>
              <w:jc w:val="both"/>
              <w:rPr>
                <w:i/>
              </w:rPr>
            </w:pPr>
            <w:r w:rsidRPr="003C3B3D">
              <w:rPr>
                <w:i/>
              </w:rPr>
              <w:lastRenderedPageBreak/>
              <w:t xml:space="preserve">O processo recebe a entrada, </w:t>
            </w:r>
            <w:r w:rsidRPr="003C3B3D">
              <w:rPr>
                <w:i/>
              </w:rPr>
              <w:lastRenderedPageBreak/>
              <w:t>avalia e envia ao controle.</w:t>
            </w:r>
            <w:r w:rsidRPr="003C3B3D">
              <w:rPr>
                <w:i/>
              </w:rPr>
              <w:br/>
            </w:r>
          </w:p>
          <w:p w:rsidR="003E1D20" w:rsidRPr="003C3B3D" w:rsidRDefault="003E1D20" w:rsidP="003E1D20">
            <w:pPr>
              <w:numPr>
                <w:ilvl w:val="0"/>
                <w:numId w:val="14"/>
              </w:numPr>
              <w:suppressAutoHyphens/>
              <w:jc w:val="both"/>
              <w:rPr>
                <w:i/>
              </w:rPr>
            </w:pPr>
            <w:r w:rsidRPr="003C3B3D">
              <w:rPr>
                <w:i/>
              </w:rPr>
              <w:t>O controle trata a informação.</w:t>
            </w:r>
            <w:r w:rsidRPr="003C3B3D">
              <w:rPr>
                <w:i/>
              </w:rPr>
              <w:br/>
            </w:r>
          </w:p>
          <w:p w:rsidR="003E1D20" w:rsidRPr="003C3B3D" w:rsidRDefault="003E1D20" w:rsidP="003E1D20">
            <w:pPr>
              <w:numPr>
                <w:ilvl w:val="0"/>
                <w:numId w:val="14"/>
              </w:numPr>
              <w:suppressAutoHyphens/>
              <w:jc w:val="both"/>
              <w:rPr>
                <w:b/>
              </w:rPr>
            </w:pPr>
            <w:r w:rsidRPr="003C3B3D">
              <w:rPr>
                <w:i/>
              </w:rPr>
              <w:t>Após tratar a informação os dados são apresentados ao ator.</w:t>
            </w:r>
          </w:p>
        </w:tc>
      </w:tr>
      <w:tr w:rsidR="003C3B3D" w:rsidRPr="003C3B3D" w:rsidTr="00BC58F5">
        <w:trPr>
          <w:cantSplit/>
        </w:trPr>
        <w:tc>
          <w:tcPr>
            <w:tcW w:w="8778" w:type="dxa"/>
            <w:gridSpan w:val="2"/>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lastRenderedPageBreak/>
              <w:t>Fluxo Alternativo N</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5"/>
              </w:numPr>
              <w:tabs>
                <w:tab w:val="left" w:pos="708"/>
              </w:tabs>
              <w:suppressAutoHyphens/>
              <w:jc w:val="both"/>
            </w:pPr>
            <w:r w:rsidRPr="003C3B3D">
              <w:rPr>
                <w:i/>
              </w:rPr>
              <w:t>O sistema não reconhece o e-mail e senha informados.</w:t>
            </w:r>
          </w:p>
          <w:p w:rsidR="003E1D20" w:rsidRPr="003C3B3D" w:rsidRDefault="003E1D20" w:rsidP="003E1D20">
            <w:pPr>
              <w:pStyle w:val="ActionItem"/>
              <w:numPr>
                <w:ilvl w:val="0"/>
                <w:numId w:val="15"/>
              </w:numPr>
              <w:tabs>
                <w:tab w:val="left" w:pos="708"/>
              </w:tabs>
              <w:suppressAutoHyphens/>
              <w:jc w:val="both"/>
            </w:pPr>
            <w:r w:rsidRPr="003C3B3D">
              <w:rPr>
                <w:i/>
              </w:rPr>
              <w:t>O usuário não informa todos os dados obrigatórios.</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5"/>
              </w:numPr>
              <w:tabs>
                <w:tab w:val="left" w:pos="708"/>
              </w:tabs>
              <w:suppressAutoHyphens/>
              <w:jc w:val="both"/>
            </w:pPr>
            <w:r w:rsidRPr="003C3B3D">
              <w:rPr>
                <w:i/>
              </w:rPr>
              <w:t>O sistema emite mensagem de e-mail ou senha inválidos</w:t>
            </w:r>
          </w:p>
          <w:p w:rsidR="003E1D20" w:rsidRPr="003C3B3D" w:rsidRDefault="003E1D20" w:rsidP="003E1D20">
            <w:pPr>
              <w:numPr>
                <w:ilvl w:val="0"/>
                <w:numId w:val="15"/>
              </w:numPr>
              <w:tabs>
                <w:tab w:val="left" w:pos="708"/>
              </w:tabs>
              <w:suppressAutoHyphens/>
              <w:jc w:val="both"/>
            </w:pPr>
            <w:r w:rsidRPr="003C3B3D">
              <w:rPr>
                <w:i/>
              </w:rPr>
              <w:t>O sistema emite mensagem de dados obrigatórios não preenchidos.</w:t>
            </w:r>
          </w:p>
        </w:tc>
      </w:tr>
    </w:tbl>
    <w:p w:rsidR="003E1D20" w:rsidRPr="003C3B3D" w:rsidRDefault="003E1D20" w:rsidP="003E1D20">
      <w:pPr>
        <w:pStyle w:val="Caption1"/>
        <w:ind w:left="1416" w:firstLine="708"/>
        <w:rPr>
          <w:color w:val="auto"/>
        </w:rPr>
      </w:pPr>
    </w:p>
    <w:p w:rsidR="003E1D20" w:rsidRPr="003C3B3D" w:rsidRDefault="003E1D20" w:rsidP="003E1D20">
      <w:pPr>
        <w:pStyle w:val="Heading3"/>
        <w:numPr>
          <w:ilvl w:val="2"/>
          <w:numId w:val="11"/>
        </w:numPr>
        <w:suppressAutoHyphens/>
        <w:rPr>
          <w:color w:val="auto"/>
        </w:rPr>
      </w:pPr>
      <w:bookmarkStart w:id="125" w:name="_Toc340689569"/>
      <w:r w:rsidRPr="003C3B3D">
        <w:rPr>
          <w:color w:val="auto"/>
        </w:rPr>
        <w:t xml:space="preserve">4.4.3 - </w:t>
      </w:r>
      <w:r w:rsidR="005C41E8">
        <w:rPr>
          <w:color w:val="auto"/>
        </w:rPr>
        <w:t>Caso de Uso</w:t>
      </w:r>
      <w:r w:rsidRPr="003C3B3D">
        <w:rPr>
          <w:color w:val="auto"/>
        </w:rPr>
        <w:t xml:space="preserve"> Manter Usuário</w:t>
      </w:r>
      <w:bookmarkEnd w:id="125"/>
    </w:p>
    <w:p w:rsidR="003E1D20" w:rsidRPr="003C3B3D" w:rsidRDefault="003E1D20" w:rsidP="003E1D20">
      <w:pPr>
        <w:pStyle w:val="Pargrafo"/>
        <w:rPr>
          <w:color w:val="auto"/>
        </w:rPr>
      </w:pPr>
    </w:p>
    <w:p w:rsidR="003E1D20" w:rsidRPr="003C3B3D" w:rsidRDefault="003E1D20" w:rsidP="003E1D20">
      <w:pPr>
        <w:pStyle w:val="Caption1"/>
        <w:keepNext/>
        <w:rPr>
          <w:color w:val="auto"/>
        </w:rPr>
      </w:pPr>
    </w:p>
    <w:p w:rsidR="009646CF" w:rsidRPr="003C3B3D" w:rsidRDefault="009646CF" w:rsidP="009646CF">
      <w:pPr>
        <w:pStyle w:val="Caption1"/>
        <w:keepNext/>
        <w:rPr>
          <w:color w:val="auto"/>
        </w:rPr>
      </w:pPr>
      <w:bookmarkStart w:id="126" w:name="_Toc340689824"/>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24</w:t>
      </w:r>
      <w:r w:rsidRPr="003C3B3D">
        <w:rPr>
          <w:color w:val="auto"/>
        </w:rPr>
        <w:fldChar w:fldCharType="end"/>
      </w:r>
      <w:r w:rsidRPr="003C3B3D">
        <w:rPr>
          <w:color w:val="auto"/>
        </w:rPr>
        <w:t xml:space="preserve"> –</w:t>
      </w:r>
      <w:r>
        <w:rPr>
          <w:color w:val="auto"/>
        </w:rPr>
        <w:t xml:space="preserve"> </w:t>
      </w:r>
      <w:r>
        <w:rPr>
          <w:b w:val="0"/>
          <w:color w:val="auto"/>
        </w:rPr>
        <w:t>Caso de uso</w:t>
      </w:r>
      <w:r w:rsidRPr="003C3B3D">
        <w:rPr>
          <w:color w:val="auto"/>
        </w:rPr>
        <w:t xml:space="preserve">: </w:t>
      </w:r>
      <w:r w:rsidRPr="003C3B3D">
        <w:rPr>
          <w:b w:val="0"/>
          <w:color w:val="auto"/>
        </w:rPr>
        <w:t xml:space="preserve">Manter </w:t>
      </w:r>
      <w:r>
        <w:rPr>
          <w:b w:val="0"/>
          <w:color w:val="auto"/>
        </w:rPr>
        <w:t>Usuário</w:t>
      </w:r>
      <w:bookmarkEnd w:id="126"/>
    </w:p>
    <w:tbl>
      <w:tblPr>
        <w:tblW w:w="0" w:type="auto"/>
        <w:tblInd w:w="108" w:type="dxa"/>
        <w:tblLayout w:type="fixed"/>
        <w:tblLook w:val="0000" w:firstRow="0" w:lastRow="0" w:firstColumn="0" w:lastColumn="0" w:noHBand="0" w:noVBand="0"/>
      </w:tblPr>
      <w:tblGrid>
        <w:gridCol w:w="4388"/>
        <w:gridCol w:w="4390"/>
      </w:tblGrid>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 xml:space="preserve">Nome da </w:t>
            </w:r>
            <w:r w:rsidR="005C41E8">
              <w:rPr>
                <w:b/>
                <w:i w:val="0"/>
                <w:color w:val="auto"/>
              </w:rPr>
              <w:t>Caso de Uso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Manter Usuário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Descrição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Incluir na base de dados um usuário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Requisitos Associados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 xml:space="preserve">Não se aplica </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Pré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logado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Pós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Atores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do sistema</w:t>
            </w:r>
          </w:p>
        </w:tc>
      </w:tr>
      <w:tr w:rsidR="003C3B3D" w:rsidRPr="003C3B3D" w:rsidTr="00BC58F5">
        <w:trPr>
          <w:cantSplit/>
        </w:trPr>
        <w:tc>
          <w:tcPr>
            <w:tcW w:w="8778" w:type="dxa"/>
            <w:gridSpan w:val="2"/>
            <w:tcBorders>
              <w:top w:val="single" w:sz="4" w:space="0" w:color="0000FF"/>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Principal</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6"/>
              </w:numPr>
              <w:suppressAutoHyphens/>
              <w:jc w:val="both"/>
              <w:rPr>
                <w:i/>
              </w:rPr>
            </w:pPr>
            <w:r w:rsidRPr="003C3B3D">
              <w:rPr>
                <w:i/>
              </w:rPr>
              <w:t xml:space="preserve">O ator Usuário inicia a fluxo principal informando o e-mail e senha na </w:t>
            </w:r>
            <w:r w:rsidR="003F38BC" w:rsidRPr="003C3B3D">
              <w:rPr>
                <w:i/>
              </w:rPr>
              <w:t>página</w:t>
            </w:r>
            <w:r w:rsidRPr="003C3B3D">
              <w:rPr>
                <w:i/>
              </w:rPr>
              <w:t xml:space="preserve"> de login.</w:t>
            </w:r>
          </w:p>
          <w:p w:rsidR="003E1D20" w:rsidRPr="003C3B3D" w:rsidRDefault="003E1D20" w:rsidP="003E1D20">
            <w:pPr>
              <w:pStyle w:val="ActionItem"/>
              <w:numPr>
                <w:ilvl w:val="0"/>
                <w:numId w:val="16"/>
              </w:numPr>
              <w:suppressAutoHyphens/>
              <w:jc w:val="both"/>
              <w:rPr>
                <w:i/>
              </w:rPr>
            </w:pPr>
            <w:r w:rsidRPr="003C3B3D">
              <w:rPr>
                <w:i/>
              </w:rPr>
              <w:t>O ator clica em cadastros e Usuário.</w:t>
            </w:r>
          </w:p>
          <w:p w:rsidR="003E1D20" w:rsidRPr="003C3B3D" w:rsidRDefault="003E1D20" w:rsidP="003E1D20">
            <w:pPr>
              <w:pStyle w:val="ActionItem"/>
              <w:numPr>
                <w:ilvl w:val="0"/>
                <w:numId w:val="16"/>
              </w:numPr>
              <w:suppressAutoHyphens/>
              <w:jc w:val="both"/>
            </w:pPr>
            <w:r w:rsidRPr="003C3B3D">
              <w:rPr>
                <w:i/>
              </w:rPr>
              <w:t>O ator informa o nome, e-mail, senha, tipo e seleciona o status se ativo ou não</w:t>
            </w:r>
          </w:p>
          <w:p w:rsidR="003E1D20" w:rsidRPr="003C3B3D" w:rsidRDefault="003E1D20" w:rsidP="003E1D20">
            <w:pPr>
              <w:pStyle w:val="ActionItem"/>
              <w:numPr>
                <w:ilvl w:val="0"/>
                <w:numId w:val="16"/>
              </w:numPr>
              <w:suppressAutoHyphens/>
              <w:jc w:val="both"/>
            </w:pPr>
            <w:r w:rsidRPr="003C3B3D">
              <w:rPr>
                <w:i/>
              </w:rPr>
              <w:t>O usuário clica em salvar</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6"/>
              </w:numPr>
              <w:suppressAutoHyphens/>
              <w:jc w:val="both"/>
              <w:rPr>
                <w:i/>
              </w:rPr>
            </w:pPr>
            <w:r w:rsidRPr="003C3B3D">
              <w:rPr>
                <w:i/>
              </w:rPr>
              <w:t>O processo recebe a entrada, avalia e envia ao controle.</w:t>
            </w:r>
            <w:r w:rsidRPr="003C3B3D">
              <w:rPr>
                <w:i/>
              </w:rPr>
              <w:br/>
            </w:r>
          </w:p>
          <w:p w:rsidR="003E1D20" w:rsidRPr="003C3B3D" w:rsidRDefault="003E1D20" w:rsidP="003E1D20">
            <w:pPr>
              <w:numPr>
                <w:ilvl w:val="0"/>
                <w:numId w:val="16"/>
              </w:numPr>
              <w:suppressAutoHyphens/>
              <w:jc w:val="both"/>
              <w:rPr>
                <w:i/>
              </w:rPr>
            </w:pPr>
            <w:r w:rsidRPr="003C3B3D">
              <w:rPr>
                <w:i/>
              </w:rPr>
              <w:t>O controle trata a informação.</w:t>
            </w:r>
            <w:r w:rsidRPr="003C3B3D">
              <w:rPr>
                <w:i/>
              </w:rPr>
              <w:br/>
            </w:r>
          </w:p>
          <w:p w:rsidR="003E1D20" w:rsidRPr="003C3B3D" w:rsidRDefault="003E1D20" w:rsidP="003E1D20">
            <w:pPr>
              <w:numPr>
                <w:ilvl w:val="0"/>
                <w:numId w:val="16"/>
              </w:numPr>
              <w:suppressAutoHyphens/>
              <w:jc w:val="both"/>
              <w:rPr>
                <w:b/>
              </w:rPr>
            </w:pPr>
            <w:r w:rsidRPr="003C3B3D">
              <w:rPr>
                <w:i/>
              </w:rPr>
              <w:t>Após tratar a informação os dados são apresentados ao ator.</w:t>
            </w:r>
          </w:p>
        </w:tc>
      </w:tr>
      <w:tr w:rsidR="003C3B3D" w:rsidRPr="003C3B3D" w:rsidTr="00BC58F5">
        <w:trPr>
          <w:cantSplit/>
        </w:trPr>
        <w:tc>
          <w:tcPr>
            <w:tcW w:w="8778" w:type="dxa"/>
            <w:gridSpan w:val="2"/>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lastRenderedPageBreak/>
              <w:t>Fluxo Alternativo N</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7"/>
              </w:numPr>
              <w:tabs>
                <w:tab w:val="left" w:pos="708"/>
              </w:tabs>
              <w:suppressAutoHyphens/>
              <w:jc w:val="both"/>
            </w:pPr>
            <w:r w:rsidRPr="003C3B3D">
              <w:rPr>
                <w:i/>
              </w:rPr>
              <w:t>O sistema não reconhece o e-mail e senha informados.</w:t>
            </w:r>
          </w:p>
          <w:p w:rsidR="003E1D20" w:rsidRPr="003C3B3D" w:rsidRDefault="003E1D20" w:rsidP="003E1D20">
            <w:pPr>
              <w:pStyle w:val="ActionItem"/>
              <w:numPr>
                <w:ilvl w:val="0"/>
                <w:numId w:val="17"/>
              </w:numPr>
              <w:tabs>
                <w:tab w:val="left" w:pos="708"/>
              </w:tabs>
              <w:suppressAutoHyphens/>
              <w:jc w:val="both"/>
            </w:pPr>
            <w:r w:rsidRPr="003C3B3D">
              <w:rPr>
                <w:i/>
              </w:rPr>
              <w:t>O usuário não informa todos os dados obrigatórios.</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7"/>
              </w:numPr>
              <w:tabs>
                <w:tab w:val="left" w:pos="708"/>
              </w:tabs>
              <w:suppressAutoHyphens/>
              <w:jc w:val="both"/>
            </w:pPr>
            <w:r w:rsidRPr="003C3B3D">
              <w:rPr>
                <w:i/>
              </w:rPr>
              <w:t>O sistema emite mensagem de e-mail ou senha inválidos</w:t>
            </w:r>
          </w:p>
          <w:p w:rsidR="003E1D20" w:rsidRPr="003C3B3D" w:rsidRDefault="003E1D20" w:rsidP="003E1D20">
            <w:pPr>
              <w:numPr>
                <w:ilvl w:val="0"/>
                <w:numId w:val="17"/>
              </w:numPr>
              <w:tabs>
                <w:tab w:val="left" w:pos="708"/>
              </w:tabs>
              <w:suppressAutoHyphens/>
              <w:jc w:val="both"/>
            </w:pPr>
            <w:r w:rsidRPr="003C3B3D">
              <w:rPr>
                <w:i/>
              </w:rPr>
              <w:t>O sistema emite mensagem de dados obrigatórios não preenchidos.</w:t>
            </w:r>
          </w:p>
        </w:tc>
      </w:tr>
    </w:tbl>
    <w:p w:rsidR="003E1D20" w:rsidRPr="003C3B3D" w:rsidRDefault="003E1D20" w:rsidP="003E1D20">
      <w:pPr>
        <w:pStyle w:val="Heading3"/>
        <w:numPr>
          <w:ilvl w:val="2"/>
          <w:numId w:val="11"/>
        </w:numPr>
        <w:suppressAutoHyphens/>
        <w:rPr>
          <w:color w:val="auto"/>
        </w:rPr>
      </w:pPr>
      <w:bookmarkStart w:id="127" w:name="_Toc340689570"/>
      <w:r w:rsidRPr="003C3B3D">
        <w:rPr>
          <w:color w:val="auto"/>
        </w:rPr>
        <w:t xml:space="preserve">4.4.4 - </w:t>
      </w:r>
      <w:r w:rsidR="005C41E8">
        <w:rPr>
          <w:color w:val="auto"/>
        </w:rPr>
        <w:t>Caso de Uso</w:t>
      </w:r>
      <w:r w:rsidRPr="003C3B3D">
        <w:rPr>
          <w:color w:val="auto"/>
        </w:rPr>
        <w:t xml:space="preserve"> Manter Indústria</w:t>
      </w:r>
      <w:bookmarkEnd w:id="127"/>
    </w:p>
    <w:p w:rsidR="003E1D20" w:rsidRPr="003C3B3D" w:rsidRDefault="003E1D20" w:rsidP="003E1D20">
      <w:pPr>
        <w:pStyle w:val="Caption1"/>
        <w:keepNext/>
        <w:rPr>
          <w:color w:val="auto"/>
        </w:rPr>
      </w:pPr>
    </w:p>
    <w:p w:rsidR="009646CF" w:rsidRPr="003C3B3D" w:rsidRDefault="009646CF" w:rsidP="003E1D20">
      <w:pPr>
        <w:pStyle w:val="Caption1"/>
        <w:keepNext/>
        <w:rPr>
          <w:color w:val="auto"/>
        </w:rPr>
      </w:pPr>
      <w:bookmarkStart w:id="128" w:name="_Toc340689825"/>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25</w:t>
      </w:r>
      <w:r w:rsidRPr="003C3B3D">
        <w:rPr>
          <w:color w:val="auto"/>
        </w:rPr>
        <w:fldChar w:fldCharType="end"/>
      </w:r>
      <w:r w:rsidRPr="003C3B3D">
        <w:rPr>
          <w:color w:val="auto"/>
        </w:rPr>
        <w:t xml:space="preserve"> –</w:t>
      </w:r>
      <w:r>
        <w:rPr>
          <w:color w:val="auto"/>
        </w:rPr>
        <w:t xml:space="preserve"> </w:t>
      </w:r>
      <w:r>
        <w:rPr>
          <w:b w:val="0"/>
          <w:color w:val="auto"/>
        </w:rPr>
        <w:t>Caso de uso</w:t>
      </w:r>
      <w:r w:rsidRPr="003C3B3D">
        <w:rPr>
          <w:color w:val="auto"/>
        </w:rPr>
        <w:t xml:space="preserve">: </w:t>
      </w:r>
      <w:r w:rsidRPr="003C3B3D">
        <w:rPr>
          <w:b w:val="0"/>
          <w:color w:val="auto"/>
        </w:rPr>
        <w:t>Manter Indústria</w:t>
      </w:r>
      <w:bookmarkEnd w:id="128"/>
    </w:p>
    <w:tbl>
      <w:tblPr>
        <w:tblW w:w="0" w:type="auto"/>
        <w:tblInd w:w="108" w:type="dxa"/>
        <w:tblLayout w:type="fixed"/>
        <w:tblLook w:val="0000" w:firstRow="0" w:lastRow="0" w:firstColumn="0" w:lastColumn="0" w:noHBand="0" w:noVBand="0"/>
      </w:tblPr>
      <w:tblGrid>
        <w:gridCol w:w="4388"/>
        <w:gridCol w:w="4390"/>
      </w:tblGrid>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 xml:space="preserve">Nome da </w:t>
            </w:r>
            <w:r w:rsidR="005C41E8">
              <w:rPr>
                <w:b/>
                <w:i w:val="0"/>
                <w:color w:val="auto"/>
              </w:rPr>
              <w:t>Caso de Uso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Manter Indústria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Descrição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Incluir na base de dados uma industria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Requisitos Associados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 xml:space="preserve">Não se aplica </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Pré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Pós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Atores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do sistema</w:t>
            </w:r>
          </w:p>
        </w:tc>
      </w:tr>
      <w:tr w:rsidR="003C3B3D" w:rsidRPr="003C3B3D" w:rsidTr="00BC58F5">
        <w:trPr>
          <w:cantSplit/>
        </w:trPr>
        <w:tc>
          <w:tcPr>
            <w:tcW w:w="8778" w:type="dxa"/>
            <w:gridSpan w:val="2"/>
            <w:tcBorders>
              <w:top w:val="single" w:sz="4" w:space="0" w:color="0000FF"/>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Principal</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8"/>
              </w:numPr>
              <w:suppressAutoHyphens/>
              <w:jc w:val="both"/>
              <w:rPr>
                <w:i/>
              </w:rPr>
            </w:pPr>
            <w:r w:rsidRPr="003C3B3D">
              <w:rPr>
                <w:i/>
              </w:rPr>
              <w:t>O ator Usuário não cadastrado inicia a fluxo principal clicando em cadastrar.</w:t>
            </w:r>
          </w:p>
          <w:p w:rsidR="003E1D20" w:rsidRPr="003C3B3D" w:rsidRDefault="003E1D20" w:rsidP="003E1D20">
            <w:pPr>
              <w:pStyle w:val="ActionItem"/>
              <w:numPr>
                <w:ilvl w:val="0"/>
                <w:numId w:val="18"/>
              </w:numPr>
              <w:suppressAutoHyphens/>
              <w:jc w:val="both"/>
            </w:pPr>
            <w:r w:rsidRPr="003C3B3D">
              <w:rPr>
                <w:i/>
              </w:rPr>
              <w:t>O ator informa o razão social, CNPJ, endereço, e-mail, senha, telefone.</w:t>
            </w:r>
          </w:p>
          <w:p w:rsidR="003E1D20" w:rsidRPr="003C3B3D" w:rsidRDefault="003E1D20" w:rsidP="003E1D20">
            <w:pPr>
              <w:pStyle w:val="ActionItem"/>
              <w:numPr>
                <w:ilvl w:val="0"/>
                <w:numId w:val="18"/>
              </w:numPr>
              <w:suppressAutoHyphens/>
              <w:jc w:val="both"/>
            </w:pPr>
            <w:r w:rsidRPr="003C3B3D">
              <w:rPr>
                <w:i/>
              </w:rPr>
              <w:t>O usuário clica em salvar</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8"/>
              </w:numPr>
              <w:suppressAutoHyphens/>
              <w:jc w:val="both"/>
              <w:rPr>
                <w:i/>
              </w:rPr>
            </w:pPr>
            <w:r w:rsidRPr="003C3B3D">
              <w:rPr>
                <w:i/>
              </w:rPr>
              <w:t>O processo recebe a entrada, avalia e envia ao controle.</w:t>
            </w:r>
            <w:r w:rsidRPr="003C3B3D">
              <w:rPr>
                <w:i/>
              </w:rPr>
              <w:br/>
            </w:r>
          </w:p>
          <w:p w:rsidR="003E1D20" w:rsidRPr="003C3B3D" w:rsidRDefault="003E1D20" w:rsidP="003E1D20">
            <w:pPr>
              <w:numPr>
                <w:ilvl w:val="0"/>
                <w:numId w:val="18"/>
              </w:numPr>
              <w:suppressAutoHyphens/>
              <w:jc w:val="both"/>
              <w:rPr>
                <w:i/>
              </w:rPr>
            </w:pPr>
            <w:r w:rsidRPr="003C3B3D">
              <w:rPr>
                <w:i/>
              </w:rPr>
              <w:t>O controle trata a informação.</w:t>
            </w:r>
            <w:r w:rsidRPr="003C3B3D">
              <w:rPr>
                <w:i/>
              </w:rPr>
              <w:br/>
            </w:r>
          </w:p>
          <w:p w:rsidR="003E1D20" w:rsidRPr="003C3B3D" w:rsidRDefault="003E1D20" w:rsidP="003E1D20">
            <w:pPr>
              <w:numPr>
                <w:ilvl w:val="0"/>
                <w:numId w:val="18"/>
              </w:numPr>
              <w:suppressAutoHyphens/>
              <w:jc w:val="both"/>
              <w:rPr>
                <w:b/>
              </w:rPr>
            </w:pPr>
            <w:r w:rsidRPr="003C3B3D">
              <w:rPr>
                <w:i/>
              </w:rPr>
              <w:t>Após tratar a informação os dados são apresentados ao ator.</w:t>
            </w:r>
          </w:p>
          <w:p w:rsidR="003E1D20" w:rsidRPr="003C3B3D" w:rsidRDefault="003E1D20" w:rsidP="003E1D20">
            <w:pPr>
              <w:numPr>
                <w:ilvl w:val="0"/>
                <w:numId w:val="18"/>
              </w:numPr>
              <w:suppressAutoHyphens/>
              <w:jc w:val="both"/>
              <w:rPr>
                <w:b/>
              </w:rPr>
            </w:pPr>
            <w:r w:rsidRPr="003C3B3D">
              <w:rPr>
                <w:i/>
              </w:rPr>
              <w:t>Um novo usuário é criado na base de dados</w:t>
            </w:r>
            <w:r w:rsidRPr="003C3B3D">
              <w:rPr>
                <w:b/>
              </w:rPr>
              <w:t>.</w:t>
            </w:r>
          </w:p>
        </w:tc>
      </w:tr>
      <w:tr w:rsidR="003C3B3D" w:rsidRPr="003C3B3D" w:rsidTr="00BC58F5">
        <w:trPr>
          <w:cantSplit/>
        </w:trPr>
        <w:tc>
          <w:tcPr>
            <w:tcW w:w="8778" w:type="dxa"/>
            <w:gridSpan w:val="2"/>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Alternativo N</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19"/>
              </w:numPr>
              <w:tabs>
                <w:tab w:val="left" w:pos="708"/>
              </w:tabs>
              <w:suppressAutoHyphens/>
              <w:jc w:val="both"/>
            </w:pPr>
            <w:r w:rsidRPr="003C3B3D">
              <w:rPr>
                <w:i/>
              </w:rPr>
              <w:t>O usuário não informa todos os dados obrigatórios.</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19"/>
              </w:numPr>
              <w:tabs>
                <w:tab w:val="left" w:pos="708"/>
              </w:tabs>
              <w:suppressAutoHyphens/>
              <w:jc w:val="both"/>
            </w:pPr>
            <w:r w:rsidRPr="003C3B3D">
              <w:rPr>
                <w:i/>
              </w:rPr>
              <w:t>O sistema emite mensagem de dados obrigatórios não preenchidos.</w:t>
            </w:r>
          </w:p>
        </w:tc>
      </w:tr>
    </w:tbl>
    <w:p w:rsidR="003E1D20" w:rsidRPr="003C3B3D" w:rsidRDefault="003E1D20" w:rsidP="003E1D20">
      <w:pPr>
        <w:pStyle w:val="Heading3"/>
        <w:numPr>
          <w:ilvl w:val="2"/>
          <w:numId w:val="11"/>
        </w:numPr>
        <w:suppressAutoHyphens/>
        <w:rPr>
          <w:color w:val="auto"/>
        </w:rPr>
      </w:pPr>
      <w:bookmarkStart w:id="129" w:name="_Toc340689571"/>
      <w:r w:rsidRPr="003C3B3D">
        <w:rPr>
          <w:color w:val="auto"/>
        </w:rPr>
        <w:t xml:space="preserve">4.4.5 - </w:t>
      </w:r>
      <w:r w:rsidR="005C41E8">
        <w:rPr>
          <w:color w:val="auto"/>
        </w:rPr>
        <w:t>Caso de Uso</w:t>
      </w:r>
      <w:r w:rsidRPr="003C3B3D">
        <w:rPr>
          <w:color w:val="auto"/>
        </w:rPr>
        <w:t xml:space="preserve"> Manter Oferta e Procura</w:t>
      </w:r>
      <w:bookmarkEnd w:id="129"/>
    </w:p>
    <w:p w:rsidR="00FB484C" w:rsidRDefault="00FB484C" w:rsidP="009646CF">
      <w:pPr>
        <w:pStyle w:val="Caption1"/>
        <w:keepNext/>
        <w:rPr>
          <w:color w:val="auto"/>
        </w:rPr>
      </w:pPr>
    </w:p>
    <w:p w:rsidR="009646CF" w:rsidRPr="009646CF" w:rsidRDefault="009646CF" w:rsidP="009646CF">
      <w:pPr>
        <w:pStyle w:val="Caption1"/>
        <w:keepNext/>
        <w:rPr>
          <w:b w:val="0"/>
          <w:color w:val="auto"/>
        </w:rPr>
      </w:pPr>
      <w:bookmarkStart w:id="130" w:name="_Toc340689826"/>
      <w:r w:rsidRPr="003C3B3D">
        <w:rPr>
          <w:color w:val="auto"/>
        </w:rPr>
        <w:t xml:space="preserve">Tabela </w:t>
      </w:r>
      <w:r w:rsidRPr="003C3B3D">
        <w:rPr>
          <w:color w:val="auto"/>
        </w:rPr>
        <w:fldChar w:fldCharType="begin"/>
      </w:r>
      <w:r w:rsidRPr="003C3B3D">
        <w:rPr>
          <w:color w:val="auto"/>
        </w:rPr>
        <w:instrText xml:space="preserve"> SEQ Tabela \* ARABIC </w:instrText>
      </w:r>
      <w:r w:rsidRPr="003C3B3D">
        <w:rPr>
          <w:color w:val="auto"/>
        </w:rPr>
        <w:fldChar w:fldCharType="separate"/>
      </w:r>
      <w:r w:rsidR="003D66F9">
        <w:rPr>
          <w:noProof/>
          <w:color w:val="auto"/>
        </w:rPr>
        <w:t>26</w:t>
      </w:r>
      <w:r w:rsidRPr="003C3B3D">
        <w:rPr>
          <w:color w:val="auto"/>
        </w:rPr>
        <w:fldChar w:fldCharType="end"/>
      </w:r>
      <w:r w:rsidRPr="003C3B3D">
        <w:rPr>
          <w:color w:val="auto"/>
        </w:rPr>
        <w:t xml:space="preserve"> –</w:t>
      </w:r>
      <w:r>
        <w:rPr>
          <w:color w:val="auto"/>
        </w:rPr>
        <w:t xml:space="preserve"> </w:t>
      </w:r>
      <w:r>
        <w:rPr>
          <w:b w:val="0"/>
          <w:color w:val="auto"/>
        </w:rPr>
        <w:t>Caso de uso</w:t>
      </w:r>
      <w:r w:rsidRPr="003C3B3D">
        <w:rPr>
          <w:color w:val="auto"/>
        </w:rPr>
        <w:t xml:space="preserve">: </w:t>
      </w:r>
      <w:r w:rsidRPr="003C3B3D">
        <w:rPr>
          <w:b w:val="0"/>
          <w:color w:val="auto"/>
        </w:rPr>
        <w:t xml:space="preserve">Manter </w:t>
      </w:r>
      <w:r>
        <w:rPr>
          <w:b w:val="0"/>
          <w:color w:val="auto"/>
        </w:rPr>
        <w:t>Oferta e Procura</w:t>
      </w:r>
      <w:bookmarkEnd w:id="130"/>
    </w:p>
    <w:tbl>
      <w:tblPr>
        <w:tblW w:w="0" w:type="auto"/>
        <w:tblInd w:w="108" w:type="dxa"/>
        <w:tblLayout w:type="fixed"/>
        <w:tblLook w:val="0000" w:firstRow="0" w:lastRow="0" w:firstColumn="0" w:lastColumn="0" w:noHBand="0" w:noVBand="0"/>
      </w:tblPr>
      <w:tblGrid>
        <w:gridCol w:w="4388"/>
        <w:gridCol w:w="4390"/>
      </w:tblGrid>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 xml:space="preserve">Nome da </w:t>
            </w:r>
            <w:r w:rsidR="005C41E8">
              <w:rPr>
                <w:b/>
                <w:i w:val="0"/>
                <w:color w:val="auto"/>
              </w:rPr>
              <w:t>Caso de Uso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Manter Oferta e Procura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Descrição</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Incluir na base de dados uma oferta ou procura de resíduos</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Requisitos Associados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 xml:space="preserve">Não se aplica </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Pré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logado</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t>Pós Condições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Não se aplica</w:t>
            </w:r>
          </w:p>
        </w:tc>
      </w:tr>
      <w:tr w:rsidR="003C3B3D" w:rsidRPr="003C3B3D" w:rsidTr="00BC58F5">
        <w:trPr>
          <w:cantSplit/>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color w:val="auto"/>
              </w:rPr>
            </w:pPr>
            <w:r w:rsidRPr="003C3B3D">
              <w:rPr>
                <w:b/>
                <w:i w:val="0"/>
                <w:color w:val="auto"/>
              </w:rPr>
              <w:lastRenderedPageBreak/>
              <w:t>Atores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rPr>
                <w:b/>
                <w:i w:val="0"/>
                <w:color w:val="auto"/>
              </w:rPr>
            </w:pPr>
            <w:r w:rsidRPr="003C3B3D">
              <w:rPr>
                <w:color w:val="auto"/>
              </w:rPr>
              <w:t>Usuário do sistema</w:t>
            </w:r>
          </w:p>
        </w:tc>
      </w:tr>
      <w:tr w:rsidR="003C3B3D" w:rsidRPr="003C3B3D" w:rsidTr="00BC58F5">
        <w:trPr>
          <w:cantSplit/>
        </w:trPr>
        <w:tc>
          <w:tcPr>
            <w:tcW w:w="8778" w:type="dxa"/>
            <w:gridSpan w:val="2"/>
            <w:tcBorders>
              <w:top w:val="single" w:sz="4" w:space="0" w:color="0000FF"/>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Principal</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20"/>
              </w:numPr>
              <w:suppressAutoHyphens/>
              <w:jc w:val="both"/>
              <w:rPr>
                <w:i/>
              </w:rPr>
            </w:pPr>
            <w:r w:rsidRPr="003C3B3D">
              <w:rPr>
                <w:i/>
              </w:rPr>
              <w:t xml:space="preserve">O ator Usuário inicia a fluxo principal informando o e-mail e senha na </w:t>
            </w:r>
            <w:r w:rsidR="00FB484C" w:rsidRPr="003C3B3D">
              <w:rPr>
                <w:i/>
              </w:rPr>
              <w:t>página</w:t>
            </w:r>
            <w:r w:rsidRPr="003C3B3D">
              <w:rPr>
                <w:i/>
              </w:rPr>
              <w:t xml:space="preserve"> de login.</w:t>
            </w:r>
          </w:p>
          <w:p w:rsidR="003E1D20" w:rsidRPr="003C3B3D" w:rsidRDefault="003E1D20" w:rsidP="003E1D20">
            <w:pPr>
              <w:pStyle w:val="ActionItem"/>
              <w:numPr>
                <w:ilvl w:val="0"/>
                <w:numId w:val="20"/>
              </w:numPr>
              <w:suppressAutoHyphens/>
              <w:jc w:val="both"/>
              <w:rPr>
                <w:i/>
              </w:rPr>
            </w:pPr>
            <w:r w:rsidRPr="003C3B3D">
              <w:rPr>
                <w:i/>
              </w:rPr>
              <w:t>O ator clica em cadastros e Oferta e Procura.</w:t>
            </w:r>
          </w:p>
          <w:p w:rsidR="003E1D20" w:rsidRPr="003C3B3D" w:rsidRDefault="003E1D20" w:rsidP="003E1D20">
            <w:pPr>
              <w:pStyle w:val="ActionItem"/>
              <w:numPr>
                <w:ilvl w:val="0"/>
                <w:numId w:val="20"/>
              </w:numPr>
              <w:suppressAutoHyphens/>
              <w:jc w:val="both"/>
            </w:pPr>
            <w:r w:rsidRPr="003C3B3D">
              <w:rPr>
                <w:i/>
              </w:rPr>
              <w:t xml:space="preserve">O ator seleciona o Resíduo, tipo da operação </w:t>
            </w:r>
            <w:r w:rsidR="003F38BC" w:rsidRPr="003C3B3D">
              <w:rPr>
                <w:i/>
              </w:rPr>
              <w:t>[venda</w:t>
            </w:r>
            <w:r w:rsidRPr="003C3B3D">
              <w:rPr>
                <w:i/>
              </w:rPr>
              <w:t xml:space="preserve"> ou compra]</w:t>
            </w:r>
          </w:p>
          <w:p w:rsidR="003E1D20" w:rsidRPr="003C3B3D" w:rsidRDefault="003E1D20" w:rsidP="003E1D20">
            <w:pPr>
              <w:pStyle w:val="ActionItem"/>
              <w:numPr>
                <w:ilvl w:val="0"/>
                <w:numId w:val="20"/>
              </w:numPr>
              <w:suppressAutoHyphens/>
              <w:jc w:val="both"/>
            </w:pPr>
            <w:r w:rsidRPr="003C3B3D">
              <w:rPr>
                <w:i/>
              </w:rPr>
              <w:t>O usuário clica em salvar</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20"/>
              </w:numPr>
              <w:suppressAutoHyphens/>
              <w:jc w:val="both"/>
              <w:rPr>
                <w:i/>
              </w:rPr>
            </w:pPr>
            <w:r w:rsidRPr="003C3B3D">
              <w:rPr>
                <w:i/>
              </w:rPr>
              <w:t>O processo recebe a entrada, avalia e envia ao controle.</w:t>
            </w:r>
            <w:r w:rsidRPr="003C3B3D">
              <w:rPr>
                <w:i/>
              </w:rPr>
              <w:br/>
            </w:r>
          </w:p>
          <w:p w:rsidR="003E1D20" w:rsidRPr="003C3B3D" w:rsidRDefault="003E1D20" w:rsidP="003E1D20">
            <w:pPr>
              <w:numPr>
                <w:ilvl w:val="0"/>
                <w:numId w:val="20"/>
              </w:numPr>
              <w:suppressAutoHyphens/>
              <w:jc w:val="both"/>
              <w:rPr>
                <w:i/>
              </w:rPr>
            </w:pPr>
            <w:r w:rsidRPr="003C3B3D">
              <w:rPr>
                <w:i/>
              </w:rPr>
              <w:t>O controle trata a informação.</w:t>
            </w:r>
            <w:r w:rsidRPr="003C3B3D">
              <w:rPr>
                <w:i/>
              </w:rPr>
              <w:br/>
            </w:r>
          </w:p>
          <w:p w:rsidR="003E1D20" w:rsidRPr="003C3B3D" w:rsidRDefault="003E1D20" w:rsidP="003E1D20">
            <w:pPr>
              <w:numPr>
                <w:ilvl w:val="0"/>
                <w:numId w:val="20"/>
              </w:numPr>
              <w:suppressAutoHyphens/>
              <w:jc w:val="both"/>
              <w:rPr>
                <w:b/>
              </w:rPr>
            </w:pPr>
            <w:r w:rsidRPr="003C3B3D">
              <w:rPr>
                <w:i/>
              </w:rPr>
              <w:t>Após tratar a informação os dados são apresentados ao ator.</w:t>
            </w:r>
          </w:p>
          <w:p w:rsidR="003E1D20" w:rsidRPr="003C3B3D" w:rsidRDefault="003E1D20" w:rsidP="003E1D20">
            <w:pPr>
              <w:numPr>
                <w:ilvl w:val="0"/>
                <w:numId w:val="20"/>
              </w:numPr>
              <w:suppressAutoHyphens/>
              <w:jc w:val="both"/>
              <w:rPr>
                <w:b/>
              </w:rPr>
            </w:pPr>
            <w:r w:rsidRPr="003C3B3D">
              <w:rPr>
                <w:i/>
              </w:rPr>
              <w:t>Uma nova oferta e/ou procura é criado na base de dados</w:t>
            </w:r>
            <w:r w:rsidRPr="003C3B3D">
              <w:rPr>
                <w:b/>
              </w:rPr>
              <w:t>.</w:t>
            </w:r>
          </w:p>
        </w:tc>
      </w:tr>
      <w:tr w:rsidR="003C3B3D" w:rsidRPr="003C3B3D" w:rsidTr="00BC58F5">
        <w:trPr>
          <w:cantSplit/>
        </w:trPr>
        <w:tc>
          <w:tcPr>
            <w:tcW w:w="8778" w:type="dxa"/>
            <w:gridSpan w:val="2"/>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Fluxo Alternativo N</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b/>
                <w:i w:val="0"/>
                <w:color w:val="auto"/>
              </w:rPr>
            </w:pPr>
            <w:r w:rsidRPr="003C3B3D">
              <w:rPr>
                <w:b/>
                <w:i w:val="0"/>
                <w:color w:val="auto"/>
              </w:rPr>
              <w:t>Ações Recebidas</w:t>
            </w: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BC58F5">
            <w:pPr>
              <w:pStyle w:val="Comment"/>
              <w:spacing w:after="0"/>
              <w:jc w:val="center"/>
              <w:rPr>
                <w:color w:val="auto"/>
              </w:rPr>
            </w:pPr>
            <w:r w:rsidRPr="003C3B3D">
              <w:rPr>
                <w:b/>
                <w:i w:val="0"/>
                <w:color w:val="auto"/>
              </w:rPr>
              <w:t>Ações Realizadas</w:t>
            </w:r>
          </w:p>
        </w:tc>
      </w:tr>
      <w:tr w:rsidR="003C3B3D" w:rsidRPr="003C3B3D" w:rsidTr="00BC58F5">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3E1D20" w:rsidRPr="003C3B3D" w:rsidRDefault="003E1D20" w:rsidP="003E1D20">
            <w:pPr>
              <w:pStyle w:val="ActionItem"/>
              <w:numPr>
                <w:ilvl w:val="0"/>
                <w:numId w:val="21"/>
              </w:numPr>
              <w:tabs>
                <w:tab w:val="left" w:pos="708"/>
              </w:tabs>
              <w:suppressAutoHyphens/>
              <w:jc w:val="both"/>
            </w:pPr>
            <w:r w:rsidRPr="003C3B3D">
              <w:rPr>
                <w:i/>
              </w:rPr>
              <w:t>O sistema não reconhece o e-mail e senha informados.</w:t>
            </w:r>
          </w:p>
          <w:p w:rsidR="003E1D20" w:rsidRPr="003C3B3D" w:rsidRDefault="003E1D20" w:rsidP="003E1D20">
            <w:pPr>
              <w:pStyle w:val="ActionItem"/>
              <w:numPr>
                <w:ilvl w:val="0"/>
                <w:numId w:val="21"/>
              </w:numPr>
              <w:tabs>
                <w:tab w:val="left" w:pos="708"/>
              </w:tabs>
              <w:suppressAutoHyphens/>
              <w:jc w:val="both"/>
            </w:pPr>
            <w:r w:rsidRPr="003C3B3D">
              <w:rPr>
                <w:i/>
              </w:rPr>
              <w:t>O usuário não informa todos os dados obrigatórios.</w:t>
            </w:r>
          </w:p>
          <w:p w:rsidR="003E1D20" w:rsidRPr="003C3B3D" w:rsidRDefault="003E1D20" w:rsidP="00BC58F5">
            <w:pPr>
              <w:pStyle w:val="ActionItem"/>
              <w:ind w:left="720" w:firstLine="0"/>
              <w:jc w:val="both"/>
            </w:pPr>
          </w:p>
        </w:tc>
        <w:tc>
          <w:tcPr>
            <w:tcW w:w="4390" w:type="dxa"/>
            <w:tcBorders>
              <w:top w:val="single" w:sz="4" w:space="0" w:color="000000"/>
              <w:bottom w:val="single" w:sz="4" w:space="0" w:color="000000"/>
              <w:right w:val="single" w:sz="4" w:space="0" w:color="000000"/>
            </w:tcBorders>
            <w:shd w:val="clear" w:color="auto" w:fill="FFFFFF"/>
          </w:tcPr>
          <w:p w:rsidR="003E1D20" w:rsidRPr="003C3B3D" w:rsidRDefault="003E1D20" w:rsidP="003E1D20">
            <w:pPr>
              <w:numPr>
                <w:ilvl w:val="0"/>
                <w:numId w:val="21"/>
              </w:numPr>
              <w:tabs>
                <w:tab w:val="left" w:pos="708"/>
              </w:tabs>
              <w:suppressAutoHyphens/>
              <w:jc w:val="both"/>
            </w:pPr>
            <w:r w:rsidRPr="003C3B3D">
              <w:rPr>
                <w:i/>
              </w:rPr>
              <w:t>O sistema emite mensagem de e-mail ou senha inválidos</w:t>
            </w:r>
          </w:p>
          <w:p w:rsidR="003E1D20" w:rsidRPr="003C3B3D" w:rsidRDefault="003E1D20" w:rsidP="003E1D20">
            <w:pPr>
              <w:numPr>
                <w:ilvl w:val="0"/>
                <w:numId w:val="21"/>
              </w:numPr>
              <w:tabs>
                <w:tab w:val="left" w:pos="708"/>
              </w:tabs>
              <w:suppressAutoHyphens/>
              <w:jc w:val="both"/>
            </w:pPr>
            <w:r w:rsidRPr="003C3B3D">
              <w:rPr>
                <w:i/>
              </w:rPr>
              <w:t>O sistema emite mensagem de dados obrigatórios não preenchidos.</w:t>
            </w:r>
          </w:p>
        </w:tc>
      </w:tr>
    </w:tbl>
    <w:p w:rsidR="003E1D20" w:rsidRPr="003C3B3D" w:rsidRDefault="003E1D20" w:rsidP="003E1D20">
      <w:pPr>
        <w:pStyle w:val="Caption1"/>
        <w:ind w:left="1416" w:firstLine="708"/>
        <w:rPr>
          <w:color w:val="auto"/>
          <w:u w:val="single"/>
        </w:rPr>
      </w:pPr>
    </w:p>
    <w:p w:rsidR="00A66CA8" w:rsidRPr="003C3B3D" w:rsidRDefault="00A66CA8">
      <w:pPr>
        <w:rPr>
          <w:rFonts w:ascii="Arial" w:hAnsi="Arial" w:cs="Arial"/>
        </w:rPr>
      </w:pPr>
      <w:r w:rsidRPr="003C3B3D">
        <w:br w:type="page"/>
      </w:r>
    </w:p>
    <w:p w:rsidR="001F62E3" w:rsidRPr="003C3B3D" w:rsidRDefault="00A66CA8" w:rsidP="00A66CA8">
      <w:pPr>
        <w:pStyle w:val="Heading1"/>
      </w:pPr>
      <w:bookmarkStart w:id="131" w:name="_Toc340689572"/>
      <w:r w:rsidRPr="003C3B3D">
        <w:lastRenderedPageBreak/>
        <w:t>CAPÍTULO V</w:t>
      </w:r>
      <w:bookmarkEnd w:id="131"/>
    </w:p>
    <w:p w:rsidR="000453A3" w:rsidRPr="003C3B3D" w:rsidRDefault="00A66CA8" w:rsidP="00A66CA8">
      <w:pPr>
        <w:pStyle w:val="Heading1"/>
      </w:pPr>
      <w:bookmarkStart w:id="132" w:name="_Toc340689573"/>
      <w:r w:rsidRPr="003C3B3D">
        <w:t>INTERFACE</w:t>
      </w:r>
      <w:bookmarkEnd w:id="132"/>
    </w:p>
    <w:p w:rsidR="001D0F40" w:rsidRDefault="001D0F40" w:rsidP="001D0F40">
      <w:pPr>
        <w:spacing w:before="120" w:after="120" w:line="360" w:lineRule="auto"/>
        <w:ind w:firstLine="567"/>
        <w:jc w:val="both"/>
      </w:pPr>
      <w:r>
        <w:rPr>
          <w:rFonts w:ascii="Arial" w:eastAsia="Arial" w:hAnsi="Arial" w:cs="Arial"/>
        </w:rPr>
        <w:t>Interface humano-computador, é uma disciplina da engenharia de que estuda a interação entre humanos e máquinas. Humanos e computadores podem se interagir através do teclado, mouse e também da tela do computador. No sistema a ser desenvolvido, o usuário usará todas estas formas de interação.</w:t>
      </w:r>
    </w:p>
    <w:p w:rsidR="00A66CA8" w:rsidRPr="003C3B3D" w:rsidRDefault="001D0F40" w:rsidP="001D0F40">
      <w:pPr>
        <w:pStyle w:val="Pargrafo"/>
        <w:rPr>
          <w:color w:val="auto"/>
        </w:rPr>
      </w:pPr>
      <w:r w:rsidRPr="001D0F40">
        <w:rPr>
          <w:rFonts w:eastAsia="Arial"/>
          <w:color w:val="auto"/>
        </w:rPr>
        <w:t>Uma maneira de exemplificar como será o layout das telas de um sistema, são os protótipos de baixa fidelidade. Os protótipos de baixa fidelidade, são desenhos, esboços de como poderá ser as telas de um sistema. Abaixo se encontra protótipos de baixa fidelidade de todas as telas do sistema a ser desenvolvido, tendo assim, a noção exata de como serão as telas do mesmo</w:t>
      </w:r>
      <w:r>
        <w:rPr>
          <w:rFonts w:eastAsia="Arial"/>
        </w:rPr>
        <w:t>.</w:t>
      </w:r>
    </w:p>
    <w:p w:rsidR="00B30548" w:rsidRPr="001476EF" w:rsidRDefault="00B30548" w:rsidP="00B30548">
      <w:pPr>
        <w:pStyle w:val="Heading2"/>
      </w:pPr>
      <w:bookmarkStart w:id="133" w:name="_Toc330971666"/>
      <w:bookmarkStart w:id="134" w:name="_Toc340689574"/>
      <w:r>
        <w:t>5.1 Interface</w:t>
      </w:r>
      <w:bookmarkEnd w:id="133"/>
      <w:r>
        <w:t xml:space="preserve"> Login de Usuário</w:t>
      </w:r>
      <w:bookmarkEnd w:id="134"/>
    </w:p>
    <w:p w:rsidR="00B30548" w:rsidRPr="00FA07C6" w:rsidRDefault="00B30548" w:rsidP="00B30548">
      <w:pPr>
        <w:pStyle w:val="Pargrafo"/>
        <w:spacing w:line="240" w:lineRule="auto"/>
        <w:ind w:firstLine="0"/>
      </w:pPr>
      <w:r>
        <w:rPr>
          <w:noProof/>
        </w:rPr>
        <w:drawing>
          <wp:inline distT="0" distB="0" distL="0" distR="0" wp14:anchorId="5E4D9D57" wp14:editId="6299F463">
            <wp:extent cx="5760720" cy="4462145"/>
            <wp:effectExtent l="19050" t="0" r="0" b="0"/>
            <wp:docPr id="8" name="Imagem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760720" cy="4462145"/>
                    </a:xfrm>
                    <a:prstGeom prst="rect">
                      <a:avLst/>
                    </a:prstGeom>
                  </pic:spPr>
                </pic:pic>
              </a:graphicData>
            </a:graphic>
          </wp:inline>
        </w:drawing>
      </w:r>
    </w:p>
    <w:p w:rsidR="00B30548" w:rsidRDefault="006E6BC7" w:rsidP="00B30548">
      <w:pPr>
        <w:pStyle w:val="Caption"/>
        <w:jc w:val="center"/>
        <w:rPr>
          <w:b w:val="0"/>
          <w:color w:val="000000" w:themeColor="text1"/>
        </w:rPr>
      </w:pPr>
      <w:bookmarkStart w:id="135" w:name="_Toc340689874"/>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w:t>
      </w:r>
      <w:r w:rsidRPr="00795A45">
        <w:rPr>
          <w:color w:val="000000" w:themeColor="text1"/>
        </w:rPr>
        <w:fldChar w:fldCharType="end"/>
      </w:r>
      <w:r w:rsidRPr="00795A45">
        <w:rPr>
          <w:color w:val="000000" w:themeColor="text1"/>
        </w:rPr>
        <w:t xml:space="preserve"> – </w:t>
      </w:r>
      <w:r>
        <w:rPr>
          <w:color w:val="000000" w:themeColor="text1"/>
        </w:rPr>
        <w:t>Interface 1</w:t>
      </w:r>
      <w:r w:rsidRPr="003B753F">
        <w:rPr>
          <w:color w:val="000000" w:themeColor="text1"/>
        </w:rPr>
        <w:t xml:space="preserve">: </w:t>
      </w:r>
      <w:r>
        <w:rPr>
          <w:b w:val="0"/>
          <w:color w:val="000000" w:themeColor="text1"/>
        </w:rPr>
        <w:t>Login de usuário</w:t>
      </w:r>
      <w:bookmarkEnd w:id="135"/>
      <w:r w:rsidRPr="003B753F">
        <w:rPr>
          <w:color w:val="000000" w:themeColor="text1"/>
        </w:rPr>
        <w:t xml:space="preserve"> </w:t>
      </w:r>
    </w:p>
    <w:p w:rsidR="001D0F40" w:rsidRDefault="001D0F40" w:rsidP="001D0F40">
      <w:r>
        <w:rPr>
          <w:rFonts w:ascii="Arial" w:eastAsia="Arial" w:hAnsi="Arial" w:cs="Arial"/>
        </w:rPr>
        <w:lastRenderedPageBreak/>
        <w:t>A figura acima, se trata da tela de Login de Usuário, através dela o usuário terá acesso ao sistema. Abaixo se encontra a descrição de cada campo desta tela.</w:t>
      </w:r>
    </w:p>
    <w:p w:rsidR="00B30548" w:rsidRPr="00B877A1" w:rsidRDefault="00B30548" w:rsidP="00B30548"/>
    <w:p w:rsidR="00B30548" w:rsidRPr="00B877A1" w:rsidRDefault="00B30548" w:rsidP="00B30548">
      <w:pPr>
        <w:pStyle w:val="Comment"/>
        <w:numPr>
          <w:ilvl w:val="0"/>
          <w:numId w:val="6"/>
        </w:numPr>
        <w:spacing w:after="0"/>
        <w:rPr>
          <w:color w:val="auto"/>
        </w:rPr>
      </w:pPr>
      <w:r w:rsidRPr="00B877A1">
        <w:rPr>
          <w:color w:val="auto"/>
        </w:rPr>
        <w:t>Campo para a entrada do nome do usuário.</w:t>
      </w:r>
    </w:p>
    <w:p w:rsidR="00B30548" w:rsidRPr="00B877A1" w:rsidRDefault="00B30548" w:rsidP="00B30548">
      <w:pPr>
        <w:pStyle w:val="Comment"/>
        <w:numPr>
          <w:ilvl w:val="0"/>
          <w:numId w:val="6"/>
        </w:numPr>
        <w:spacing w:after="0"/>
        <w:rPr>
          <w:color w:val="auto"/>
        </w:rPr>
      </w:pPr>
      <w:r w:rsidRPr="00B877A1">
        <w:rPr>
          <w:color w:val="auto"/>
        </w:rPr>
        <w:t>Campo para a entrada da senha do usuário.</w:t>
      </w:r>
    </w:p>
    <w:p w:rsidR="00B30548" w:rsidRPr="00B877A1" w:rsidRDefault="00B30548" w:rsidP="00B30548">
      <w:pPr>
        <w:pStyle w:val="Comment"/>
        <w:numPr>
          <w:ilvl w:val="0"/>
          <w:numId w:val="6"/>
        </w:numPr>
        <w:spacing w:after="0"/>
        <w:rPr>
          <w:color w:val="auto"/>
        </w:rPr>
      </w:pPr>
      <w:r w:rsidRPr="00B877A1">
        <w:rPr>
          <w:color w:val="auto"/>
        </w:rPr>
        <w:t>Botão que realiza o login do usuário no sistema e o direciona a tela inicial do sistema.</w:t>
      </w:r>
    </w:p>
    <w:p w:rsidR="00B30548" w:rsidRPr="00B877A1" w:rsidRDefault="00B30548" w:rsidP="00B30548">
      <w:pPr>
        <w:pStyle w:val="Comment"/>
        <w:numPr>
          <w:ilvl w:val="0"/>
          <w:numId w:val="6"/>
        </w:numPr>
        <w:spacing w:after="0"/>
        <w:rPr>
          <w:color w:val="auto"/>
        </w:rPr>
      </w:pPr>
      <w:r w:rsidRPr="00B877A1">
        <w:rPr>
          <w:color w:val="auto"/>
        </w:rPr>
        <w:t>Botão que direciona o usuário a tela de cadastro de novo usuário no sistema.</w:t>
      </w:r>
    </w:p>
    <w:p w:rsidR="00B30548" w:rsidRPr="001476EF" w:rsidRDefault="00B30548" w:rsidP="00B30548">
      <w:pPr>
        <w:pStyle w:val="Heading2"/>
      </w:pPr>
      <w:bookmarkStart w:id="136" w:name="_Toc340689575"/>
      <w:r>
        <w:t>5.2 Interface Cadastro Inicial Usuários</w:t>
      </w:r>
      <w:bookmarkEnd w:id="136"/>
    </w:p>
    <w:p w:rsidR="00B30548" w:rsidRPr="002C2BB2" w:rsidRDefault="00B30548" w:rsidP="00B30548">
      <w:pPr>
        <w:pStyle w:val="Comment"/>
        <w:spacing w:after="0"/>
        <w:rPr>
          <w:color w:val="FF0000"/>
        </w:rPr>
      </w:pPr>
      <w:r>
        <w:rPr>
          <w:noProof/>
          <w:color w:val="FF0000"/>
        </w:rPr>
        <w:drawing>
          <wp:inline distT="0" distB="0" distL="0" distR="0" wp14:anchorId="47415561" wp14:editId="307534CB">
            <wp:extent cx="5760720" cy="4462145"/>
            <wp:effectExtent l="19050" t="0" r="0" b="0"/>
            <wp:docPr id="10" name="Imagem 5" descr="Cadastro de pessoas e indúst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essoas e indústrias.png"/>
                    <pic:cNvPicPr/>
                  </pic:nvPicPr>
                  <pic:blipFill>
                    <a:blip r:embed="rId12"/>
                    <a:stretch>
                      <a:fillRect/>
                    </a:stretch>
                  </pic:blipFill>
                  <pic:spPr>
                    <a:xfrm>
                      <a:off x="0" y="0"/>
                      <a:ext cx="5760720" cy="4462145"/>
                    </a:xfrm>
                    <a:prstGeom prst="rect">
                      <a:avLst/>
                    </a:prstGeom>
                  </pic:spPr>
                </pic:pic>
              </a:graphicData>
            </a:graphic>
          </wp:inline>
        </w:drawing>
      </w:r>
    </w:p>
    <w:p w:rsidR="00B30548" w:rsidRDefault="006E6BC7" w:rsidP="006E6BC7">
      <w:pPr>
        <w:pStyle w:val="Caption"/>
        <w:jc w:val="center"/>
        <w:rPr>
          <w:b w:val="0"/>
          <w:color w:val="000000" w:themeColor="text1"/>
        </w:rPr>
      </w:pPr>
      <w:bookmarkStart w:id="137" w:name="_Toc340689875"/>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w:t>
      </w:r>
      <w:r w:rsidRPr="00795A45">
        <w:rPr>
          <w:color w:val="000000" w:themeColor="text1"/>
        </w:rPr>
        <w:fldChar w:fldCharType="end"/>
      </w:r>
      <w:r w:rsidRPr="00795A45">
        <w:rPr>
          <w:color w:val="000000" w:themeColor="text1"/>
        </w:rPr>
        <w:t xml:space="preserve"> – </w:t>
      </w:r>
      <w:r>
        <w:rPr>
          <w:color w:val="000000" w:themeColor="text1"/>
        </w:rPr>
        <w:t>Interface 2</w:t>
      </w:r>
      <w:r w:rsidRPr="003B753F">
        <w:rPr>
          <w:color w:val="000000" w:themeColor="text1"/>
        </w:rPr>
        <w:t xml:space="preserve">: </w:t>
      </w:r>
      <w:r>
        <w:rPr>
          <w:b w:val="0"/>
          <w:color w:val="000000" w:themeColor="text1"/>
        </w:rPr>
        <w:t>Cadastro de Pessoas e Indústrias</w:t>
      </w:r>
      <w:bookmarkEnd w:id="137"/>
    </w:p>
    <w:p w:rsidR="006E6BC7" w:rsidRPr="006E6BC7" w:rsidRDefault="006E6BC7" w:rsidP="006E6BC7"/>
    <w:p w:rsidR="001D0F40" w:rsidRDefault="001D0F40" w:rsidP="001D0F40">
      <w:r>
        <w:rPr>
          <w:rFonts w:ascii="Arial" w:eastAsia="Arial" w:hAnsi="Arial" w:cs="Arial"/>
        </w:rPr>
        <w:t>A figura acima se trata do cadastro inicial de usuários, este cadastro é utilizado quando o usuário ainda não possui um cadastro no sistema, este cadastro é acessado através da tela de Login de Usuário. Abaixo se encontra a descrição de cada campo desta tela.</w:t>
      </w:r>
    </w:p>
    <w:p w:rsidR="00B30548" w:rsidRDefault="00B30548" w:rsidP="00B30548"/>
    <w:p w:rsidR="00B30548" w:rsidRPr="00C2100B" w:rsidRDefault="00B30548" w:rsidP="00B30548">
      <w:pPr>
        <w:pStyle w:val="Comment"/>
        <w:numPr>
          <w:ilvl w:val="0"/>
          <w:numId w:val="23"/>
        </w:numPr>
        <w:spacing w:after="0"/>
        <w:ind w:left="426"/>
        <w:jc w:val="both"/>
        <w:rPr>
          <w:color w:val="auto"/>
        </w:rPr>
      </w:pPr>
      <w:r>
        <w:rPr>
          <w:color w:val="auto"/>
        </w:rPr>
        <w:t>Botão para retornar a tela anterior que neste caso seria a tela de Login de Usuário.</w:t>
      </w:r>
    </w:p>
    <w:p w:rsidR="00B30548" w:rsidRDefault="00B30548" w:rsidP="00B30548">
      <w:pPr>
        <w:pStyle w:val="Comment"/>
        <w:numPr>
          <w:ilvl w:val="0"/>
          <w:numId w:val="23"/>
        </w:numPr>
        <w:spacing w:after="0"/>
        <w:ind w:left="426"/>
        <w:jc w:val="both"/>
        <w:rPr>
          <w:color w:val="auto"/>
        </w:rPr>
      </w:pPr>
      <w:r>
        <w:rPr>
          <w:color w:val="auto"/>
        </w:rPr>
        <w:t xml:space="preserve">Campo para entrada de Nome do Usuário. A informação deste campo é de caráter obrigatório. </w:t>
      </w:r>
    </w:p>
    <w:p w:rsidR="00B30548" w:rsidRDefault="00B30548" w:rsidP="00B30548">
      <w:pPr>
        <w:pStyle w:val="Comment"/>
        <w:numPr>
          <w:ilvl w:val="0"/>
          <w:numId w:val="23"/>
        </w:numPr>
        <w:spacing w:after="0"/>
        <w:ind w:left="426"/>
        <w:jc w:val="both"/>
        <w:rPr>
          <w:color w:val="auto"/>
        </w:rPr>
      </w:pPr>
      <w:r>
        <w:rPr>
          <w:color w:val="auto"/>
        </w:rPr>
        <w:t>Campo para entrada do endereço do usuário.</w:t>
      </w:r>
    </w:p>
    <w:p w:rsidR="00B30548" w:rsidRDefault="00B30548" w:rsidP="00B30548">
      <w:pPr>
        <w:pStyle w:val="Comment"/>
        <w:numPr>
          <w:ilvl w:val="0"/>
          <w:numId w:val="23"/>
        </w:numPr>
        <w:spacing w:after="0"/>
        <w:ind w:left="426"/>
        <w:jc w:val="both"/>
        <w:rPr>
          <w:color w:val="auto"/>
        </w:rPr>
      </w:pPr>
      <w:r>
        <w:rPr>
          <w:color w:val="auto"/>
        </w:rPr>
        <w:t xml:space="preserve">Campo para entrada do E-mail do usuário. A informação deste campo é de caráter obrigatório. </w:t>
      </w:r>
    </w:p>
    <w:p w:rsidR="00B30548" w:rsidRDefault="00B30548" w:rsidP="00B30548">
      <w:pPr>
        <w:pStyle w:val="Comment"/>
        <w:numPr>
          <w:ilvl w:val="0"/>
          <w:numId w:val="23"/>
        </w:numPr>
        <w:spacing w:after="0"/>
        <w:ind w:left="426"/>
        <w:jc w:val="both"/>
        <w:rPr>
          <w:color w:val="auto"/>
        </w:rPr>
      </w:pPr>
      <w:r>
        <w:rPr>
          <w:color w:val="auto"/>
        </w:rPr>
        <w:lastRenderedPageBreak/>
        <w:t>Campo para entrada da senha do usuário. A informação deste campo é de caráter obrigatório.</w:t>
      </w:r>
    </w:p>
    <w:p w:rsidR="00B30548" w:rsidRDefault="00B30548" w:rsidP="00B30548">
      <w:pPr>
        <w:pStyle w:val="Comment"/>
        <w:numPr>
          <w:ilvl w:val="0"/>
          <w:numId w:val="23"/>
        </w:numPr>
        <w:spacing w:after="0"/>
        <w:ind w:left="426"/>
        <w:jc w:val="both"/>
        <w:rPr>
          <w:color w:val="auto"/>
        </w:rPr>
      </w:pPr>
      <w:r>
        <w:rPr>
          <w:color w:val="auto"/>
        </w:rPr>
        <w:t>Campo para entrada do número do Telefone do usuário.</w:t>
      </w:r>
    </w:p>
    <w:p w:rsidR="00B30548" w:rsidRDefault="00B30548" w:rsidP="00B30548">
      <w:pPr>
        <w:pStyle w:val="Comment"/>
        <w:numPr>
          <w:ilvl w:val="0"/>
          <w:numId w:val="23"/>
        </w:numPr>
        <w:spacing w:after="0"/>
        <w:ind w:left="426"/>
        <w:jc w:val="both"/>
        <w:rPr>
          <w:color w:val="auto"/>
        </w:rPr>
      </w:pPr>
      <w:r>
        <w:rPr>
          <w:color w:val="auto"/>
        </w:rPr>
        <w:t>Campo para entrada da escolha do usuário se o mesmo deseja receber notificações via E-mail de Ofertas e Procuras de Resíduos, que são relacionadas a ele.</w:t>
      </w:r>
    </w:p>
    <w:p w:rsidR="00B30548" w:rsidRDefault="00B30548" w:rsidP="00B30548">
      <w:pPr>
        <w:pStyle w:val="Comment"/>
        <w:numPr>
          <w:ilvl w:val="0"/>
          <w:numId w:val="23"/>
        </w:numPr>
        <w:spacing w:after="0"/>
        <w:ind w:left="426"/>
        <w:jc w:val="both"/>
        <w:rPr>
          <w:color w:val="auto"/>
        </w:rPr>
      </w:pPr>
      <w:r>
        <w:rPr>
          <w:color w:val="auto"/>
        </w:rPr>
        <w:t>Botão para salvar na base de dados as informações inseridas na tela.</w:t>
      </w:r>
    </w:p>
    <w:p w:rsidR="00B30548" w:rsidRDefault="00B30548" w:rsidP="00B30548">
      <w:pPr>
        <w:pStyle w:val="Comment"/>
        <w:numPr>
          <w:ilvl w:val="0"/>
          <w:numId w:val="23"/>
        </w:numPr>
        <w:spacing w:after="0"/>
        <w:ind w:left="426"/>
        <w:jc w:val="both"/>
        <w:rPr>
          <w:color w:val="auto"/>
        </w:rPr>
      </w:pPr>
      <w:r>
        <w:rPr>
          <w:color w:val="auto"/>
        </w:rPr>
        <w:t>Botão para limpar as informações inseridas na tela.</w:t>
      </w:r>
    </w:p>
    <w:p w:rsidR="00B30548" w:rsidRDefault="00B30548" w:rsidP="00B30548">
      <w:pPr>
        <w:pStyle w:val="Comment"/>
        <w:numPr>
          <w:ilvl w:val="0"/>
          <w:numId w:val="23"/>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3"/>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3"/>
        </w:numPr>
        <w:spacing w:after="0"/>
        <w:ind w:left="426"/>
        <w:jc w:val="both"/>
        <w:rPr>
          <w:color w:val="auto"/>
        </w:rPr>
      </w:pPr>
      <w:r>
        <w:rPr>
          <w:color w:val="auto"/>
        </w:rPr>
        <w:t xml:space="preserve"> Botão que direciona o usuário a tela que contém informações que o possa ajudar relacionado à tela ao qual ele está utilizando.</w:t>
      </w:r>
    </w:p>
    <w:p w:rsidR="00B30548" w:rsidRDefault="00B30548" w:rsidP="00B30548">
      <w:pPr>
        <w:pStyle w:val="Comment"/>
        <w:spacing w:after="0"/>
        <w:rPr>
          <w:color w:val="FF0000"/>
        </w:rPr>
      </w:pPr>
    </w:p>
    <w:p w:rsidR="00B30548" w:rsidRPr="001476EF" w:rsidRDefault="00B30548" w:rsidP="00B30548">
      <w:pPr>
        <w:pStyle w:val="Heading2"/>
      </w:pPr>
      <w:bookmarkStart w:id="138" w:name="_Toc340689576"/>
      <w:r>
        <w:t>5.3 Interface Cadastros</w:t>
      </w:r>
      <w:bookmarkEnd w:id="138"/>
    </w:p>
    <w:p w:rsidR="00B30548" w:rsidRPr="002C2BB2" w:rsidRDefault="00B30548" w:rsidP="00B30548">
      <w:pPr>
        <w:pStyle w:val="Comment"/>
        <w:spacing w:after="0"/>
        <w:rPr>
          <w:color w:val="FF0000"/>
        </w:rPr>
      </w:pPr>
      <w:r>
        <w:rPr>
          <w:noProof/>
          <w:color w:val="FF0000"/>
        </w:rPr>
        <w:drawing>
          <wp:inline distT="0" distB="0" distL="0" distR="0" wp14:anchorId="1B771F53" wp14:editId="43F962E2">
            <wp:extent cx="5760720" cy="4462145"/>
            <wp:effectExtent l="19050" t="0" r="0" b="0"/>
            <wp:docPr id="12" name="Imagem 6" descr="Cada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s.png"/>
                    <pic:cNvPicPr/>
                  </pic:nvPicPr>
                  <pic:blipFill>
                    <a:blip r:embed="rId13"/>
                    <a:stretch>
                      <a:fillRect/>
                    </a:stretch>
                  </pic:blipFill>
                  <pic:spPr>
                    <a:xfrm>
                      <a:off x="0" y="0"/>
                      <a:ext cx="5760720" cy="4462145"/>
                    </a:xfrm>
                    <a:prstGeom prst="rect">
                      <a:avLst/>
                    </a:prstGeom>
                  </pic:spPr>
                </pic:pic>
              </a:graphicData>
            </a:graphic>
          </wp:inline>
        </w:drawing>
      </w:r>
    </w:p>
    <w:p w:rsidR="00B30548" w:rsidRDefault="006E6BC7" w:rsidP="006E6BC7">
      <w:pPr>
        <w:pStyle w:val="Caption"/>
        <w:jc w:val="center"/>
        <w:rPr>
          <w:b w:val="0"/>
          <w:color w:val="000000" w:themeColor="text1"/>
        </w:rPr>
      </w:pPr>
      <w:bookmarkStart w:id="139" w:name="_Toc340689876"/>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4</w:t>
      </w:r>
      <w:r w:rsidRPr="00795A45">
        <w:rPr>
          <w:color w:val="000000" w:themeColor="text1"/>
        </w:rPr>
        <w:fldChar w:fldCharType="end"/>
      </w:r>
      <w:r w:rsidRPr="00795A45">
        <w:rPr>
          <w:color w:val="000000" w:themeColor="text1"/>
        </w:rPr>
        <w:t xml:space="preserve"> – </w:t>
      </w:r>
      <w:r>
        <w:rPr>
          <w:color w:val="000000" w:themeColor="text1"/>
        </w:rPr>
        <w:t>Interface 3</w:t>
      </w:r>
      <w:r w:rsidRPr="003B753F">
        <w:rPr>
          <w:color w:val="000000" w:themeColor="text1"/>
        </w:rPr>
        <w:t xml:space="preserve">: </w:t>
      </w:r>
      <w:r>
        <w:rPr>
          <w:b w:val="0"/>
          <w:color w:val="000000" w:themeColor="text1"/>
        </w:rPr>
        <w:t>Cadastros</w:t>
      </w:r>
      <w:bookmarkEnd w:id="139"/>
    </w:p>
    <w:p w:rsidR="00B30548" w:rsidRDefault="00B30548" w:rsidP="00B30548"/>
    <w:p w:rsidR="00EF1CDF" w:rsidRDefault="00EF1CDF" w:rsidP="00EF1CDF">
      <w:pPr>
        <w:jc w:val="both"/>
      </w:pPr>
      <w:r>
        <w:rPr>
          <w:rFonts w:ascii="Arial" w:eastAsia="Arial" w:hAnsi="Arial" w:cs="Arial"/>
        </w:rPr>
        <w:t xml:space="preserve">A figura acima está relacionada a tela de Menu de Cadastros, através dela o usuário terá acesso </w:t>
      </w:r>
      <w:r>
        <w:rPr>
          <w:rFonts w:ascii="Arial" w:eastAsia="Arial" w:hAnsi="Arial" w:cs="Arial"/>
        </w:rPr>
        <w:t>às</w:t>
      </w:r>
      <w:r>
        <w:rPr>
          <w:rFonts w:ascii="Arial" w:eastAsia="Arial" w:hAnsi="Arial" w:cs="Arial"/>
        </w:rPr>
        <w:t xml:space="preserve"> telas de cadastros do sistema. Abaixo se encontra a descrição de cada campo desta tela. </w:t>
      </w:r>
    </w:p>
    <w:p w:rsidR="00B30548" w:rsidRDefault="00B30548" w:rsidP="00B30548"/>
    <w:p w:rsidR="00B30548" w:rsidRDefault="00B30548" w:rsidP="00B30548"/>
    <w:p w:rsidR="00B30548" w:rsidRPr="00181E70" w:rsidRDefault="00B30548" w:rsidP="00B30548">
      <w:pPr>
        <w:pStyle w:val="Comment"/>
        <w:numPr>
          <w:ilvl w:val="0"/>
          <w:numId w:val="22"/>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22"/>
        </w:numPr>
        <w:spacing w:after="0"/>
        <w:ind w:left="426"/>
        <w:rPr>
          <w:color w:val="auto"/>
        </w:rPr>
      </w:pPr>
      <w:r>
        <w:rPr>
          <w:color w:val="auto"/>
        </w:rPr>
        <w:lastRenderedPageBreak/>
        <w:t>Botão que direciona o usuário a página inicial da ferramenta.</w:t>
      </w:r>
    </w:p>
    <w:p w:rsidR="00B30548" w:rsidRDefault="00B30548" w:rsidP="00B30548">
      <w:pPr>
        <w:pStyle w:val="Comment"/>
        <w:numPr>
          <w:ilvl w:val="0"/>
          <w:numId w:val="22"/>
        </w:numPr>
        <w:spacing w:after="0"/>
        <w:ind w:left="426"/>
        <w:rPr>
          <w:color w:val="auto"/>
        </w:rPr>
      </w:pPr>
      <w:r>
        <w:rPr>
          <w:color w:val="auto"/>
        </w:rPr>
        <w:t>Botão que direciona o usuário a página de cadastros.</w:t>
      </w:r>
    </w:p>
    <w:p w:rsidR="00B30548" w:rsidRDefault="00B30548" w:rsidP="00B30548">
      <w:pPr>
        <w:pStyle w:val="Comment"/>
        <w:numPr>
          <w:ilvl w:val="0"/>
          <w:numId w:val="22"/>
        </w:numPr>
        <w:spacing w:after="0"/>
        <w:ind w:left="426"/>
        <w:rPr>
          <w:color w:val="auto"/>
        </w:rPr>
      </w:pPr>
      <w:r>
        <w:rPr>
          <w:color w:val="auto"/>
        </w:rPr>
        <w:t>Botão que direciona o usuário a página de consultas.</w:t>
      </w:r>
    </w:p>
    <w:p w:rsidR="00B30548" w:rsidRDefault="00B30548" w:rsidP="00B30548">
      <w:pPr>
        <w:pStyle w:val="Comment"/>
        <w:numPr>
          <w:ilvl w:val="0"/>
          <w:numId w:val="22"/>
        </w:numPr>
        <w:spacing w:after="0"/>
        <w:ind w:left="426"/>
        <w:rPr>
          <w:color w:val="auto"/>
        </w:rPr>
      </w:pPr>
      <w:r>
        <w:rPr>
          <w:color w:val="auto"/>
        </w:rPr>
        <w:t>Botão que realiza o logout do usuário no sistema.</w:t>
      </w:r>
    </w:p>
    <w:p w:rsidR="00B30548" w:rsidRDefault="00B30548" w:rsidP="00B30548">
      <w:pPr>
        <w:pStyle w:val="Comment"/>
        <w:numPr>
          <w:ilvl w:val="0"/>
          <w:numId w:val="22"/>
        </w:numPr>
        <w:spacing w:after="0"/>
        <w:ind w:left="426"/>
        <w:rPr>
          <w:color w:val="auto"/>
        </w:rPr>
      </w:pPr>
      <w:r>
        <w:rPr>
          <w:color w:val="auto"/>
        </w:rPr>
        <w:t>Botão que direciona o usuário a página de cadastro de Categoria de Resíduos.</w:t>
      </w:r>
    </w:p>
    <w:p w:rsidR="00B30548" w:rsidRDefault="00B30548" w:rsidP="00B30548">
      <w:pPr>
        <w:pStyle w:val="Comment"/>
        <w:numPr>
          <w:ilvl w:val="0"/>
          <w:numId w:val="22"/>
        </w:numPr>
        <w:spacing w:after="0"/>
        <w:ind w:left="426"/>
        <w:rPr>
          <w:color w:val="auto"/>
        </w:rPr>
      </w:pPr>
      <w:r>
        <w:rPr>
          <w:color w:val="auto"/>
        </w:rPr>
        <w:t>Botão que direciona o usuário a página de cadastro de Usuários.</w:t>
      </w:r>
    </w:p>
    <w:p w:rsidR="00B30548" w:rsidRDefault="00B30548" w:rsidP="00B30548">
      <w:pPr>
        <w:pStyle w:val="Comment"/>
        <w:numPr>
          <w:ilvl w:val="0"/>
          <w:numId w:val="22"/>
        </w:numPr>
        <w:spacing w:after="0"/>
        <w:ind w:left="426"/>
        <w:rPr>
          <w:color w:val="auto"/>
        </w:rPr>
      </w:pPr>
      <w:r>
        <w:rPr>
          <w:color w:val="auto"/>
        </w:rPr>
        <w:t>Botão que direciona o usuário a página de cadastro de Resíduo.</w:t>
      </w:r>
    </w:p>
    <w:p w:rsidR="00B30548" w:rsidRDefault="00B30548" w:rsidP="00B30548">
      <w:pPr>
        <w:pStyle w:val="Comment"/>
        <w:numPr>
          <w:ilvl w:val="0"/>
          <w:numId w:val="22"/>
        </w:numPr>
        <w:spacing w:after="0"/>
        <w:ind w:left="426"/>
        <w:rPr>
          <w:color w:val="auto"/>
        </w:rPr>
      </w:pPr>
      <w:r>
        <w:rPr>
          <w:color w:val="auto"/>
        </w:rPr>
        <w:t>Botão que direciona o usuário a página de cadastro de Oferta/Procura.</w:t>
      </w:r>
    </w:p>
    <w:p w:rsidR="00B30548" w:rsidRDefault="00B30548" w:rsidP="00B30548">
      <w:pPr>
        <w:pStyle w:val="Comment"/>
        <w:numPr>
          <w:ilvl w:val="0"/>
          <w:numId w:val="22"/>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2"/>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Default="00B30548" w:rsidP="00B30548">
      <w:pPr>
        <w:pStyle w:val="Comment"/>
        <w:numPr>
          <w:ilvl w:val="0"/>
          <w:numId w:val="22"/>
        </w:numPr>
        <w:spacing w:after="0"/>
        <w:ind w:left="426"/>
        <w:jc w:val="both"/>
        <w:rPr>
          <w:color w:val="auto"/>
        </w:rPr>
      </w:pPr>
      <w:r>
        <w:rPr>
          <w:color w:val="auto"/>
        </w:rPr>
        <w:t xml:space="preserve">Botão que direciona o usuário a tela que contém informações que o possa ajudar relacionado à tela ao qual ele está utilizando. </w:t>
      </w:r>
    </w:p>
    <w:p w:rsidR="00B30548" w:rsidRPr="0075375F" w:rsidRDefault="00B30548" w:rsidP="00B30548">
      <w:pPr>
        <w:pStyle w:val="Heading2"/>
      </w:pPr>
      <w:bookmarkStart w:id="140" w:name="_Toc340689577"/>
      <w:r>
        <w:t>5.4 Interface Cadastro de Categoria de Resíduo</w:t>
      </w:r>
      <w:bookmarkEnd w:id="140"/>
    </w:p>
    <w:p w:rsidR="00B30548" w:rsidRPr="002C2BB2" w:rsidRDefault="00B30548" w:rsidP="00B30548">
      <w:pPr>
        <w:pStyle w:val="Comment"/>
        <w:spacing w:after="0"/>
        <w:rPr>
          <w:color w:val="FF0000"/>
        </w:rPr>
      </w:pPr>
      <w:r>
        <w:rPr>
          <w:noProof/>
          <w:color w:val="FF0000"/>
        </w:rPr>
        <w:drawing>
          <wp:inline distT="0" distB="0" distL="0" distR="0" wp14:anchorId="515346A0" wp14:editId="02C94FC1">
            <wp:extent cx="5760720" cy="4462145"/>
            <wp:effectExtent l="19050" t="0" r="0" b="0"/>
            <wp:docPr id="13" name="Imagem 10" descr="Cadastro de Categoria de Resí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Categoria de Resíduos.png"/>
                    <pic:cNvPicPr/>
                  </pic:nvPicPr>
                  <pic:blipFill>
                    <a:blip r:embed="rId14"/>
                    <a:stretch>
                      <a:fillRect/>
                    </a:stretch>
                  </pic:blipFill>
                  <pic:spPr>
                    <a:xfrm>
                      <a:off x="0" y="0"/>
                      <a:ext cx="5760720" cy="4462145"/>
                    </a:xfrm>
                    <a:prstGeom prst="rect">
                      <a:avLst/>
                    </a:prstGeom>
                  </pic:spPr>
                </pic:pic>
              </a:graphicData>
            </a:graphic>
          </wp:inline>
        </w:drawing>
      </w:r>
    </w:p>
    <w:p w:rsidR="00B30548" w:rsidRDefault="006E6BC7" w:rsidP="00655839">
      <w:pPr>
        <w:pStyle w:val="Caption"/>
        <w:jc w:val="center"/>
        <w:rPr>
          <w:b w:val="0"/>
          <w:color w:val="000000" w:themeColor="text1"/>
        </w:rPr>
      </w:pPr>
      <w:bookmarkStart w:id="141" w:name="_Toc340689877"/>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5</w:t>
      </w:r>
      <w:r w:rsidRPr="00795A45">
        <w:rPr>
          <w:color w:val="000000" w:themeColor="text1"/>
        </w:rPr>
        <w:fldChar w:fldCharType="end"/>
      </w:r>
      <w:r w:rsidRPr="00795A45">
        <w:rPr>
          <w:color w:val="000000" w:themeColor="text1"/>
        </w:rPr>
        <w:t xml:space="preserve"> – </w:t>
      </w:r>
      <w:r>
        <w:rPr>
          <w:color w:val="000000" w:themeColor="text1"/>
        </w:rPr>
        <w:t>Interface 4</w:t>
      </w:r>
      <w:r w:rsidRPr="003B753F">
        <w:rPr>
          <w:color w:val="000000" w:themeColor="text1"/>
        </w:rPr>
        <w:t xml:space="preserve">: </w:t>
      </w:r>
      <w:r>
        <w:rPr>
          <w:b w:val="0"/>
          <w:color w:val="000000" w:themeColor="text1"/>
        </w:rPr>
        <w:t>Cadastro de Categoria de Resíduo</w:t>
      </w:r>
      <w:bookmarkEnd w:id="141"/>
    </w:p>
    <w:p w:rsidR="00B30548" w:rsidRDefault="00B30548" w:rsidP="00B30548"/>
    <w:p w:rsidR="00EF1CDF" w:rsidRDefault="00EF1CDF" w:rsidP="00EF1CDF">
      <w:pPr>
        <w:jc w:val="both"/>
      </w:pPr>
      <w:r>
        <w:rPr>
          <w:rFonts w:ascii="Arial" w:eastAsia="Arial" w:hAnsi="Arial" w:cs="Arial"/>
        </w:rPr>
        <w:t>A figura acima corresponde a tela de Cadastro de Categoria de Resíduos, através desta tela, o usuário poderá cadastrar novas categorias de resíduos. Somente administradores do sistema terão acesso a esta tela. Abaixo se encontra a descrição de cada campo desta tela.</w:t>
      </w:r>
    </w:p>
    <w:p w:rsidR="00B30548" w:rsidRDefault="00B30548" w:rsidP="00B30548"/>
    <w:p w:rsidR="00B30548" w:rsidRDefault="00B30548" w:rsidP="00B30548">
      <w:pPr>
        <w:pStyle w:val="Comment"/>
        <w:spacing w:after="0"/>
        <w:rPr>
          <w:color w:val="FF0000"/>
        </w:rPr>
      </w:pPr>
    </w:p>
    <w:p w:rsidR="00B30548" w:rsidRPr="00181E70" w:rsidRDefault="00B30548" w:rsidP="00B30548">
      <w:pPr>
        <w:pStyle w:val="Comment"/>
        <w:numPr>
          <w:ilvl w:val="0"/>
          <w:numId w:val="24"/>
        </w:numPr>
        <w:spacing w:after="0"/>
        <w:ind w:left="426"/>
        <w:rPr>
          <w:color w:val="auto"/>
        </w:rPr>
      </w:pPr>
      <w:r>
        <w:rPr>
          <w:color w:val="auto"/>
        </w:rPr>
        <w:lastRenderedPageBreak/>
        <w:t>Botão que direciona o usuário a página anterior ao qual o mesmo se encontrava.</w:t>
      </w:r>
    </w:p>
    <w:p w:rsidR="00B30548" w:rsidRDefault="00B30548" w:rsidP="00B30548">
      <w:pPr>
        <w:pStyle w:val="Comment"/>
        <w:numPr>
          <w:ilvl w:val="0"/>
          <w:numId w:val="24"/>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4"/>
        </w:numPr>
        <w:spacing w:after="0"/>
        <w:ind w:left="426"/>
        <w:rPr>
          <w:color w:val="auto"/>
        </w:rPr>
      </w:pPr>
      <w:r>
        <w:rPr>
          <w:color w:val="auto"/>
        </w:rPr>
        <w:t>Botão que direciona o usuário a página de cadastros.</w:t>
      </w:r>
    </w:p>
    <w:p w:rsidR="00B30548" w:rsidRDefault="00B30548" w:rsidP="00B30548">
      <w:pPr>
        <w:pStyle w:val="Comment"/>
        <w:numPr>
          <w:ilvl w:val="0"/>
          <w:numId w:val="24"/>
        </w:numPr>
        <w:spacing w:after="0"/>
        <w:ind w:left="426"/>
        <w:rPr>
          <w:color w:val="auto"/>
        </w:rPr>
      </w:pPr>
      <w:r>
        <w:rPr>
          <w:color w:val="auto"/>
        </w:rPr>
        <w:t>Botão que direciona o usuário a página de consultas.</w:t>
      </w:r>
    </w:p>
    <w:p w:rsidR="00B30548" w:rsidRDefault="00B30548" w:rsidP="00B30548">
      <w:pPr>
        <w:pStyle w:val="Comment"/>
        <w:numPr>
          <w:ilvl w:val="0"/>
          <w:numId w:val="24"/>
        </w:numPr>
        <w:spacing w:after="0"/>
        <w:ind w:left="426"/>
        <w:rPr>
          <w:color w:val="auto"/>
        </w:rPr>
      </w:pPr>
      <w:r>
        <w:rPr>
          <w:color w:val="auto"/>
        </w:rPr>
        <w:t>Botão que realiza o logout do usuário no sistema.</w:t>
      </w:r>
    </w:p>
    <w:p w:rsidR="00B30548" w:rsidRDefault="00B30548" w:rsidP="00B30548">
      <w:pPr>
        <w:pStyle w:val="Comment"/>
        <w:numPr>
          <w:ilvl w:val="0"/>
          <w:numId w:val="24"/>
        </w:numPr>
        <w:spacing w:after="0"/>
        <w:ind w:left="426"/>
        <w:rPr>
          <w:color w:val="auto"/>
        </w:rPr>
      </w:pPr>
      <w:r>
        <w:rPr>
          <w:color w:val="auto"/>
        </w:rPr>
        <w:t>Campo de entrada e visualização da Categoria de Resíduo.</w:t>
      </w:r>
    </w:p>
    <w:p w:rsidR="00B30548" w:rsidRDefault="00B30548" w:rsidP="00B30548">
      <w:pPr>
        <w:pStyle w:val="Comment"/>
        <w:numPr>
          <w:ilvl w:val="0"/>
          <w:numId w:val="24"/>
        </w:numPr>
        <w:spacing w:after="0"/>
        <w:ind w:left="426"/>
        <w:jc w:val="both"/>
        <w:rPr>
          <w:color w:val="auto"/>
        </w:rPr>
      </w:pPr>
      <w:r>
        <w:rPr>
          <w:color w:val="auto"/>
        </w:rPr>
        <w:t>Botão para salvar na base de dados as informações inseridas na tela.</w:t>
      </w:r>
    </w:p>
    <w:p w:rsidR="00B30548" w:rsidRDefault="00B30548" w:rsidP="00B30548">
      <w:pPr>
        <w:pStyle w:val="Comment"/>
        <w:numPr>
          <w:ilvl w:val="0"/>
          <w:numId w:val="24"/>
        </w:numPr>
        <w:spacing w:after="0"/>
        <w:ind w:left="426"/>
        <w:jc w:val="both"/>
        <w:rPr>
          <w:color w:val="auto"/>
        </w:rPr>
      </w:pPr>
      <w:r>
        <w:rPr>
          <w:color w:val="auto"/>
        </w:rPr>
        <w:t>Botão para limpar as informações inseridas na tela.</w:t>
      </w:r>
    </w:p>
    <w:p w:rsidR="00B30548" w:rsidRDefault="00B30548" w:rsidP="00B30548">
      <w:pPr>
        <w:pStyle w:val="Comment"/>
        <w:numPr>
          <w:ilvl w:val="0"/>
          <w:numId w:val="24"/>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4"/>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4"/>
        </w:numPr>
        <w:spacing w:after="0"/>
        <w:ind w:left="426"/>
        <w:jc w:val="both"/>
        <w:rPr>
          <w:color w:val="auto"/>
        </w:rPr>
      </w:pPr>
      <w:r>
        <w:rPr>
          <w:color w:val="auto"/>
        </w:rPr>
        <w:t xml:space="preserve"> Botão que direciona o usuário a tela que contém informações que o possa ajudar relacionado à tela ao qual ele está utilizando.</w:t>
      </w:r>
    </w:p>
    <w:p w:rsidR="00B30548" w:rsidRDefault="00B30548" w:rsidP="00B30548">
      <w:pPr>
        <w:pStyle w:val="Comment"/>
        <w:spacing w:after="0"/>
        <w:ind w:left="426"/>
        <w:rPr>
          <w:color w:val="auto"/>
        </w:rPr>
      </w:pPr>
    </w:p>
    <w:p w:rsidR="00B30548" w:rsidRDefault="00B30548" w:rsidP="00B30548">
      <w:pPr>
        <w:pStyle w:val="Comment"/>
        <w:spacing w:after="0"/>
        <w:rPr>
          <w:color w:val="FF0000"/>
        </w:rPr>
      </w:pPr>
    </w:p>
    <w:p w:rsidR="00B30548" w:rsidRDefault="00B30548" w:rsidP="00B30548">
      <w:pPr>
        <w:pStyle w:val="Comment"/>
        <w:spacing w:after="0"/>
        <w:rPr>
          <w:color w:val="FF0000"/>
        </w:rPr>
      </w:pPr>
    </w:p>
    <w:p w:rsidR="00B30548" w:rsidRPr="0075375F" w:rsidRDefault="00B30548" w:rsidP="00B30548">
      <w:pPr>
        <w:pStyle w:val="Heading2"/>
      </w:pPr>
      <w:bookmarkStart w:id="142" w:name="_Toc340689578"/>
      <w:r>
        <w:t>5.5 Interface Cadastro de Resíduos</w:t>
      </w:r>
      <w:bookmarkEnd w:id="142"/>
    </w:p>
    <w:p w:rsidR="00B30548" w:rsidRPr="002C2BB2" w:rsidRDefault="00B30548" w:rsidP="00B30548">
      <w:pPr>
        <w:pStyle w:val="Comment"/>
        <w:spacing w:after="0"/>
        <w:rPr>
          <w:color w:val="FF0000"/>
        </w:rPr>
      </w:pPr>
      <w:r>
        <w:rPr>
          <w:noProof/>
          <w:color w:val="FF0000"/>
        </w:rPr>
        <w:drawing>
          <wp:inline distT="0" distB="0" distL="0" distR="0" wp14:anchorId="00055A9C" wp14:editId="6871CEB1">
            <wp:extent cx="5760720" cy="4462145"/>
            <wp:effectExtent l="19050" t="0" r="0" b="0"/>
            <wp:docPr id="14" name="Imagem 11" descr="Cadastro de Resí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Resíduos.png"/>
                    <pic:cNvPicPr/>
                  </pic:nvPicPr>
                  <pic:blipFill>
                    <a:blip r:embed="rId15"/>
                    <a:stretch>
                      <a:fillRect/>
                    </a:stretch>
                  </pic:blipFill>
                  <pic:spPr>
                    <a:xfrm>
                      <a:off x="0" y="0"/>
                      <a:ext cx="5760720" cy="4462145"/>
                    </a:xfrm>
                    <a:prstGeom prst="rect">
                      <a:avLst/>
                    </a:prstGeom>
                  </pic:spPr>
                </pic:pic>
              </a:graphicData>
            </a:graphic>
          </wp:inline>
        </w:drawing>
      </w:r>
    </w:p>
    <w:p w:rsidR="00B30548" w:rsidRDefault="00655839" w:rsidP="00655839">
      <w:pPr>
        <w:pStyle w:val="Caption"/>
        <w:jc w:val="center"/>
        <w:rPr>
          <w:b w:val="0"/>
          <w:color w:val="000000" w:themeColor="text1"/>
        </w:rPr>
      </w:pPr>
      <w:bookmarkStart w:id="143" w:name="_Toc340689878"/>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6</w:t>
      </w:r>
      <w:r w:rsidRPr="00795A45">
        <w:rPr>
          <w:color w:val="000000" w:themeColor="text1"/>
        </w:rPr>
        <w:fldChar w:fldCharType="end"/>
      </w:r>
      <w:r w:rsidRPr="00795A45">
        <w:rPr>
          <w:color w:val="000000" w:themeColor="text1"/>
        </w:rPr>
        <w:t xml:space="preserve"> – </w:t>
      </w:r>
      <w:r>
        <w:rPr>
          <w:color w:val="000000" w:themeColor="text1"/>
        </w:rPr>
        <w:t>Interface 5</w:t>
      </w:r>
      <w:r w:rsidRPr="003B753F">
        <w:rPr>
          <w:color w:val="000000" w:themeColor="text1"/>
        </w:rPr>
        <w:t xml:space="preserve">: </w:t>
      </w:r>
      <w:r>
        <w:rPr>
          <w:b w:val="0"/>
          <w:color w:val="000000" w:themeColor="text1"/>
        </w:rPr>
        <w:t>Cadastro de Resíduos</w:t>
      </w:r>
      <w:bookmarkEnd w:id="143"/>
    </w:p>
    <w:p w:rsidR="00B30548" w:rsidRDefault="00B30548" w:rsidP="00B30548"/>
    <w:p w:rsidR="00B30548" w:rsidRDefault="00EC1476" w:rsidP="00B30548">
      <w:r>
        <w:rPr>
          <w:rFonts w:ascii="Arial" w:eastAsia="Arial" w:hAnsi="Arial" w:cs="Arial"/>
        </w:rPr>
        <w:t>A figura acima corresponde a tela de Cadastro de Resíduos, através desta tela, o usuário poderá cadastrar novos resíduos ao sistema. Abaixo se encontra a descrição de cada campo desta tela.</w:t>
      </w:r>
    </w:p>
    <w:p w:rsidR="00B30548" w:rsidRPr="00181E70" w:rsidRDefault="00B30548" w:rsidP="00B30548">
      <w:pPr>
        <w:pStyle w:val="Comment"/>
        <w:numPr>
          <w:ilvl w:val="0"/>
          <w:numId w:val="25"/>
        </w:numPr>
        <w:spacing w:after="0"/>
        <w:ind w:left="426"/>
        <w:rPr>
          <w:color w:val="auto"/>
        </w:rPr>
      </w:pPr>
      <w:r>
        <w:rPr>
          <w:color w:val="auto"/>
        </w:rPr>
        <w:lastRenderedPageBreak/>
        <w:t>Botão que direciona o usuário a página anterior ao qual o mesmo se encontrava.</w:t>
      </w:r>
    </w:p>
    <w:p w:rsidR="00B30548" w:rsidRDefault="00B30548" w:rsidP="00B30548">
      <w:pPr>
        <w:pStyle w:val="Comment"/>
        <w:numPr>
          <w:ilvl w:val="0"/>
          <w:numId w:val="25"/>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5"/>
        </w:numPr>
        <w:spacing w:after="0"/>
        <w:ind w:left="426"/>
        <w:rPr>
          <w:color w:val="auto"/>
        </w:rPr>
      </w:pPr>
      <w:r>
        <w:rPr>
          <w:color w:val="auto"/>
        </w:rPr>
        <w:t>Botão que direciona o usuário a página de cadastros.</w:t>
      </w:r>
    </w:p>
    <w:p w:rsidR="00B30548" w:rsidRDefault="00B30548" w:rsidP="00B30548">
      <w:pPr>
        <w:pStyle w:val="Comment"/>
        <w:numPr>
          <w:ilvl w:val="0"/>
          <w:numId w:val="25"/>
        </w:numPr>
        <w:spacing w:after="0"/>
        <w:ind w:left="426"/>
        <w:rPr>
          <w:color w:val="auto"/>
        </w:rPr>
      </w:pPr>
      <w:r>
        <w:rPr>
          <w:color w:val="auto"/>
        </w:rPr>
        <w:t>Botão que direciona o usuário a página de consultas.</w:t>
      </w:r>
    </w:p>
    <w:p w:rsidR="00B30548" w:rsidRDefault="00B30548" w:rsidP="00B30548">
      <w:pPr>
        <w:pStyle w:val="Comment"/>
        <w:numPr>
          <w:ilvl w:val="0"/>
          <w:numId w:val="25"/>
        </w:numPr>
        <w:spacing w:after="0"/>
        <w:ind w:left="426"/>
        <w:rPr>
          <w:color w:val="auto"/>
        </w:rPr>
      </w:pPr>
      <w:r>
        <w:rPr>
          <w:color w:val="auto"/>
        </w:rPr>
        <w:t>Botão que realiza o logout do usuário no sistema.</w:t>
      </w:r>
    </w:p>
    <w:p w:rsidR="00B30548" w:rsidRDefault="00B30548" w:rsidP="00B30548">
      <w:pPr>
        <w:pStyle w:val="Comment"/>
        <w:numPr>
          <w:ilvl w:val="0"/>
          <w:numId w:val="25"/>
        </w:numPr>
        <w:spacing w:after="0"/>
        <w:ind w:left="426"/>
        <w:rPr>
          <w:color w:val="auto"/>
        </w:rPr>
      </w:pPr>
      <w:r>
        <w:rPr>
          <w:color w:val="auto"/>
        </w:rPr>
        <w:t>Campo para a entrada e visualização da descrição do Resíduo.</w:t>
      </w:r>
    </w:p>
    <w:p w:rsidR="00B30548" w:rsidRDefault="00B30548" w:rsidP="00B30548">
      <w:pPr>
        <w:pStyle w:val="Comment"/>
        <w:numPr>
          <w:ilvl w:val="0"/>
          <w:numId w:val="25"/>
        </w:numPr>
        <w:spacing w:after="0"/>
        <w:ind w:left="426"/>
        <w:rPr>
          <w:color w:val="auto"/>
        </w:rPr>
      </w:pPr>
      <w:r>
        <w:rPr>
          <w:color w:val="auto"/>
        </w:rPr>
        <w:t>Campo para a entrada e visualização da Categoria do Resíduo.</w:t>
      </w:r>
    </w:p>
    <w:p w:rsidR="00B30548" w:rsidRDefault="00B30548" w:rsidP="00B30548">
      <w:pPr>
        <w:pStyle w:val="Comment"/>
        <w:numPr>
          <w:ilvl w:val="0"/>
          <w:numId w:val="25"/>
        </w:numPr>
        <w:spacing w:after="0"/>
        <w:ind w:left="426"/>
        <w:jc w:val="both"/>
        <w:rPr>
          <w:color w:val="auto"/>
        </w:rPr>
      </w:pPr>
      <w:r>
        <w:rPr>
          <w:color w:val="auto"/>
        </w:rPr>
        <w:t>Botão para salvar na base de dados as informações inseridas na tela.</w:t>
      </w:r>
    </w:p>
    <w:p w:rsidR="00B30548" w:rsidRDefault="00B30548" w:rsidP="00B30548">
      <w:pPr>
        <w:pStyle w:val="Comment"/>
        <w:numPr>
          <w:ilvl w:val="0"/>
          <w:numId w:val="25"/>
        </w:numPr>
        <w:spacing w:after="0"/>
        <w:ind w:left="426"/>
        <w:jc w:val="both"/>
        <w:rPr>
          <w:color w:val="auto"/>
        </w:rPr>
      </w:pPr>
      <w:r>
        <w:rPr>
          <w:color w:val="auto"/>
        </w:rPr>
        <w:t>Botão para limpar as informações inseridas na tela.</w:t>
      </w:r>
    </w:p>
    <w:p w:rsidR="00B30548" w:rsidRDefault="00B30548" w:rsidP="00B30548">
      <w:pPr>
        <w:pStyle w:val="Comment"/>
        <w:numPr>
          <w:ilvl w:val="0"/>
          <w:numId w:val="25"/>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5"/>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5"/>
        </w:numPr>
        <w:spacing w:after="0"/>
        <w:ind w:left="426"/>
        <w:jc w:val="both"/>
        <w:rPr>
          <w:color w:val="auto"/>
        </w:rPr>
      </w:pPr>
      <w:r>
        <w:rPr>
          <w:color w:val="auto"/>
        </w:rPr>
        <w:t xml:space="preserve"> Botão que direciona o usuário a tela que contém informações que o possa ajudar relacionado à tela ao qual ele está utilizando.</w:t>
      </w:r>
    </w:p>
    <w:p w:rsidR="00B30548" w:rsidRDefault="00B30548" w:rsidP="00B30548">
      <w:pPr>
        <w:pStyle w:val="Comment"/>
        <w:spacing w:after="0"/>
        <w:rPr>
          <w:color w:val="FF0000"/>
        </w:rPr>
      </w:pPr>
    </w:p>
    <w:p w:rsidR="00B30548" w:rsidRPr="001476EF" w:rsidRDefault="00B30548" w:rsidP="00B30548">
      <w:pPr>
        <w:pStyle w:val="Heading2"/>
      </w:pPr>
      <w:bookmarkStart w:id="144" w:name="_Toc340689579"/>
      <w:r>
        <w:t>5.6 Interface Cadastro de Usuários</w:t>
      </w:r>
      <w:bookmarkEnd w:id="144"/>
    </w:p>
    <w:p w:rsidR="00E9525C" w:rsidRDefault="00B30548" w:rsidP="00E9525C">
      <w:pPr>
        <w:pStyle w:val="Caption"/>
        <w:jc w:val="center"/>
        <w:rPr>
          <w:b w:val="0"/>
          <w:color w:val="000000" w:themeColor="text1"/>
        </w:rPr>
      </w:pPr>
      <w:bookmarkStart w:id="145" w:name="_Toc340689879"/>
      <w:r>
        <w:rPr>
          <w:noProof/>
          <w:color w:val="FF0000"/>
        </w:rPr>
        <w:drawing>
          <wp:inline distT="0" distB="0" distL="0" distR="0" wp14:anchorId="711339BA" wp14:editId="099A9766">
            <wp:extent cx="5760720" cy="4462145"/>
            <wp:effectExtent l="19050" t="0" r="0" b="0"/>
            <wp:docPr id="16" name="Imagem 13" descr="Cadastro de Usu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Usuários.png"/>
                    <pic:cNvPicPr/>
                  </pic:nvPicPr>
                  <pic:blipFill>
                    <a:blip r:embed="rId16"/>
                    <a:stretch>
                      <a:fillRect/>
                    </a:stretch>
                  </pic:blipFill>
                  <pic:spPr>
                    <a:xfrm>
                      <a:off x="0" y="0"/>
                      <a:ext cx="5760720" cy="4462145"/>
                    </a:xfrm>
                    <a:prstGeom prst="rect">
                      <a:avLst/>
                    </a:prstGeom>
                  </pic:spPr>
                </pic:pic>
              </a:graphicData>
            </a:graphic>
          </wp:inline>
        </w:drawing>
      </w:r>
      <w:r w:rsidR="00E9525C" w:rsidRPr="00E9525C">
        <w:rPr>
          <w:color w:val="000000" w:themeColor="text1"/>
        </w:rPr>
        <w:t xml:space="preserve"> </w:t>
      </w:r>
      <w:r w:rsidR="00E9525C" w:rsidRPr="00795A45">
        <w:rPr>
          <w:color w:val="000000" w:themeColor="text1"/>
        </w:rPr>
        <w:t xml:space="preserve">Figura </w:t>
      </w:r>
      <w:r w:rsidR="00E9525C" w:rsidRPr="00795A45">
        <w:rPr>
          <w:color w:val="000000" w:themeColor="text1"/>
        </w:rPr>
        <w:fldChar w:fldCharType="begin"/>
      </w:r>
      <w:r w:rsidR="00E9525C" w:rsidRPr="00795A45">
        <w:rPr>
          <w:color w:val="000000" w:themeColor="text1"/>
        </w:rPr>
        <w:instrText xml:space="preserve"> SEQ Figura \* ARABIC </w:instrText>
      </w:r>
      <w:r w:rsidR="00E9525C" w:rsidRPr="00795A45">
        <w:rPr>
          <w:color w:val="000000" w:themeColor="text1"/>
        </w:rPr>
        <w:fldChar w:fldCharType="separate"/>
      </w:r>
      <w:r w:rsidR="00E9525C">
        <w:rPr>
          <w:noProof/>
          <w:color w:val="000000" w:themeColor="text1"/>
        </w:rPr>
        <w:t>7</w:t>
      </w:r>
      <w:r w:rsidR="00E9525C" w:rsidRPr="00795A45">
        <w:rPr>
          <w:color w:val="000000" w:themeColor="text1"/>
        </w:rPr>
        <w:fldChar w:fldCharType="end"/>
      </w:r>
      <w:r w:rsidR="00E9525C" w:rsidRPr="00795A45">
        <w:rPr>
          <w:color w:val="000000" w:themeColor="text1"/>
        </w:rPr>
        <w:t xml:space="preserve"> – </w:t>
      </w:r>
      <w:r w:rsidR="00E9525C">
        <w:rPr>
          <w:color w:val="000000" w:themeColor="text1"/>
        </w:rPr>
        <w:t>Interface 6</w:t>
      </w:r>
      <w:r w:rsidR="00E9525C" w:rsidRPr="003B753F">
        <w:rPr>
          <w:color w:val="000000" w:themeColor="text1"/>
        </w:rPr>
        <w:t>:</w:t>
      </w:r>
      <w:r w:rsidR="00E9525C" w:rsidRPr="00E9525C">
        <w:rPr>
          <w:b w:val="0"/>
          <w:color w:val="000000" w:themeColor="text1"/>
        </w:rPr>
        <w:t xml:space="preserve"> Cadastro de Usuários</w:t>
      </w:r>
      <w:bookmarkEnd w:id="145"/>
    </w:p>
    <w:p w:rsidR="00B30548" w:rsidRDefault="00B30548" w:rsidP="00B30548"/>
    <w:p w:rsidR="00B30548" w:rsidRDefault="008D0157" w:rsidP="00B30548">
      <w:r>
        <w:rPr>
          <w:rFonts w:ascii="Arial" w:eastAsia="Arial" w:hAnsi="Arial" w:cs="Arial"/>
        </w:rPr>
        <w:t>A figura acima, corresponde a tela de Cadastro Usuários, através desta tela, o Usuário Inicial (Figura - 3), poderá cadastrar novos usuários que estão ligados a ele. Somente o Usuário Inicial terá acesso a esta tela. Abaixo se encontra a descrição de cada campo desta tela.</w:t>
      </w:r>
    </w:p>
    <w:p w:rsidR="00B30548" w:rsidRDefault="00B30548" w:rsidP="00B30548">
      <w:pPr>
        <w:pStyle w:val="Comment"/>
        <w:spacing w:after="0"/>
        <w:rPr>
          <w:color w:val="FF0000"/>
        </w:rPr>
      </w:pPr>
    </w:p>
    <w:p w:rsidR="00B30548" w:rsidRPr="00181E70" w:rsidRDefault="00B30548" w:rsidP="00B30548">
      <w:pPr>
        <w:pStyle w:val="Comment"/>
        <w:numPr>
          <w:ilvl w:val="0"/>
          <w:numId w:val="26"/>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26"/>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6"/>
        </w:numPr>
        <w:spacing w:after="0"/>
        <w:ind w:left="426"/>
        <w:rPr>
          <w:color w:val="auto"/>
        </w:rPr>
      </w:pPr>
      <w:r>
        <w:rPr>
          <w:color w:val="auto"/>
        </w:rPr>
        <w:t>Botão que direciona o usuário a página de cadastros.</w:t>
      </w:r>
    </w:p>
    <w:p w:rsidR="00B30548" w:rsidRDefault="00B30548" w:rsidP="00B30548">
      <w:pPr>
        <w:pStyle w:val="Comment"/>
        <w:numPr>
          <w:ilvl w:val="0"/>
          <w:numId w:val="26"/>
        </w:numPr>
        <w:spacing w:after="0"/>
        <w:ind w:left="426"/>
        <w:rPr>
          <w:color w:val="auto"/>
        </w:rPr>
      </w:pPr>
      <w:r>
        <w:rPr>
          <w:color w:val="auto"/>
        </w:rPr>
        <w:t>Botão que direciona o usuário a página de consultas.</w:t>
      </w:r>
    </w:p>
    <w:p w:rsidR="00B30548" w:rsidRDefault="00B30548" w:rsidP="00B30548">
      <w:pPr>
        <w:pStyle w:val="Comment"/>
        <w:numPr>
          <w:ilvl w:val="0"/>
          <w:numId w:val="26"/>
        </w:numPr>
        <w:spacing w:after="0"/>
        <w:ind w:left="426"/>
        <w:rPr>
          <w:color w:val="auto"/>
        </w:rPr>
      </w:pPr>
      <w:r>
        <w:rPr>
          <w:color w:val="auto"/>
        </w:rPr>
        <w:t>Botão que realiza o logout do usuário no sistema.</w:t>
      </w:r>
    </w:p>
    <w:p w:rsidR="00B30548" w:rsidRDefault="00B30548" w:rsidP="00B30548">
      <w:pPr>
        <w:pStyle w:val="Comment"/>
        <w:numPr>
          <w:ilvl w:val="0"/>
          <w:numId w:val="26"/>
        </w:numPr>
        <w:spacing w:after="0"/>
        <w:ind w:left="426"/>
        <w:rPr>
          <w:color w:val="auto"/>
        </w:rPr>
      </w:pPr>
      <w:r>
        <w:rPr>
          <w:color w:val="auto"/>
        </w:rPr>
        <w:t>Campo para entrada e visualização do Nome do usuário.</w:t>
      </w:r>
    </w:p>
    <w:p w:rsidR="00B30548" w:rsidRDefault="00B30548" w:rsidP="00B30548">
      <w:pPr>
        <w:pStyle w:val="Comment"/>
        <w:numPr>
          <w:ilvl w:val="0"/>
          <w:numId w:val="26"/>
        </w:numPr>
        <w:spacing w:after="0"/>
        <w:ind w:left="426" w:hanging="349"/>
        <w:jc w:val="both"/>
        <w:rPr>
          <w:color w:val="auto"/>
        </w:rPr>
      </w:pPr>
      <w:r>
        <w:rPr>
          <w:color w:val="auto"/>
        </w:rPr>
        <w:t xml:space="preserve">Campo para entrada de visualização do E-mail do usuário. A informação deste campo é de caráter obrigatório. </w:t>
      </w:r>
    </w:p>
    <w:p w:rsidR="00B30548" w:rsidRDefault="00B30548" w:rsidP="00B30548">
      <w:pPr>
        <w:pStyle w:val="Comment"/>
        <w:numPr>
          <w:ilvl w:val="0"/>
          <w:numId w:val="26"/>
        </w:numPr>
        <w:spacing w:after="0"/>
        <w:ind w:left="426" w:hanging="349"/>
        <w:jc w:val="both"/>
        <w:rPr>
          <w:color w:val="auto"/>
        </w:rPr>
      </w:pPr>
      <w:r>
        <w:rPr>
          <w:color w:val="auto"/>
        </w:rPr>
        <w:t>Campo para entra da Senha do usuário. Este campo não mostrara a senha, mostrando apenas caracteres especiais.</w:t>
      </w:r>
    </w:p>
    <w:p w:rsidR="00B30548" w:rsidRDefault="00B30548" w:rsidP="00B30548">
      <w:pPr>
        <w:pStyle w:val="Comment"/>
        <w:numPr>
          <w:ilvl w:val="0"/>
          <w:numId w:val="26"/>
        </w:numPr>
        <w:spacing w:after="0"/>
        <w:ind w:left="426"/>
        <w:rPr>
          <w:color w:val="auto"/>
        </w:rPr>
      </w:pPr>
      <w:r>
        <w:rPr>
          <w:color w:val="auto"/>
        </w:rPr>
        <w:t>Campo para entrada e visualização do Tipo de usuário. São dois os tipos, Administrador e apenas usuário.</w:t>
      </w:r>
    </w:p>
    <w:p w:rsidR="00B30548" w:rsidRDefault="00B30548" w:rsidP="00B30548">
      <w:pPr>
        <w:pStyle w:val="Comment"/>
        <w:numPr>
          <w:ilvl w:val="0"/>
          <w:numId w:val="26"/>
        </w:numPr>
        <w:spacing w:after="0"/>
        <w:ind w:left="426"/>
        <w:rPr>
          <w:color w:val="auto"/>
        </w:rPr>
      </w:pPr>
      <w:r>
        <w:rPr>
          <w:color w:val="auto"/>
        </w:rPr>
        <w:t>Campo para entrada e visualização do Status do usuário. São dois os status, Ativo e Inativo.</w:t>
      </w:r>
    </w:p>
    <w:p w:rsidR="00B30548" w:rsidRDefault="00B30548" w:rsidP="00B30548">
      <w:pPr>
        <w:pStyle w:val="Comment"/>
        <w:numPr>
          <w:ilvl w:val="0"/>
          <w:numId w:val="26"/>
        </w:numPr>
        <w:spacing w:after="0"/>
        <w:ind w:left="426" w:hanging="349"/>
        <w:jc w:val="both"/>
        <w:rPr>
          <w:color w:val="auto"/>
        </w:rPr>
      </w:pPr>
      <w:r>
        <w:rPr>
          <w:color w:val="auto"/>
        </w:rPr>
        <w:t>Botão para salvar na base de dados as informações inseridas na tela.</w:t>
      </w:r>
    </w:p>
    <w:p w:rsidR="00B30548" w:rsidRDefault="00B30548" w:rsidP="00B30548">
      <w:pPr>
        <w:pStyle w:val="Comment"/>
        <w:numPr>
          <w:ilvl w:val="0"/>
          <w:numId w:val="26"/>
        </w:numPr>
        <w:spacing w:after="0"/>
        <w:ind w:left="426" w:hanging="349"/>
        <w:jc w:val="both"/>
        <w:rPr>
          <w:color w:val="auto"/>
        </w:rPr>
      </w:pPr>
      <w:r>
        <w:rPr>
          <w:color w:val="auto"/>
        </w:rPr>
        <w:t>Botão para limpar as informações inseridas na tela.</w:t>
      </w:r>
    </w:p>
    <w:p w:rsidR="00B30548" w:rsidRDefault="00B30548" w:rsidP="00B30548">
      <w:pPr>
        <w:pStyle w:val="Comment"/>
        <w:numPr>
          <w:ilvl w:val="0"/>
          <w:numId w:val="26"/>
        </w:numPr>
        <w:spacing w:after="0"/>
        <w:ind w:left="426" w:hanging="349"/>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6"/>
        </w:numPr>
        <w:spacing w:after="0"/>
        <w:ind w:left="426" w:hanging="349"/>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6"/>
        </w:numPr>
        <w:spacing w:after="0"/>
        <w:ind w:left="426" w:hanging="349"/>
        <w:jc w:val="both"/>
        <w:rPr>
          <w:color w:val="auto"/>
        </w:rPr>
      </w:pPr>
      <w:r>
        <w:rPr>
          <w:color w:val="auto"/>
        </w:rPr>
        <w:t xml:space="preserve"> Botão que direciona o usuário a tela que contém informações que o possa ajudar relacionado à tela ao qual ele </w:t>
      </w:r>
      <w:r w:rsidR="003F38BC">
        <w:rPr>
          <w:color w:val="auto"/>
        </w:rPr>
        <w:t>está</w:t>
      </w:r>
      <w:r>
        <w:rPr>
          <w:color w:val="auto"/>
        </w:rPr>
        <w:t xml:space="preserve"> utilizando.</w:t>
      </w:r>
    </w:p>
    <w:p w:rsidR="00B30548" w:rsidRDefault="00B30548" w:rsidP="00B30548">
      <w:pPr>
        <w:pStyle w:val="Comment"/>
        <w:spacing w:after="0"/>
        <w:rPr>
          <w:color w:val="FF0000"/>
        </w:rPr>
      </w:pPr>
    </w:p>
    <w:p w:rsidR="00B30548" w:rsidRPr="0075375F" w:rsidRDefault="00B30548" w:rsidP="00B30548">
      <w:pPr>
        <w:pStyle w:val="Heading2"/>
      </w:pPr>
      <w:bookmarkStart w:id="146" w:name="_Toc340689580"/>
      <w:r>
        <w:lastRenderedPageBreak/>
        <w:t>5.7 Interface Cadastro de Oferta/Procura</w:t>
      </w:r>
      <w:bookmarkEnd w:id="146"/>
    </w:p>
    <w:p w:rsidR="00B30548" w:rsidRPr="002C2BB2" w:rsidRDefault="00B30548" w:rsidP="00B30548">
      <w:pPr>
        <w:pStyle w:val="Comment"/>
        <w:spacing w:after="0"/>
        <w:rPr>
          <w:color w:val="FF0000"/>
        </w:rPr>
      </w:pPr>
      <w:r>
        <w:rPr>
          <w:noProof/>
          <w:color w:val="FF0000"/>
        </w:rPr>
        <w:drawing>
          <wp:inline distT="0" distB="0" distL="0" distR="0" wp14:anchorId="0AAEDD3B" wp14:editId="7169C43F">
            <wp:extent cx="5760720" cy="4462145"/>
            <wp:effectExtent l="19050" t="0" r="0" b="0"/>
            <wp:docPr id="18" name="Imagem 15" descr="Cadastro de Oferta_Proc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Oferta_Procura.png"/>
                    <pic:cNvPicPr/>
                  </pic:nvPicPr>
                  <pic:blipFill>
                    <a:blip r:embed="rId17"/>
                    <a:stretch>
                      <a:fillRect/>
                    </a:stretch>
                  </pic:blipFill>
                  <pic:spPr>
                    <a:xfrm>
                      <a:off x="0" y="0"/>
                      <a:ext cx="5760720" cy="4462145"/>
                    </a:xfrm>
                    <a:prstGeom prst="rect">
                      <a:avLst/>
                    </a:prstGeom>
                  </pic:spPr>
                </pic:pic>
              </a:graphicData>
            </a:graphic>
          </wp:inline>
        </w:drawing>
      </w:r>
    </w:p>
    <w:p w:rsidR="00B30548" w:rsidRDefault="002354A2" w:rsidP="00B30548">
      <w:pPr>
        <w:pStyle w:val="Caption"/>
        <w:jc w:val="center"/>
        <w:rPr>
          <w:b w:val="0"/>
          <w:color w:val="000000" w:themeColor="text1"/>
        </w:rPr>
      </w:pPr>
      <w:bookmarkStart w:id="147" w:name="_Toc340689880"/>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8</w:t>
      </w:r>
      <w:r w:rsidRPr="00795A45">
        <w:rPr>
          <w:color w:val="000000" w:themeColor="text1"/>
        </w:rPr>
        <w:fldChar w:fldCharType="end"/>
      </w:r>
      <w:r w:rsidRPr="00795A45">
        <w:rPr>
          <w:color w:val="000000" w:themeColor="text1"/>
        </w:rPr>
        <w:t xml:space="preserve"> – </w:t>
      </w:r>
      <w:r>
        <w:rPr>
          <w:color w:val="000000" w:themeColor="text1"/>
        </w:rPr>
        <w:t>Interface 7</w:t>
      </w:r>
      <w:r w:rsidRPr="003B753F">
        <w:rPr>
          <w:color w:val="000000" w:themeColor="text1"/>
        </w:rPr>
        <w:t>:</w:t>
      </w:r>
      <w:r w:rsidRPr="00E9525C">
        <w:rPr>
          <w:b w:val="0"/>
          <w:color w:val="000000" w:themeColor="text1"/>
        </w:rPr>
        <w:t xml:space="preserve"> </w:t>
      </w:r>
      <w:r w:rsidR="00B30548">
        <w:rPr>
          <w:b w:val="0"/>
          <w:color w:val="000000" w:themeColor="text1"/>
        </w:rPr>
        <w:t>Cadastro de Oferta/Procura</w:t>
      </w:r>
      <w:bookmarkEnd w:id="147"/>
    </w:p>
    <w:p w:rsidR="00B30548" w:rsidRDefault="00B30548" w:rsidP="00B30548"/>
    <w:p w:rsidR="00B30548" w:rsidRDefault="00EC7904" w:rsidP="00B30548">
      <w:r>
        <w:rPr>
          <w:rFonts w:ascii="Arial" w:eastAsia="Arial" w:hAnsi="Arial" w:cs="Arial"/>
        </w:rPr>
        <w:t>A figura acima corresponde a tela de Cadastro de Oferta/Procura, através dela, o usuário poderá cadastrar uma oferta ou uma procura de um determinado resíduo. Abaixo se encontra a descrição de cada campo desta tela.</w:t>
      </w:r>
    </w:p>
    <w:p w:rsidR="00B30548" w:rsidRDefault="00B30548" w:rsidP="00B30548">
      <w:pPr>
        <w:pStyle w:val="Comment"/>
        <w:spacing w:after="0"/>
        <w:rPr>
          <w:color w:val="FF0000"/>
        </w:rPr>
      </w:pPr>
    </w:p>
    <w:p w:rsidR="00B30548" w:rsidRPr="00181E70" w:rsidRDefault="00B30548" w:rsidP="00B30548">
      <w:pPr>
        <w:pStyle w:val="Comment"/>
        <w:numPr>
          <w:ilvl w:val="0"/>
          <w:numId w:val="27"/>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27"/>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7"/>
        </w:numPr>
        <w:spacing w:after="0"/>
        <w:ind w:left="426"/>
        <w:rPr>
          <w:color w:val="auto"/>
        </w:rPr>
      </w:pPr>
      <w:r>
        <w:rPr>
          <w:color w:val="auto"/>
        </w:rPr>
        <w:t>Botão que direciona o usuário a página de cadastros.</w:t>
      </w:r>
    </w:p>
    <w:p w:rsidR="00B30548" w:rsidRDefault="00B30548" w:rsidP="00B30548">
      <w:pPr>
        <w:pStyle w:val="Comment"/>
        <w:numPr>
          <w:ilvl w:val="0"/>
          <w:numId w:val="27"/>
        </w:numPr>
        <w:spacing w:after="0"/>
        <w:ind w:left="426"/>
        <w:rPr>
          <w:color w:val="auto"/>
        </w:rPr>
      </w:pPr>
      <w:r>
        <w:rPr>
          <w:color w:val="auto"/>
        </w:rPr>
        <w:t>Botão que direciona o usuário a página de consultas.</w:t>
      </w:r>
    </w:p>
    <w:p w:rsidR="00B30548" w:rsidRDefault="00B30548" w:rsidP="00B30548">
      <w:pPr>
        <w:pStyle w:val="Comment"/>
        <w:numPr>
          <w:ilvl w:val="0"/>
          <w:numId w:val="27"/>
        </w:numPr>
        <w:spacing w:after="0"/>
        <w:ind w:left="426"/>
        <w:rPr>
          <w:color w:val="auto"/>
        </w:rPr>
      </w:pPr>
      <w:r>
        <w:rPr>
          <w:color w:val="auto"/>
        </w:rPr>
        <w:t>Botão que realiza o logout do usuário no sistema.</w:t>
      </w:r>
    </w:p>
    <w:p w:rsidR="00B30548" w:rsidRDefault="00B30548" w:rsidP="00B30548">
      <w:pPr>
        <w:pStyle w:val="Comment"/>
        <w:numPr>
          <w:ilvl w:val="0"/>
          <w:numId w:val="27"/>
        </w:numPr>
        <w:spacing w:after="0"/>
        <w:ind w:left="426"/>
        <w:rPr>
          <w:color w:val="auto"/>
        </w:rPr>
      </w:pPr>
      <w:r>
        <w:rPr>
          <w:color w:val="auto"/>
        </w:rPr>
        <w:t>Campo para entra do Resíduo ao qual se está procurando ou ofertando.</w:t>
      </w:r>
    </w:p>
    <w:p w:rsidR="00B30548" w:rsidRDefault="00B30548" w:rsidP="00B30548">
      <w:pPr>
        <w:pStyle w:val="Comment"/>
        <w:numPr>
          <w:ilvl w:val="0"/>
          <w:numId w:val="27"/>
        </w:numPr>
        <w:spacing w:after="0"/>
        <w:ind w:left="426"/>
        <w:rPr>
          <w:color w:val="auto"/>
        </w:rPr>
      </w:pPr>
      <w:r>
        <w:rPr>
          <w:color w:val="auto"/>
        </w:rPr>
        <w:t>Campo para entrada do tipo de operação ao qual se está querendo realizar, se é uma oferta ou procura.</w:t>
      </w:r>
    </w:p>
    <w:p w:rsidR="00B30548" w:rsidRDefault="00B30548" w:rsidP="00B30548">
      <w:pPr>
        <w:pStyle w:val="Comment"/>
        <w:numPr>
          <w:ilvl w:val="0"/>
          <w:numId w:val="27"/>
        </w:numPr>
        <w:spacing w:after="0"/>
        <w:ind w:left="426"/>
        <w:rPr>
          <w:color w:val="auto"/>
        </w:rPr>
      </w:pPr>
      <w:r>
        <w:rPr>
          <w:color w:val="auto"/>
        </w:rPr>
        <w:t>Campo para entrada do valor do Resíduo ao qual se está ofertando ou procurando.</w:t>
      </w:r>
    </w:p>
    <w:p w:rsidR="00B30548" w:rsidRDefault="00B30548" w:rsidP="00B30548">
      <w:pPr>
        <w:pStyle w:val="Comment"/>
        <w:numPr>
          <w:ilvl w:val="0"/>
          <w:numId w:val="27"/>
        </w:numPr>
        <w:spacing w:after="0"/>
        <w:ind w:left="426"/>
        <w:rPr>
          <w:color w:val="auto"/>
        </w:rPr>
      </w:pPr>
      <w:r>
        <w:rPr>
          <w:color w:val="auto"/>
        </w:rPr>
        <w:t>Capo para entrada da quantidade de Resíduo ao qual se está procurando ou ofertando.</w:t>
      </w:r>
    </w:p>
    <w:p w:rsidR="00B30548" w:rsidRDefault="00B30548" w:rsidP="00B30548">
      <w:pPr>
        <w:pStyle w:val="Comment"/>
        <w:numPr>
          <w:ilvl w:val="0"/>
          <w:numId w:val="27"/>
        </w:numPr>
        <w:spacing w:after="0"/>
        <w:ind w:left="426"/>
        <w:jc w:val="both"/>
        <w:rPr>
          <w:color w:val="auto"/>
        </w:rPr>
      </w:pPr>
      <w:r>
        <w:rPr>
          <w:color w:val="auto"/>
        </w:rPr>
        <w:t>Botão para salvar na base de dados as informações inseridas na tela.</w:t>
      </w:r>
    </w:p>
    <w:p w:rsidR="00B30548" w:rsidRDefault="00B30548" w:rsidP="00B30548">
      <w:pPr>
        <w:pStyle w:val="Comment"/>
        <w:numPr>
          <w:ilvl w:val="0"/>
          <w:numId w:val="27"/>
        </w:numPr>
        <w:spacing w:after="0"/>
        <w:ind w:left="426"/>
        <w:jc w:val="both"/>
        <w:rPr>
          <w:color w:val="auto"/>
        </w:rPr>
      </w:pPr>
      <w:r>
        <w:rPr>
          <w:color w:val="auto"/>
        </w:rPr>
        <w:t>Botão para limpar as informações inseridas na tela.</w:t>
      </w:r>
    </w:p>
    <w:p w:rsidR="00B30548" w:rsidRDefault="00B30548" w:rsidP="00B30548">
      <w:pPr>
        <w:pStyle w:val="Comment"/>
        <w:numPr>
          <w:ilvl w:val="0"/>
          <w:numId w:val="27"/>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7"/>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7"/>
        </w:numPr>
        <w:spacing w:after="0"/>
        <w:ind w:left="426"/>
        <w:jc w:val="both"/>
        <w:rPr>
          <w:color w:val="auto"/>
        </w:rPr>
      </w:pPr>
      <w:r>
        <w:rPr>
          <w:color w:val="auto"/>
        </w:rPr>
        <w:lastRenderedPageBreak/>
        <w:t xml:space="preserve"> Botão que direciona o usuário a tela que contém informações que o possa ajudar relacionado à tela ao qual ele está utilizando.</w:t>
      </w:r>
    </w:p>
    <w:p w:rsidR="00B30548" w:rsidRDefault="00B30548" w:rsidP="00B30548">
      <w:pPr>
        <w:pStyle w:val="Comment"/>
        <w:spacing w:after="0"/>
        <w:rPr>
          <w:color w:val="FF0000"/>
        </w:rPr>
      </w:pPr>
    </w:p>
    <w:p w:rsidR="00B30548" w:rsidRPr="0075375F" w:rsidRDefault="00B30548" w:rsidP="00B30548">
      <w:pPr>
        <w:pStyle w:val="Heading2"/>
      </w:pPr>
      <w:bookmarkStart w:id="148" w:name="_Toc340689581"/>
      <w:r>
        <w:t>5.8 Interface Consultas</w:t>
      </w:r>
      <w:bookmarkEnd w:id="148"/>
    </w:p>
    <w:p w:rsidR="00B30548" w:rsidRPr="002C2BB2" w:rsidRDefault="00B30548" w:rsidP="00B30548">
      <w:pPr>
        <w:pStyle w:val="Comment"/>
        <w:spacing w:after="0"/>
        <w:rPr>
          <w:color w:val="FF0000"/>
        </w:rPr>
      </w:pPr>
      <w:r>
        <w:rPr>
          <w:noProof/>
          <w:color w:val="FF0000"/>
        </w:rPr>
        <w:drawing>
          <wp:inline distT="0" distB="0" distL="0" distR="0" wp14:anchorId="019A9E5A" wp14:editId="23B980BE">
            <wp:extent cx="5760720" cy="4462145"/>
            <wp:effectExtent l="19050" t="0" r="0" b="0"/>
            <wp:docPr id="20" name="Imagem 17" descr="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png"/>
                    <pic:cNvPicPr/>
                  </pic:nvPicPr>
                  <pic:blipFill>
                    <a:blip r:embed="rId18"/>
                    <a:stretch>
                      <a:fillRect/>
                    </a:stretch>
                  </pic:blipFill>
                  <pic:spPr>
                    <a:xfrm>
                      <a:off x="0" y="0"/>
                      <a:ext cx="5760720" cy="4462145"/>
                    </a:xfrm>
                    <a:prstGeom prst="rect">
                      <a:avLst/>
                    </a:prstGeom>
                  </pic:spPr>
                </pic:pic>
              </a:graphicData>
            </a:graphic>
          </wp:inline>
        </w:drawing>
      </w:r>
    </w:p>
    <w:p w:rsidR="00B30548" w:rsidRDefault="003D71BF" w:rsidP="003D71BF">
      <w:pPr>
        <w:pStyle w:val="Caption"/>
        <w:jc w:val="center"/>
        <w:rPr>
          <w:b w:val="0"/>
          <w:color w:val="000000" w:themeColor="text1"/>
        </w:rPr>
      </w:pPr>
      <w:bookmarkStart w:id="149" w:name="_Toc340689881"/>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9</w:t>
      </w:r>
      <w:r w:rsidRPr="00795A45">
        <w:rPr>
          <w:color w:val="000000" w:themeColor="text1"/>
        </w:rPr>
        <w:fldChar w:fldCharType="end"/>
      </w:r>
      <w:r w:rsidRPr="00795A45">
        <w:rPr>
          <w:color w:val="000000" w:themeColor="text1"/>
        </w:rPr>
        <w:t xml:space="preserve"> – </w:t>
      </w:r>
      <w:r>
        <w:rPr>
          <w:color w:val="000000" w:themeColor="text1"/>
        </w:rPr>
        <w:t>Interface 8</w:t>
      </w:r>
      <w:r w:rsidRPr="003B753F">
        <w:rPr>
          <w:color w:val="000000" w:themeColor="text1"/>
        </w:rPr>
        <w:t>:</w:t>
      </w:r>
      <w:r w:rsidRPr="00E9525C">
        <w:rPr>
          <w:b w:val="0"/>
          <w:color w:val="000000" w:themeColor="text1"/>
        </w:rPr>
        <w:t xml:space="preserve"> </w:t>
      </w:r>
      <w:r>
        <w:rPr>
          <w:b w:val="0"/>
          <w:color w:val="000000" w:themeColor="text1"/>
        </w:rPr>
        <w:t>Consultas</w:t>
      </w:r>
      <w:bookmarkEnd w:id="149"/>
    </w:p>
    <w:p w:rsidR="00B30548" w:rsidRDefault="00B30548" w:rsidP="00B30548"/>
    <w:p w:rsidR="000F1FF3" w:rsidRDefault="000F1FF3" w:rsidP="000F1FF3">
      <w:r>
        <w:rPr>
          <w:rFonts w:ascii="Arial" w:eastAsia="Arial" w:hAnsi="Arial" w:cs="Arial"/>
        </w:rPr>
        <w:t>A figura - 9, corresponde ao Menu de Consultas do sistema, através desta tela, o usuário poderá ter acesso as listas de itens cadastrados no sistema, como por exemplo Usuários, Resíduos entre outras listas. Abaixo se encontra a descrição de cada campo desta tela.</w:t>
      </w:r>
    </w:p>
    <w:p w:rsidR="00B30548" w:rsidRDefault="00B30548" w:rsidP="00B30548"/>
    <w:p w:rsidR="00B30548" w:rsidRDefault="00B30548" w:rsidP="00B30548">
      <w:pPr>
        <w:pStyle w:val="Comment"/>
        <w:spacing w:after="0"/>
        <w:rPr>
          <w:color w:val="FF0000"/>
        </w:rPr>
      </w:pPr>
    </w:p>
    <w:p w:rsidR="00B30548" w:rsidRPr="00181E70" w:rsidRDefault="00B30548" w:rsidP="00B30548">
      <w:pPr>
        <w:pStyle w:val="Comment"/>
        <w:numPr>
          <w:ilvl w:val="0"/>
          <w:numId w:val="28"/>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28"/>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8"/>
        </w:numPr>
        <w:spacing w:after="0"/>
        <w:ind w:left="426"/>
        <w:rPr>
          <w:color w:val="auto"/>
        </w:rPr>
      </w:pPr>
      <w:r>
        <w:rPr>
          <w:color w:val="auto"/>
        </w:rPr>
        <w:t>Botão que direciona o usuário a página de cadastros.</w:t>
      </w:r>
    </w:p>
    <w:p w:rsidR="00B30548" w:rsidRDefault="00B30548" w:rsidP="00B30548">
      <w:pPr>
        <w:pStyle w:val="Comment"/>
        <w:numPr>
          <w:ilvl w:val="0"/>
          <w:numId w:val="28"/>
        </w:numPr>
        <w:spacing w:after="0"/>
        <w:ind w:left="426"/>
        <w:rPr>
          <w:color w:val="auto"/>
        </w:rPr>
      </w:pPr>
      <w:r>
        <w:rPr>
          <w:color w:val="auto"/>
        </w:rPr>
        <w:t>Botão que direciona o usuário a página de consultas.</w:t>
      </w:r>
    </w:p>
    <w:p w:rsidR="00B30548" w:rsidRDefault="00B30548" w:rsidP="00B30548">
      <w:pPr>
        <w:pStyle w:val="Comment"/>
        <w:numPr>
          <w:ilvl w:val="0"/>
          <w:numId w:val="28"/>
        </w:numPr>
        <w:spacing w:after="0"/>
        <w:ind w:left="426"/>
        <w:rPr>
          <w:color w:val="auto"/>
        </w:rPr>
      </w:pPr>
      <w:r>
        <w:rPr>
          <w:color w:val="auto"/>
        </w:rPr>
        <w:t>Botão que realiza o logout do usuário no sistema.</w:t>
      </w:r>
    </w:p>
    <w:p w:rsidR="00B30548" w:rsidRDefault="00B30548" w:rsidP="00B30548">
      <w:pPr>
        <w:pStyle w:val="Comment"/>
        <w:numPr>
          <w:ilvl w:val="0"/>
          <w:numId w:val="28"/>
        </w:numPr>
        <w:spacing w:after="0"/>
        <w:ind w:left="426"/>
        <w:rPr>
          <w:color w:val="auto"/>
        </w:rPr>
      </w:pPr>
      <w:r>
        <w:rPr>
          <w:color w:val="auto"/>
        </w:rPr>
        <w:t>Botão que direciona o usuário a tela de Consulta de Categoria de Resíduos.</w:t>
      </w:r>
    </w:p>
    <w:p w:rsidR="00B30548" w:rsidRDefault="00B30548" w:rsidP="00B30548">
      <w:pPr>
        <w:pStyle w:val="Comment"/>
        <w:numPr>
          <w:ilvl w:val="0"/>
          <w:numId w:val="28"/>
        </w:numPr>
        <w:spacing w:after="0"/>
        <w:ind w:left="426"/>
        <w:rPr>
          <w:color w:val="auto"/>
        </w:rPr>
      </w:pPr>
      <w:r>
        <w:rPr>
          <w:color w:val="auto"/>
        </w:rPr>
        <w:t>Botão que direciona o usuário a tela de Consulta de Usuários.</w:t>
      </w:r>
    </w:p>
    <w:p w:rsidR="00B30548" w:rsidRDefault="00B30548" w:rsidP="00B30548">
      <w:pPr>
        <w:pStyle w:val="Comment"/>
        <w:numPr>
          <w:ilvl w:val="0"/>
          <w:numId w:val="28"/>
        </w:numPr>
        <w:spacing w:after="0"/>
        <w:ind w:left="426"/>
        <w:rPr>
          <w:color w:val="auto"/>
        </w:rPr>
      </w:pPr>
      <w:r>
        <w:rPr>
          <w:color w:val="auto"/>
        </w:rPr>
        <w:t>Botão que direciona o usuário a tela de Consulta de Resíduos.</w:t>
      </w:r>
    </w:p>
    <w:p w:rsidR="00B30548" w:rsidRDefault="00B30548" w:rsidP="00B30548">
      <w:pPr>
        <w:pStyle w:val="Comment"/>
        <w:numPr>
          <w:ilvl w:val="0"/>
          <w:numId w:val="28"/>
        </w:numPr>
        <w:spacing w:after="0"/>
        <w:ind w:left="426"/>
        <w:rPr>
          <w:color w:val="auto"/>
        </w:rPr>
      </w:pPr>
      <w:r>
        <w:rPr>
          <w:color w:val="auto"/>
        </w:rPr>
        <w:t>Botão que direciona o usuário a tela de Consulta de Ofertas e Procuras.</w:t>
      </w:r>
    </w:p>
    <w:p w:rsidR="00B30548" w:rsidRDefault="00B30548" w:rsidP="00B30548">
      <w:pPr>
        <w:pStyle w:val="Comment"/>
        <w:numPr>
          <w:ilvl w:val="0"/>
          <w:numId w:val="28"/>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28"/>
        </w:numPr>
        <w:spacing w:after="0"/>
        <w:ind w:left="426"/>
        <w:jc w:val="both"/>
        <w:rPr>
          <w:color w:val="auto"/>
        </w:rPr>
      </w:pPr>
      <w:r>
        <w:rPr>
          <w:color w:val="auto"/>
        </w:rPr>
        <w:lastRenderedPageBreak/>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8"/>
        </w:numPr>
        <w:spacing w:after="0"/>
        <w:ind w:left="426"/>
        <w:jc w:val="both"/>
        <w:rPr>
          <w:color w:val="auto"/>
        </w:rPr>
      </w:pPr>
      <w:r>
        <w:rPr>
          <w:color w:val="auto"/>
        </w:rPr>
        <w:t xml:space="preserve"> Botão que direciona o usuário a tela que contém informações que o possa ajudar relacionado à tela ao qual ele </w:t>
      </w:r>
      <w:r w:rsidR="003F38BC">
        <w:rPr>
          <w:color w:val="auto"/>
        </w:rPr>
        <w:t>está</w:t>
      </w:r>
      <w:r>
        <w:rPr>
          <w:color w:val="auto"/>
        </w:rPr>
        <w:t xml:space="preserve"> utilizando.</w:t>
      </w:r>
    </w:p>
    <w:p w:rsidR="00B30548" w:rsidRPr="0075375F" w:rsidRDefault="00B30548" w:rsidP="00B30548"/>
    <w:p w:rsidR="00B30548" w:rsidRPr="0075375F" w:rsidRDefault="00B30548" w:rsidP="00B30548">
      <w:pPr>
        <w:pStyle w:val="Heading2"/>
      </w:pPr>
      <w:bookmarkStart w:id="150" w:name="_Toc340689582"/>
      <w:r>
        <w:t>5.9 Interface Consulta Categoria Resíduos</w:t>
      </w:r>
      <w:bookmarkEnd w:id="150"/>
    </w:p>
    <w:p w:rsidR="00B30548" w:rsidRPr="002C2BB2" w:rsidRDefault="00B30548" w:rsidP="00B30548">
      <w:pPr>
        <w:pStyle w:val="Comment"/>
        <w:spacing w:after="0"/>
        <w:rPr>
          <w:color w:val="FF0000"/>
        </w:rPr>
      </w:pPr>
      <w:r>
        <w:rPr>
          <w:noProof/>
          <w:color w:val="FF0000"/>
        </w:rPr>
        <w:drawing>
          <wp:inline distT="0" distB="0" distL="0" distR="0" wp14:anchorId="1E8CCCA6" wp14:editId="1A93B032">
            <wp:extent cx="5760720" cy="4458335"/>
            <wp:effectExtent l="19050" t="0" r="0" b="0"/>
            <wp:docPr id="21" name="Imagem 19" descr="Consulta Categoria Resí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Categoria Resíduos.png"/>
                    <pic:cNvPicPr/>
                  </pic:nvPicPr>
                  <pic:blipFill>
                    <a:blip r:embed="rId19"/>
                    <a:stretch>
                      <a:fillRect/>
                    </a:stretch>
                  </pic:blipFill>
                  <pic:spPr>
                    <a:xfrm>
                      <a:off x="0" y="0"/>
                      <a:ext cx="5760720" cy="4458335"/>
                    </a:xfrm>
                    <a:prstGeom prst="rect">
                      <a:avLst/>
                    </a:prstGeom>
                  </pic:spPr>
                </pic:pic>
              </a:graphicData>
            </a:graphic>
          </wp:inline>
        </w:drawing>
      </w:r>
    </w:p>
    <w:p w:rsidR="00B30548" w:rsidRDefault="000679C2" w:rsidP="000679C2">
      <w:pPr>
        <w:pStyle w:val="Caption"/>
        <w:jc w:val="center"/>
        <w:rPr>
          <w:b w:val="0"/>
          <w:color w:val="000000" w:themeColor="text1"/>
        </w:rPr>
      </w:pPr>
      <w:bookmarkStart w:id="151" w:name="_Toc340689882"/>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10</w:t>
      </w:r>
      <w:r w:rsidRPr="00795A45">
        <w:rPr>
          <w:color w:val="000000" w:themeColor="text1"/>
        </w:rPr>
        <w:fldChar w:fldCharType="end"/>
      </w:r>
      <w:r w:rsidRPr="00795A45">
        <w:rPr>
          <w:color w:val="000000" w:themeColor="text1"/>
        </w:rPr>
        <w:t xml:space="preserve"> – </w:t>
      </w:r>
      <w:r>
        <w:rPr>
          <w:color w:val="000000" w:themeColor="text1"/>
        </w:rPr>
        <w:t>Interface 9</w:t>
      </w:r>
      <w:r w:rsidRPr="003B753F">
        <w:rPr>
          <w:color w:val="000000" w:themeColor="text1"/>
        </w:rPr>
        <w:t>:</w:t>
      </w:r>
      <w:r w:rsidRPr="00E9525C">
        <w:rPr>
          <w:b w:val="0"/>
          <w:color w:val="000000" w:themeColor="text1"/>
        </w:rPr>
        <w:t xml:space="preserve"> </w:t>
      </w:r>
      <w:r>
        <w:rPr>
          <w:b w:val="0"/>
          <w:color w:val="000000" w:themeColor="text1"/>
        </w:rPr>
        <w:t>Consulta Categoria Resíduos</w:t>
      </w:r>
      <w:bookmarkEnd w:id="151"/>
    </w:p>
    <w:p w:rsidR="00B30548" w:rsidRDefault="00B30548" w:rsidP="00B30548"/>
    <w:p w:rsidR="00253567" w:rsidRDefault="00253567" w:rsidP="00253567">
      <w:pPr>
        <w:jc w:val="both"/>
      </w:pPr>
      <w:r>
        <w:rPr>
          <w:rFonts w:ascii="Arial" w:eastAsia="Arial" w:hAnsi="Arial" w:cs="Arial"/>
        </w:rPr>
        <w:t>A figura acima corresponde a tela de Consulta Categoria de Resíduos, nesta tela se encontra uma lista com todas as Categorias de Resíduos inseridas no sistema. Abaixo se encontra a descrição de cada campo desta tela.</w:t>
      </w:r>
    </w:p>
    <w:p w:rsidR="00B30548" w:rsidRDefault="00B30548" w:rsidP="00B30548"/>
    <w:p w:rsidR="00B30548" w:rsidRPr="00181E70" w:rsidRDefault="00B30548" w:rsidP="00B30548">
      <w:pPr>
        <w:pStyle w:val="Comment"/>
        <w:numPr>
          <w:ilvl w:val="0"/>
          <w:numId w:val="29"/>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29"/>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29"/>
        </w:numPr>
        <w:spacing w:after="0"/>
        <w:ind w:left="426"/>
        <w:rPr>
          <w:color w:val="auto"/>
        </w:rPr>
      </w:pPr>
      <w:r>
        <w:rPr>
          <w:color w:val="auto"/>
        </w:rPr>
        <w:t>Botão que direciona o usuário a página de cadastros.</w:t>
      </w:r>
    </w:p>
    <w:p w:rsidR="00B30548" w:rsidRDefault="00B30548" w:rsidP="00B30548">
      <w:pPr>
        <w:pStyle w:val="Comment"/>
        <w:numPr>
          <w:ilvl w:val="0"/>
          <w:numId w:val="29"/>
        </w:numPr>
        <w:spacing w:after="0"/>
        <w:ind w:left="426"/>
        <w:rPr>
          <w:color w:val="auto"/>
        </w:rPr>
      </w:pPr>
      <w:r>
        <w:rPr>
          <w:color w:val="auto"/>
        </w:rPr>
        <w:t>Botão que direciona o usuário a página de consultas.</w:t>
      </w:r>
    </w:p>
    <w:p w:rsidR="00B30548" w:rsidRDefault="00B30548" w:rsidP="00B30548">
      <w:pPr>
        <w:pStyle w:val="Comment"/>
        <w:numPr>
          <w:ilvl w:val="0"/>
          <w:numId w:val="29"/>
        </w:numPr>
        <w:spacing w:after="0"/>
        <w:ind w:left="426"/>
        <w:rPr>
          <w:color w:val="auto"/>
        </w:rPr>
      </w:pPr>
      <w:r>
        <w:rPr>
          <w:color w:val="auto"/>
        </w:rPr>
        <w:t>Botão que realiza o logout do usuário no sistema.</w:t>
      </w:r>
    </w:p>
    <w:p w:rsidR="00B30548" w:rsidRDefault="00B30548" w:rsidP="00B30548">
      <w:pPr>
        <w:pStyle w:val="Comment"/>
        <w:numPr>
          <w:ilvl w:val="0"/>
          <w:numId w:val="29"/>
        </w:numPr>
        <w:spacing w:after="0"/>
        <w:ind w:left="426"/>
        <w:rPr>
          <w:color w:val="auto"/>
        </w:rPr>
      </w:pPr>
      <w:r>
        <w:rPr>
          <w:color w:val="auto"/>
        </w:rPr>
        <w:t>Campo que permite a busca de todas as Categorias de Resíduos cadastradas.</w:t>
      </w:r>
    </w:p>
    <w:p w:rsidR="00B30548" w:rsidRDefault="00B30548" w:rsidP="00B30548">
      <w:pPr>
        <w:pStyle w:val="Comment"/>
        <w:numPr>
          <w:ilvl w:val="0"/>
          <w:numId w:val="29"/>
        </w:numPr>
        <w:spacing w:after="0"/>
        <w:ind w:left="426"/>
        <w:rPr>
          <w:color w:val="auto"/>
        </w:rPr>
      </w:pPr>
      <w:r>
        <w:rPr>
          <w:color w:val="auto"/>
        </w:rPr>
        <w:t>Lista contendo informações das Categorias de Resíduos cadastradas no sistema. Ao se dar um clique duplo sobre um item da, o usuário é direcionado a uma tela onde o mesmo poderá realizar alterações no item escolhido.</w:t>
      </w:r>
    </w:p>
    <w:p w:rsidR="00B30548" w:rsidRDefault="00B30548" w:rsidP="00B30548">
      <w:pPr>
        <w:pStyle w:val="Comment"/>
        <w:numPr>
          <w:ilvl w:val="0"/>
          <w:numId w:val="29"/>
        </w:numPr>
        <w:spacing w:after="0"/>
        <w:ind w:left="426"/>
        <w:rPr>
          <w:color w:val="auto"/>
        </w:rPr>
      </w:pPr>
      <w:r>
        <w:rPr>
          <w:color w:val="auto"/>
        </w:rPr>
        <w:t>Botão que permite a exclusão de uma Categoria de Resíduos cadastrada.</w:t>
      </w:r>
    </w:p>
    <w:p w:rsidR="00B30548" w:rsidRDefault="00B30548" w:rsidP="00B30548">
      <w:pPr>
        <w:pStyle w:val="Comment"/>
        <w:numPr>
          <w:ilvl w:val="0"/>
          <w:numId w:val="29"/>
        </w:numPr>
        <w:spacing w:after="0"/>
        <w:ind w:left="426"/>
        <w:jc w:val="both"/>
        <w:rPr>
          <w:color w:val="auto"/>
        </w:rPr>
      </w:pPr>
      <w:r>
        <w:rPr>
          <w:color w:val="auto"/>
        </w:rPr>
        <w:lastRenderedPageBreak/>
        <w:t>Botão que direciona o usuário a uma tela que contém informações sobre a ferramenta.</w:t>
      </w:r>
    </w:p>
    <w:p w:rsidR="00B30548" w:rsidRDefault="00B30548" w:rsidP="00B30548">
      <w:pPr>
        <w:pStyle w:val="Comment"/>
        <w:numPr>
          <w:ilvl w:val="0"/>
          <w:numId w:val="29"/>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29"/>
        </w:numPr>
        <w:spacing w:after="0"/>
        <w:ind w:left="426"/>
        <w:jc w:val="both"/>
        <w:rPr>
          <w:color w:val="auto"/>
        </w:rPr>
      </w:pPr>
      <w:r>
        <w:rPr>
          <w:color w:val="auto"/>
        </w:rPr>
        <w:t xml:space="preserve"> Botão que direciona o usuário a tela que contém informações que o possa ajudar relacionado à tela ao qual ele </w:t>
      </w:r>
      <w:r w:rsidR="00BD6B4F">
        <w:rPr>
          <w:color w:val="auto"/>
        </w:rPr>
        <w:t>está</w:t>
      </w:r>
      <w:r>
        <w:rPr>
          <w:color w:val="auto"/>
        </w:rPr>
        <w:t xml:space="preserve"> utilizando.</w:t>
      </w:r>
    </w:p>
    <w:p w:rsidR="00B30548" w:rsidRDefault="00B30548" w:rsidP="00B30548"/>
    <w:p w:rsidR="00B30548" w:rsidRDefault="00B30548" w:rsidP="00B30548">
      <w:pPr>
        <w:pStyle w:val="Heading2"/>
      </w:pPr>
      <w:bookmarkStart w:id="152" w:name="_Toc340689583"/>
      <w:r>
        <w:t>5.10 Interface Consulta de Resíduos</w:t>
      </w:r>
      <w:bookmarkEnd w:id="152"/>
    </w:p>
    <w:p w:rsidR="00B30548" w:rsidRPr="002C2BB2" w:rsidRDefault="00B30548" w:rsidP="00B30548">
      <w:pPr>
        <w:pStyle w:val="Comment"/>
        <w:spacing w:after="0"/>
        <w:rPr>
          <w:color w:val="FF0000"/>
        </w:rPr>
      </w:pPr>
      <w:r>
        <w:rPr>
          <w:noProof/>
          <w:color w:val="FF0000"/>
        </w:rPr>
        <w:drawing>
          <wp:inline distT="0" distB="0" distL="0" distR="0" wp14:anchorId="2EDB2C9E" wp14:editId="294B7F4E">
            <wp:extent cx="5760720" cy="4462145"/>
            <wp:effectExtent l="19050" t="0" r="0" b="0"/>
            <wp:docPr id="22" name="Imagem 21" descr="Consulta de Resí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de Resíduos.png"/>
                    <pic:cNvPicPr/>
                  </pic:nvPicPr>
                  <pic:blipFill>
                    <a:blip r:embed="rId20"/>
                    <a:stretch>
                      <a:fillRect/>
                    </a:stretch>
                  </pic:blipFill>
                  <pic:spPr>
                    <a:xfrm>
                      <a:off x="0" y="0"/>
                      <a:ext cx="5760720" cy="4462145"/>
                    </a:xfrm>
                    <a:prstGeom prst="rect">
                      <a:avLst/>
                    </a:prstGeom>
                  </pic:spPr>
                </pic:pic>
              </a:graphicData>
            </a:graphic>
          </wp:inline>
        </w:drawing>
      </w:r>
    </w:p>
    <w:p w:rsidR="00B30548" w:rsidRDefault="00714567" w:rsidP="00714567">
      <w:pPr>
        <w:pStyle w:val="Caption"/>
        <w:jc w:val="center"/>
        <w:rPr>
          <w:b w:val="0"/>
          <w:color w:val="000000" w:themeColor="text1"/>
        </w:rPr>
      </w:pPr>
      <w:bookmarkStart w:id="153" w:name="_Toc340689883"/>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11</w:t>
      </w:r>
      <w:r w:rsidRPr="00795A45">
        <w:rPr>
          <w:color w:val="000000" w:themeColor="text1"/>
        </w:rPr>
        <w:fldChar w:fldCharType="end"/>
      </w:r>
      <w:r w:rsidRPr="00795A45">
        <w:rPr>
          <w:color w:val="000000" w:themeColor="text1"/>
        </w:rPr>
        <w:t xml:space="preserve"> – </w:t>
      </w:r>
      <w:r>
        <w:rPr>
          <w:color w:val="000000" w:themeColor="text1"/>
        </w:rPr>
        <w:t>Interface 10</w:t>
      </w:r>
      <w:r w:rsidRPr="003B753F">
        <w:rPr>
          <w:color w:val="000000" w:themeColor="text1"/>
        </w:rPr>
        <w:t>:</w:t>
      </w:r>
      <w:r w:rsidRPr="00E9525C">
        <w:rPr>
          <w:b w:val="0"/>
          <w:color w:val="000000" w:themeColor="text1"/>
        </w:rPr>
        <w:t xml:space="preserve"> </w:t>
      </w:r>
      <w:r>
        <w:rPr>
          <w:b w:val="0"/>
          <w:color w:val="000000" w:themeColor="text1"/>
        </w:rPr>
        <w:t>Consulta de Resíduos</w:t>
      </w:r>
      <w:bookmarkEnd w:id="153"/>
    </w:p>
    <w:p w:rsidR="00B30548" w:rsidRDefault="00B30548" w:rsidP="00B30548"/>
    <w:p w:rsidR="00AF2883" w:rsidRDefault="00AF2883" w:rsidP="00AF2883">
      <w:pPr>
        <w:jc w:val="both"/>
      </w:pPr>
      <w:r>
        <w:rPr>
          <w:rFonts w:ascii="Arial" w:eastAsia="Arial" w:hAnsi="Arial" w:cs="Arial"/>
        </w:rPr>
        <w:t>Nesta sessão se encontra a figura relacionada a tela de Consulta de Resíduos (Figura - 11), na tela representada por esta figura, se encontra uma lista com todas os  Resíduos inseridos no sistema. Abaixo se encontra a descrição de cada campo desta tela.</w:t>
      </w:r>
    </w:p>
    <w:p w:rsidR="00B30548" w:rsidRDefault="00B30548" w:rsidP="00B30548"/>
    <w:p w:rsidR="00B30548" w:rsidRPr="00181E70" w:rsidRDefault="00B30548" w:rsidP="00B30548">
      <w:pPr>
        <w:pStyle w:val="Comment"/>
        <w:numPr>
          <w:ilvl w:val="0"/>
          <w:numId w:val="30"/>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30"/>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30"/>
        </w:numPr>
        <w:spacing w:after="0"/>
        <w:ind w:left="426"/>
        <w:rPr>
          <w:color w:val="auto"/>
        </w:rPr>
      </w:pPr>
      <w:r>
        <w:rPr>
          <w:color w:val="auto"/>
        </w:rPr>
        <w:t>Botão que direciona o usuário a página de cadastros.</w:t>
      </w:r>
    </w:p>
    <w:p w:rsidR="00B30548" w:rsidRDefault="00B30548" w:rsidP="00B30548">
      <w:pPr>
        <w:pStyle w:val="Comment"/>
        <w:numPr>
          <w:ilvl w:val="0"/>
          <w:numId w:val="30"/>
        </w:numPr>
        <w:spacing w:after="0"/>
        <w:ind w:left="426"/>
        <w:rPr>
          <w:color w:val="auto"/>
        </w:rPr>
      </w:pPr>
      <w:r>
        <w:rPr>
          <w:color w:val="auto"/>
        </w:rPr>
        <w:t>Botão que direciona o usuário a página de consultas.</w:t>
      </w:r>
    </w:p>
    <w:p w:rsidR="00B30548" w:rsidRDefault="00B30548" w:rsidP="00B30548">
      <w:pPr>
        <w:pStyle w:val="Comment"/>
        <w:numPr>
          <w:ilvl w:val="0"/>
          <w:numId w:val="30"/>
        </w:numPr>
        <w:spacing w:after="0"/>
        <w:ind w:left="426"/>
        <w:rPr>
          <w:color w:val="auto"/>
        </w:rPr>
      </w:pPr>
      <w:r>
        <w:rPr>
          <w:color w:val="auto"/>
        </w:rPr>
        <w:t>Botão que realiza o logout do usuário no sistema.</w:t>
      </w:r>
    </w:p>
    <w:p w:rsidR="00B30548" w:rsidRDefault="00B30548" w:rsidP="00B30548">
      <w:pPr>
        <w:pStyle w:val="Comment"/>
        <w:numPr>
          <w:ilvl w:val="0"/>
          <w:numId w:val="30"/>
        </w:numPr>
        <w:spacing w:after="0"/>
        <w:ind w:left="426"/>
        <w:rPr>
          <w:color w:val="auto"/>
        </w:rPr>
      </w:pPr>
      <w:r>
        <w:rPr>
          <w:color w:val="auto"/>
        </w:rPr>
        <w:t>Campo que permite a busca de todos os Resíduos cadastrados.</w:t>
      </w:r>
    </w:p>
    <w:p w:rsidR="00B30548" w:rsidRDefault="00B30548" w:rsidP="00B30548">
      <w:pPr>
        <w:pStyle w:val="Comment"/>
        <w:numPr>
          <w:ilvl w:val="0"/>
          <w:numId w:val="30"/>
        </w:numPr>
        <w:spacing w:after="0"/>
        <w:ind w:left="426"/>
        <w:rPr>
          <w:color w:val="auto"/>
        </w:rPr>
      </w:pPr>
      <w:r>
        <w:rPr>
          <w:color w:val="auto"/>
        </w:rPr>
        <w:lastRenderedPageBreak/>
        <w:t>Lista contendo informações dos Resíduos cadastradas no sistema. Ao se dar um clique duplo sobre um item da, o usuário é direcionado a uma tela onde o mesmo poderá realizar alterações no item escolhido.</w:t>
      </w:r>
    </w:p>
    <w:p w:rsidR="00B30548" w:rsidRDefault="00B30548" w:rsidP="00B30548">
      <w:pPr>
        <w:pStyle w:val="Comment"/>
        <w:numPr>
          <w:ilvl w:val="0"/>
          <w:numId w:val="30"/>
        </w:numPr>
        <w:spacing w:after="0"/>
        <w:ind w:left="426"/>
        <w:rPr>
          <w:color w:val="auto"/>
        </w:rPr>
      </w:pPr>
      <w:r>
        <w:rPr>
          <w:color w:val="auto"/>
        </w:rPr>
        <w:t>Botão que permite a exclusão de um Resíduo cadastrado.</w:t>
      </w:r>
    </w:p>
    <w:p w:rsidR="00B30548" w:rsidRDefault="00B30548" w:rsidP="00B30548">
      <w:pPr>
        <w:pStyle w:val="Comment"/>
        <w:numPr>
          <w:ilvl w:val="0"/>
          <w:numId w:val="30"/>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30"/>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F7778C" w:rsidRDefault="00B30548" w:rsidP="00B30548">
      <w:pPr>
        <w:pStyle w:val="Comment"/>
        <w:numPr>
          <w:ilvl w:val="0"/>
          <w:numId w:val="30"/>
        </w:numPr>
        <w:spacing w:after="0"/>
        <w:ind w:left="426"/>
        <w:jc w:val="both"/>
        <w:rPr>
          <w:color w:val="auto"/>
        </w:rPr>
      </w:pPr>
      <w:r>
        <w:rPr>
          <w:color w:val="auto"/>
        </w:rPr>
        <w:t xml:space="preserve"> Botão que direciona o usuário a tela que contém informações que o possa ajudar relacionado à tela ao qual ele </w:t>
      </w:r>
      <w:r w:rsidR="00BD6B4F">
        <w:rPr>
          <w:color w:val="auto"/>
        </w:rPr>
        <w:t>está</w:t>
      </w:r>
      <w:r>
        <w:rPr>
          <w:color w:val="auto"/>
        </w:rPr>
        <w:t xml:space="preserve"> utilizando.</w:t>
      </w:r>
    </w:p>
    <w:p w:rsidR="00B30548" w:rsidRDefault="00B30548" w:rsidP="00B30548">
      <w:pPr>
        <w:pStyle w:val="Heading2"/>
      </w:pPr>
      <w:bookmarkStart w:id="154" w:name="_Toc340689584"/>
      <w:r>
        <w:t>5.11 Interface Consulta de Usuários</w:t>
      </w:r>
      <w:bookmarkEnd w:id="154"/>
    </w:p>
    <w:p w:rsidR="00B30548" w:rsidRPr="002C2BB2" w:rsidRDefault="00B30548" w:rsidP="00B30548">
      <w:pPr>
        <w:pStyle w:val="Comment"/>
        <w:spacing w:after="0"/>
        <w:rPr>
          <w:color w:val="FF0000"/>
        </w:rPr>
      </w:pPr>
      <w:r>
        <w:rPr>
          <w:noProof/>
          <w:color w:val="FF0000"/>
        </w:rPr>
        <w:drawing>
          <wp:inline distT="0" distB="0" distL="0" distR="0" wp14:anchorId="505FA39F" wp14:editId="0014E983">
            <wp:extent cx="5760720" cy="4462145"/>
            <wp:effectExtent l="19050" t="0" r="0" b="0"/>
            <wp:docPr id="24" name="Imagem 23" descr="Consulta de Usu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de Usuários.png"/>
                    <pic:cNvPicPr/>
                  </pic:nvPicPr>
                  <pic:blipFill>
                    <a:blip r:embed="rId21"/>
                    <a:stretch>
                      <a:fillRect/>
                    </a:stretch>
                  </pic:blipFill>
                  <pic:spPr>
                    <a:xfrm>
                      <a:off x="0" y="0"/>
                      <a:ext cx="5760720" cy="4462145"/>
                    </a:xfrm>
                    <a:prstGeom prst="rect">
                      <a:avLst/>
                    </a:prstGeom>
                  </pic:spPr>
                </pic:pic>
              </a:graphicData>
            </a:graphic>
          </wp:inline>
        </w:drawing>
      </w:r>
    </w:p>
    <w:p w:rsidR="00B30548" w:rsidRDefault="00015912" w:rsidP="00B30548">
      <w:pPr>
        <w:pStyle w:val="Caption"/>
        <w:jc w:val="center"/>
        <w:rPr>
          <w:b w:val="0"/>
          <w:color w:val="000000" w:themeColor="text1"/>
        </w:rPr>
      </w:pPr>
      <w:bookmarkStart w:id="155" w:name="_Toc340689884"/>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12</w:t>
      </w:r>
      <w:r w:rsidRPr="00795A45">
        <w:rPr>
          <w:color w:val="000000" w:themeColor="text1"/>
        </w:rPr>
        <w:fldChar w:fldCharType="end"/>
      </w:r>
      <w:r w:rsidRPr="00795A45">
        <w:rPr>
          <w:color w:val="000000" w:themeColor="text1"/>
        </w:rPr>
        <w:t xml:space="preserve"> – </w:t>
      </w:r>
      <w:r>
        <w:rPr>
          <w:color w:val="000000" w:themeColor="text1"/>
        </w:rPr>
        <w:t>Interface 11</w:t>
      </w:r>
      <w:r w:rsidRPr="003B753F">
        <w:rPr>
          <w:color w:val="000000" w:themeColor="text1"/>
        </w:rPr>
        <w:t>:</w:t>
      </w:r>
      <w:r w:rsidRPr="00E9525C">
        <w:rPr>
          <w:b w:val="0"/>
          <w:color w:val="000000" w:themeColor="text1"/>
        </w:rPr>
        <w:t xml:space="preserve"> </w:t>
      </w:r>
      <w:r>
        <w:rPr>
          <w:b w:val="0"/>
          <w:color w:val="000000" w:themeColor="text1"/>
        </w:rPr>
        <w:t>Consulta de Usuários</w:t>
      </w:r>
      <w:bookmarkEnd w:id="155"/>
    </w:p>
    <w:p w:rsidR="00B30548" w:rsidRDefault="00B30548" w:rsidP="00B30548"/>
    <w:p w:rsidR="00AF2883" w:rsidRDefault="00AF2883" w:rsidP="00AF2883">
      <w:pPr>
        <w:jc w:val="both"/>
      </w:pPr>
      <w:r>
        <w:rPr>
          <w:rFonts w:ascii="Arial" w:eastAsia="Arial" w:hAnsi="Arial" w:cs="Arial"/>
        </w:rPr>
        <w:t>A figura acima corresponde a tela de Consulta Usuário, nesta tela se encontra uma lista com todos os Usuário inseridos no sistema. Abaixo se encontra a descrição de cada campo desta tela.</w:t>
      </w:r>
    </w:p>
    <w:p w:rsidR="00B30548" w:rsidRDefault="00B30548" w:rsidP="00B30548"/>
    <w:p w:rsidR="00B30548" w:rsidRPr="00181E70" w:rsidRDefault="00B30548" w:rsidP="00B30548">
      <w:pPr>
        <w:pStyle w:val="Comment"/>
        <w:numPr>
          <w:ilvl w:val="0"/>
          <w:numId w:val="31"/>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31"/>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31"/>
        </w:numPr>
        <w:spacing w:after="0"/>
        <w:ind w:left="426"/>
        <w:rPr>
          <w:color w:val="auto"/>
        </w:rPr>
      </w:pPr>
      <w:r>
        <w:rPr>
          <w:color w:val="auto"/>
        </w:rPr>
        <w:t>Botão que direciona o usuário a página de cadastros.</w:t>
      </w:r>
    </w:p>
    <w:p w:rsidR="00B30548" w:rsidRDefault="00B30548" w:rsidP="00B30548">
      <w:pPr>
        <w:pStyle w:val="Comment"/>
        <w:numPr>
          <w:ilvl w:val="0"/>
          <w:numId w:val="31"/>
        </w:numPr>
        <w:spacing w:after="0"/>
        <w:ind w:left="426"/>
        <w:rPr>
          <w:color w:val="auto"/>
        </w:rPr>
      </w:pPr>
      <w:r>
        <w:rPr>
          <w:color w:val="auto"/>
        </w:rPr>
        <w:t>Botão que direciona o usuário a página de consultas.</w:t>
      </w:r>
    </w:p>
    <w:p w:rsidR="00B30548" w:rsidRDefault="00B30548" w:rsidP="00B30548">
      <w:pPr>
        <w:pStyle w:val="Comment"/>
        <w:numPr>
          <w:ilvl w:val="0"/>
          <w:numId w:val="31"/>
        </w:numPr>
        <w:spacing w:after="0"/>
        <w:ind w:left="426"/>
        <w:rPr>
          <w:color w:val="auto"/>
        </w:rPr>
      </w:pPr>
      <w:r>
        <w:rPr>
          <w:color w:val="auto"/>
        </w:rPr>
        <w:t>Botão que realiza o logout do usuário no sistema.</w:t>
      </w:r>
    </w:p>
    <w:p w:rsidR="00B30548" w:rsidRDefault="00B30548" w:rsidP="00B30548">
      <w:pPr>
        <w:pStyle w:val="Comment"/>
        <w:numPr>
          <w:ilvl w:val="0"/>
          <w:numId w:val="31"/>
        </w:numPr>
        <w:spacing w:after="0"/>
        <w:ind w:left="426"/>
        <w:rPr>
          <w:color w:val="auto"/>
        </w:rPr>
      </w:pPr>
      <w:r>
        <w:rPr>
          <w:color w:val="auto"/>
        </w:rPr>
        <w:t>Campo que permite a busca de todos os Usuários cadastrados no sistema.</w:t>
      </w:r>
    </w:p>
    <w:p w:rsidR="00B30548" w:rsidRDefault="00B30548" w:rsidP="00B30548">
      <w:pPr>
        <w:pStyle w:val="Comment"/>
        <w:numPr>
          <w:ilvl w:val="0"/>
          <w:numId w:val="31"/>
        </w:numPr>
        <w:spacing w:after="0"/>
        <w:ind w:left="426"/>
        <w:rPr>
          <w:color w:val="auto"/>
        </w:rPr>
      </w:pPr>
      <w:r>
        <w:rPr>
          <w:color w:val="auto"/>
        </w:rPr>
        <w:lastRenderedPageBreak/>
        <w:t>Lista contendo informações dos Usuários cadastrados no sistema. Ao se dar um clique duplo sobre um item da, o usuário é direcionado a uma tela onde o mesmo poderá realizar alterações no item escolhido.</w:t>
      </w:r>
    </w:p>
    <w:p w:rsidR="00B30548" w:rsidRDefault="00B30548" w:rsidP="00B30548">
      <w:pPr>
        <w:pStyle w:val="Comment"/>
        <w:numPr>
          <w:ilvl w:val="0"/>
          <w:numId w:val="31"/>
        </w:numPr>
        <w:spacing w:after="0"/>
        <w:ind w:left="426"/>
        <w:rPr>
          <w:color w:val="auto"/>
        </w:rPr>
      </w:pPr>
      <w:r>
        <w:rPr>
          <w:color w:val="auto"/>
        </w:rPr>
        <w:t>Botão que permite a exclusão de um Usuário cadastrado.</w:t>
      </w:r>
    </w:p>
    <w:p w:rsidR="00B30548" w:rsidRDefault="00B30548" w:rsidP="00B30548">
      <w:pPr>
        <w:pStyle w:val="Comment"/>
        <w:numPr>
          <w:ilvl w:val="0"/>
          <w:numId w:val="31"/>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31"/>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30548" w:rsidRPr="00C2100B" w:rsidRDefault="00B30548" w:rsidP="00B30548">
      <w:pPr>
        <w:pStyle w:val="Comment"/>
        <w:numPr>
          <w:ilvl w:val="0"/>
          <w:numId w:val="31"/>
        </w:numPr>
        <w:spacing w:after="0"/>
        <w:ind w:left="426"/>
        <w:jc w:val="both"/>
        <w:rPr>
          <w:color w:val="auto"/>
        </w:rPr>
      </w:pPr>
      <w:r>
        <w:rPr>
          <w:color w:val="auto"/>
        </w:rPr>
        <w:t xml:space="preserve"> Botão que direciona o usuário a tela que contém informações que o possa ajudar relacionado à tela ao qual ele </w:t>
      </w:r>
      <w:r w:rsidR="004C57A4">
        <w:rPr>
          <w:color w:val="auto"/>
        </w:rPr>
        <w:t>está</w:t>
      </w:r>
      <w:r>
        <w:rPr>
          <w:color w:val="auto"/>
        </w:rPr>
        <w:t xml:space="preserve"> utilizando.</w:t>
      </w:r>
    </w:p>
    <w:p w:rsidR="00B30548" w:rsidRDefault="00B30548" w:rsidP="00B30548"/>
    <w:p w:rsidR="00B30548" w:rsidRDefault="00B30548" w:rsidP="00B30548"/>
    <w:p w:rsidR="00B30548" w:rsidRPr="0075375F" w:rsidRDefault="00B30548" w:rsidP="00B30548">
      <w:pPr>
        <w:pStyle w:val="Heading2"/>
      </w:pPr>
      <w:bookmarkStart w:id="156" w:name="_Toc340689585"/>
      <w:r>
        <w:t>5.12 Interface Consulta de Ofertas e Procuras</w:t>
      </w:r>
      <w:bookmarkEnd w:id="156"/>
    </w:p>
    <w:p w:rsidR="00B30548" w:rsidRPr="002C2BB2" w:rsidRDefault="00B30548" w:rsidP="00B30548">
      <w:pPr>
        <w:pStyle w:val="Comment"/>
        <w:spacing w:after="0"/>
        <w:rPr>
          <w:color w:val="FF0000"/>
        </w:rPr>
      </w:pPr>
      <w:r>
        <w:rPr>
          <w:noProof/>
          <w:color w:val="FF0000"/>
        </w:rPr>
        <w:drawing>
          <wp:inline distT="0" distB="0" distL="0" distR="0" wp14:anchorId="3D4F012F" wp14:editId="1AED4391">
            <wp:extent cx="5760720" cy="4462145"/>
            <wp:effectExtent l="19050" t="0" r="0" b="0"/>
            <wp:docPr id="26" name="Imagem 25" descr="Consulta Ofertas Proc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Ofertas Procuras.png"/>
                    <pic:cNvPicPr/>
                  </pic:nvPicPr>
                  <pic:blipFill>
                    <a:blip r:embed="rId22"/>
                    <a:stretch>
                      <a:fillRect/>
                    </a:stretch>
                  </pic:blipFill>
                  <pic:spPr>
                    <a:xfrm>
                      <a:off x="0" y="0"/>
                      <a:ext cx="5760720" cy="4462145"/>
                    </a:xfrm>
                    <a:prstGeom prst="rect">
                      <a:avLst/>
                    </a:prstGeom>
                  </pic:spPr>
                </pic:pic>
              </a:graphicData>
            </a:graphic>
          </wp:inline>
        </w:drawing>
      </w:r>
    </w:p>
    <w:p w:rsidR="00B30548" w:rsidRDefault="007518D9" w:rsidP="007518D9">
      <w:pPr>
        <w:pStyle w:val="Caption"/>
        <w:jc w:val="center"/>
        <w:rPr>
          <w:b w:val="0"/>
          <w:color w:val="000000" w:themeColor="text1"/>
        </w:rPr>
      </w:pPr>
      <w:bookmarkStart w:id="157" w:name="_Toc340689885"/>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13</w:t>
      </w:r>
      <w:r w:rsidRPr="00795A45">
        <w:rPr>
          <w:color w:val="000000" w:themeColor="text1"/>
        </w:rPr>
        <w:fldChar w:fldCharType="end"/>
      </w:r>
      <w:r w:rsidRPr="00795A45">
        <w:rPr>
          <w:color w:val="000000" w:themeColor="text1"/>
        </w:rPr>
        <w:t xml:space="preserve"> – </w:t>
      </w:r>
      <w:r>
        <w:rPr>
          <w:color w:val="000000" w:themeColor="text1"/>
        </w:rPr>
        <w:t>Interface 12</w:t>
      </w:r>
      <w:r w:rsidRPr="003B753F">
        <w:rPr>
          <w:color w:val="000000" w:themeColor="text1"/>
        </w:rPr>
        <w:t xml:space="preserve">: </w:t>
      </w:r>
      <w:r>
        <w:rPr>
          <w:b w:val="0"/>
          <w:color w:val="000000" w:themeColor="text1"/>
        </w:rPr>
        <w:t>Consulta de Ofertas e Procuras</w:t>
      </w:r>
      <w:bookmarkEnd w:id="157"/>
    </w:p>
    <w:p w:rsidR="00B30548" w:rsidRDefault="00B30548" w:rsidP="00B30548"/>
    <w:p w:rsidR="005F7CDC" w:rsidRDefault="005F7CDC" w:rsidP="005F7CDC">
      <w:pPr>
        <w:jc w:val="both"/>
      </w:pPr>
      <w:r>
        <w:rPr>
          <w:rFonts w:ascii="Arial" w:eastAsia="Arial" w:hAnsi="Arial" w:cs="Arial"/>
        </w:rPr>
        <w:t>A figura acima corresponde a tela de Consulta de Ofertas e Procuras, nesta tela se encontra uma lista com todas as Ofertas ou Procuras cadastradas no sistema. Abaixo se encontra a descrição de cada campo desta tela.</w:t>
      </w:r>
    </w:p>
    <w:p w:rsidR="00B30548" w:rsidRDefault="00B30548" w:rsidP="00B30548"/>
    <w:p w:rsidR="00B30548" w:rsidRPr="00181E70" w:rsidRDefault="00B30548" w:rsidP="00B30548">
      <w:pPr>
        <w:pStyle w:val="Comment"/>
        <w:numPr>
          <w:ilvl w:val="0"/>
          <w:numId w:val="32"/>
        </w:numPr>
        <w:spacing w:after="0"/>
        <w:ind w:left="426"/>
        <w:rPr>
          <w:color w:val="auto"/>
        </w:rPr>
      </w:pPr>
      <w:r>
        <w:rPr>
          <w:color w:val="auto"/>
        </w:rPr>
        <w:t>Botão que direciona o usuário a página anterior ao qual o mesmo se encontrava.</w:t>
      </w:r>
    </w:p>
    <w:p w:rsidR="00B30548" w:rsidRDefault="00B30548" w:rsidP="00B30548">
      <w:pPr>
        <w:pStyle w:val="Comment"/>
        <w:numPr>
          <w:ilvl w:val="0"/>
          <w:numId w:val="32"/>
        </w:numPr>
        <w:spacing w:after="0"/>
        <w:ind w:left="426"/>
        <w:rPr>
          <w:color w:val="auto"/>
        </w:rPr>
      </w:pPr>
      <w:r>
        <w:rPr>
          <w:color w:val="auto"/>
        </w:rPr>
        <w:t>Botão que direciona o usuário a página inicial da ferramenta.</w:t>
      </w:r>
    </w:p>
    <w:p w:rsidR="00B30548" w:rsidRDefault="00B30548" w:rsidP="00B30548">
      <w:pPr>
        <w:pStyle w:val="Comment"/>
        <w:numPr>
          <w:ilvl w:val="0"/>
          <w:numId w:val="32"/>
        </w:numPr>
        <w:spacing w:after="0"/>
        <w:ind w:left="426"/>
        <w:rPr>
          <w:color w:val="auto"/>
        </w:rPr>
      </w:pPr>
      <w:r>
        <w:rPr>
          <w:color w:val="auto"/>
        </w:rPr>
        <w:t>Botão que direciona o usuário a página de cadastros.</w:t>
      </w:r>
    </w:p>
    <w:p w:rsidR="00B30548" w:rsidRDefault="00B30548" w:rsidP="00B30548">
      <w:pPr>
        <w:pStyle w:val="Comment"/>
        <w:numPr>
          <w:ilvl w:val="0"/>
          <w:numId w:val="32"/>
        </w:numPr>
        <w:spacing w:after="0"/>
        <w:ind w:left="426"/>
        <w:rPr>
          <w:color w:val="auto"/>
        </w:rPr>
      </w:pPr>
      <w:r>
        <w:rPr>
          <w:color w:val="auto"/>
        </w:rPr>
        <w:t>Botão que direciona o usuário a página de consultas.</w:t>
      </w:r>
    </w:p>
    <w:p w:rsidR="00B30548" w:rsidRDefault="00B30548" w:rsidP="00B30548">
      <w:pPr>
        <w:pStyle w:val="Comment"/>
        <w:numPr>
          <w:ilvl w:val="0"/>
          <w:numId w:val="32"/>
        </w:numPr>
        <w:spacing w:after="0"/>
        <w:ind w:left="426"/>
        <w:rPr>
          <w:color w:val="auto"/>
        </w:rPr>
      </w:pPr>
      <w:r>
        <w:rPr>
          <w:color w:val="auto"/>
        </w:rPr>
        <w:lastRenderedPageBreak/>
        <w:t>Botão que realiza o logout do usuário no sistema.</w:t>
      </w:r>
    </w:p>
    <w:p w:rsidR="00B30548" w:rsidRDefault="00B30548" w:rsidP="00B30548">
      <w:pPr>
        <w:pStyle w:val="Comment"/>
        <w:numPr>
          <w:ilvl w:val="0"/>
          <w:numId w:val="32"/>
        </w:numPr>
        <w:spacing w:after="0"/>
        <w:ind w:left="426"/>
        <w:rPr>
          <w:color w:val="auto"/>
        </w:rPr>
      </w:pPr>
      <w:r>
        <w:rPr>
          <w:color w:val="auto"/>
        </w:rPr>
        <w:t>Campo que permite a busca de todas as Ofertas e Procuras cadastradas no sistema.</w:t>
      </w:r>
    </w:p>
    <w:p w:rsidR="00B30548" w:rsidRDefault="00B30548" w:rsidP="00B30548">
      <w:pPr>
        <w:pStyle w:val="Comment"/>
        <w:numPr>
          <w:ilvl w:val="0"/>
          <w:numId w:val="32"/>
        </w:numPr>
        <w:spacing w:after="0"/>
        <w:ind w:left="426"/>
        <w:rPr>
          <w:color w:val="auto"/>
        </w:rPr>
      </w:pPr>
      <w:r>
        <w:rPr>
          <w:color w:val="auto"/>
        </w:rPr>
        <w:t>Lista contendo informações das Ofertas e Procuras cadastradas no sistema. Ao se dar um clique duplo sobre um item da, o usuário é direcionado a uma tela onde o mesmo poderá realizar alterações no item escolhido.</w:t>
      </w:r>
    </w:p>
    <w:p w:rsidR="00B30548" w:rsidRDefault="00B30548" w:rsidP="00B30548">
      <w:pPr>
        <w:pStyle w:val="Comment"/>
        <w:numPr>
          <w:ilvl w:val="0"/>
          <w:numId w:val="32"/>
        </w:numPr>
        <w:spacing w:after="0"/>
        <w:ind w:left="426"/>
        <w:rPr>
          <w:color w:val="auto"/>
        </w:rPr>
      </w:pPr>
      <w:r>
        <w:rPr>
          <w:color w:val="auto"/>
        </w:rPr>
        <w:t>Botão que permite a exclusão de Ofertas ou de Procuras cadastrada.</w:t>
      </w:r>
    </w:p>
    <w:p w:rsidR="00B30548" w:rsidRDefault="00B30548" w:rsidP="00B30548">
      <w:pPr>
        <w:pStyle w:val="Comment"/>
        <w:numPr>
          <w:ilvl w:val="0"/>
          <w:numId w:val="32"/>
        </w:numPr>
        <w:spacing w:after="0"/>
        <w:ind w:left="426"/>
        <w:jc w:val="both"/>
        <w:rPr>
          <w:color w:val="auto"/>
        </w:rPr>
      </w:pPr>
      <w:r>
        <w:rPr>
          <w:color w:val="auto"/>
        </w:rPr>
        <w:t>Botão que direciona o usuário a uma tela que contém informações sobre a ferramenta.</w:t>
      </w:r>
    </w:p>
    <w:p w:rsidR="00B30548" w:rsidRDefault="00B30548" w:rsidP="00B30548">
      <w:pPr>
        <w:pStyle w:val="Comment"/>
        <w:numPr>
          <w:ilvl w:val="0"/>
          <w:numId w:val="32"/>
        </w:numPr>
        <w:spacing w:after="0"/>
        <w:ind w:left="426"/>
        <w:jc w:val="both"/>
        <w:rPr>
          <w:color w:val="auto"/>
        </w:rPr>
      </w:pPr>
      <w:r>
        <w:rPr>
          <w:color w:val="auto"/>
        </w:rPr>
        <w:t>Botão que direciona o usuário a uma tela que contém dados relacionados aos contatos que os usuários possam tem com os administradores da ferramenta.</w:t>
      </w:r>
    </w:p>
    <w:p w:rsidR="00BF3768" w:rsidRPr="003C3B3D" w:rsidRDefault="00B30548" w:rsidP="00B30548">
      <w:pPr>
        <w:rPr>
          <w:rFonts w:ascii="Arial" w:hAnsi="Arial" w:cs="Arial"/>
        </w:rPr>
      </w:pPr>
      <w:r>
        <w:t xml:space="preserve"> </w:t>
      </w:r>
      <w:r w:rsidR="00BF3768" w:rsidRPr="003C3B3D">
        <w:br w:type="page"/>
      </w:r>
    </w:p>
    <w:p w:rsidR="001F62E3" w:rsidRPr="003C3B3D" w:rsidRDefault="00BF3768" w:rsidP="00BF3768">
      <w:pPr>
        <w:pStyle w:val="Heading1"/>
      </w:pPr>
      <w:bookmarkStart w:id="158" w:name="_Toc340689586"/>
      <w:r w:rsidRPr="003C3B3D">
        <w:lastRenderedPageBreak/>
        <w:t>CAPÍTULO VI</w:t>
      </w:r>
      <w:bookmarkEnd w:id="158"/>
    </w:p>
    <w:p w:rsidR="00E93A3D" w:rsidRDefault="00BF3768" w:rsidP="00BF3768">
      <w:pPr>
        <w:pStyle w:val="Heading1"/>
      </w:pPr>
      <w:bookmarkStart w:id="159" w:name="_Toc340689587"/>
      <w:r w:rsidRPr="003C3B3D">
        <w:t>PERSISTÊNCIA DE DADOS</w:t>
      </w:r>
      <w:bookmarkEnd w:id="159"/>
    </w:p>
    <w:p w:rsidR="00EC387E" w:rsidRDefault="00EC387E" w:rsidP="00EC387E">
      <w:pPr>
        <w:pStyle w:val="Heading2"/>
        <w:rPr>
          <w:color w:val="auto"/>
        </w:rPr>
      </w:pPr>
      <w:bookmarkStart w:id="160" w:name="_Toc340689588"/>
      <w:r w:rsidRPr="003C3B3D">
        <w:rPr>
          <w:color w:val="auto"/>
        </w:rPr>
        <w:t xml:space="preserve">6.1 </w:t>
      </w:r>
      <w:r>
        <w:rPr>
          <w:color w:val="auto"/>
        </w:rPr>
        <w:t>–</w:t>
      </w:r>
      <w:r w:rsidRPr="003C3B3D">
        <w:rPr>
          <w:color w:val="auto"/>
        </w:rPr>
        <w:t xml:space="preserve"> </w:t>
      </w:r>
      <w:r w:rsidR="00915616">
        <w:rPr>
          <w:color w:val="auto"/>
        </w:rPr>
        <w:t>DER (Diagrama entidade-relacionamento)</w:t>
      </w:r>
      <w:bookmarkEnd w:id="160"/>
    </w:p>
    <w:p w:rsidR="00915616" w:rsidRDefault="00915616" w:rsidP="00915616">
      <w:pPr>
        <w:pStyle w:val="Pargrafo"/>
      </w:pPr>
      <w:r>
        <w:rPr>
          <w:noProof/>
        </w:rPr>
        <w:drawing>
          <wp:anchor distT="0" distB="0" distL="114300" distR="114300" simplePos="0" relativeHeight="251662336" behindDoc="0" locked="0" layoutInCell="1" allowOverlap="1" wp14:anchorId="1B45CA79" wp14:editId="5F7551A8">
            <wp:simplePos x="0" y="0"/>
            <wp:positionH relativeFrom="column">
              <wp:posOffset>0</wp:posOffset>
            </wp:positionH>
            <wp:positionV relativeFrom="line">
              <wp:posOffset>488177</wp:posOffset>
            </wp:positionV>
            <wp:extent cx="4610735" cy="29629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73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616" w:rsidRDefault="009A521D" w:rsidP="009A521D">
      <w:pPr>
        <w:pStyle w:val="Caption"/>
        <w:jc w:val="center"/>
      </w:pPr>
      <w:bookmarkStart w:id="161" w:name="_Toc340689886"/>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14</w:t>
      </w:r>
      <w:r w:rsidRPr="00795A45">
        <w:rPr>
          <w:color w:val="000000" w:themeColor="text1"/>
        </w:rPr>
        <w:fldChar w:fldCharType="end"/>
      </w:r>
      <w:r w:rsidRPr="00795A45">
        <w:rPr>
          <w:color w:val="000000" w:themeColor="text1"/>
        </w:rPr>
        <w:t xml:space="preserve"> – </w:t>
      </w:r>
      <w:r>
        <w:rPr>
          <w:color w:val="auto"/>
        </w:rPr>
        <w:t xml:space="preserve">DER </w:t>
      </w:r>
      <w:r w:rsidRPr="00226240">
        <w:rPr>
          <w:b w:val="0"/>
          <w:color w:val="auto"/>
        </w:rPr>
        <w:t>(Diagrama entidade-relacionamento)</w:t>
      </w:r>
      <w:bookmarkEnd w:id="161"/>
    </w:p>
    <w:p w:rsidR="00915616" w:rsidRPr="004C57A4" w:rsidRDefault="00E31D30" w:rsidP="00915616">
      <w:pPr>
        <w:pStyle w:val="Pargrafo"/>
        <w:rPr>
          <w:color w:val="auto"/>
        </w:rPr>
      </w:pPr>
      <w:r w:rsidRPr="004C57A4">
        <w:rPr>
          <w:color w:val="auto"/>
        </w:rPr>
        <w:t>N</w:t>
      </w:r>
      <w:r w:rsidR="006B6C9C" w:rsidRPr="004C57A4">
        <w:rPr>
          <w:color w:val="auto"/>
        </w:rPr>
        <w:t xml:space="preserve">a figura </w:t>
      </w:r>
      <w:r w:rsidR="00917B79">
        <w:rPr>
          <w:color w:val="auto"/>
        </w:rPr>
        <w:t>14</w:t>
      </w:r>
      <w:r w:rsidR="006B6C9C" w:rsidRPr="004C57A4">
        <w:rPr>
          <w:color w:val="auto"/>
        </w:rPr>
        <w:t xml:space="preserve"> temos</w:t>
      </w:r>
      <w:r w:rsidRPr="004C57A4">
        <w:rPr>
          <w:color w:val="auto"/>
        </w:rPr>
        <w:t xml:space="preserve"> </w:t>
      </w:r>
      <w:r w:rsidR="006B6C9C" w:rsidRPr="004C57A4">
        <w:rPr>
          <w:color w:val="auto"/>
        </w:rPr>
        <w:t xml:space="preserve">o </w:t>
      </w:r>
      <w:r w:rsidRPr="004C57A4">
        <w:rPr>
          <w:color w:val="auto"/>
        </w:rPr>
        <w:t xml:space="preserve">diagrama </w:t>
      </w:r>
      <w:r w:rsidR="006B6C9C" w:rsidRPr="004C57A4">
        <w:rPr>
          <w:color w:val="auto"/>
        </w:rPr>
        <w:t xml:space="preserve">entidade-relacionamento, onde </w:t>
      </w:r>
      <w:r w:rsidRPr="004C57A4">
        <w:rPr>
          <w:color w:val="auto"/>
        </w:rPr>
        <w:t>visualizamos facilmente quatro entidades e três relacionamentos que é a representação abstraída do modelo físico.</w:t>
      </w:r>
    </w:p>
    <w:p w:rsidR="00915616" w:rsidRDefault="00915616" w:rsidP="00915616">
      <w:pPr>
        <w:pStyle w:val="Pargrafo"/>
      </w:pPr>
    </w:p>
    <w:p w:rsidR="00915616" w:rsidRDefault="00915616" w:rsidP="00915616">
      <w:pPr>
        <w:pStyle w:val="Pargrafo"/>
      </w:pPr>
    </w:p>
    <w:p w:rsidR="00915616" w:rsidRDefault="00915616" w:rsidP="00915616">
      <w:pPr>
        <w:pStyle w:val="Pargrafo"/>
      </w:pPr>
    </w:p>
    <w:p w:rsidR="00915616" w:rsidRDefault="00915616" w:rsidP="00915616">
      <w:pPr>
        <w:pStyle w:val="Pargrafo"/>
      </w:pPr>
    </w:p>
    <w:p w:rsidR="00915616" w:rsidRDefault="00915616" w:rsidP="00915616">
      <w:pPr>
        <w:pStyle w:val="Pargrafo"/>
      </w:pPr>
    </w:p>
    <w:p w:rsidR="00915616" w:rsidRDefault="00915616" w:rsidP="00915616">
      <w:pPr>
        <w:pStyle w:val="Pargrafo"/>
      </w:pPr>
    </w:p>
    <w:p w:rsidR="00915616" w:rsidRPr="00915616" w:rsidRDefault="00915616" w:rsidP="00915616">
      <w:pPr>
        <w:pStyle w:val="Pargrafo"/>
      </w:pPr>
    </w:p>
    <w:p w:rsidR="00BF3768" w:rsidRDefault="00EC387E" w:rsidP="00074EDB">
      <w:pPr>
        <w:pStyle w:val="Heading2"/>
        <w:rPr>
          <w:color w:val="auto"/>
        </w:rPr>
      </w:pPr>
      <w:bookmarkStart w:id="162" w:name="_Toc323734901"/>
      <w:bookmarkStart w:id="163" w:name="_Toc340689589"/>
      <w:r>
        <w:rPr>
          <w:color w:val="auto"/>
        </w:rPr>
        <w:lastRenderedPageBreak/>
        <w:t>6.2</w:t>
      </w:r>
      <w:r w:rsidR="009C551D" w:rsidRPr="003C3B3D">
        <w:rPr>
          <w:color w:val="auto"/>
        </w:rPr>
        <w:t xml:space="preserve"> </w:t>
      </w:r>
      <w:r w:rsidR="00BC58F5">
        <w:rPr>
          <w:color w:val="auto"/>
        </w:rPr>
        <w:t>–</w:t>
      </w:r>
      <w:r w:rsidR="009C551D" w:rsidRPr="003C3B3D">
        <w:rPr>
          <w:color w:val="auto"/>
        </w:rPr>
        <w:t xml:space="preserve"> </w:t>
      </w:r>
      <w:bookmarkEnd w:id="162"/>
      <w:r>
        <w:rPr>
          <w:color w:val="auto"/>
        </w:rPr>
        <w:t>Modelo Físico</w:t>
      </w:r>
      <w:bookmarkEnd w:id="163"/>
    </w:p>
    <w:p w:rsidR="00625CD3" w:rsidRPr="00625CD3" w:rsidRDefault="00EC387E" w:rsidP="00625CD3">
      <w:pPr>
        <w:pStyle w:val="Pargrafo"/>
      </w:pPr>
      <w:r>
        <w:rPr>
          <w:noProof/>
        </w:rPr>
        <w:drawing>
          <wp:anchor distT="0" distB="0" distL="114300" distR="114300" simplePos="0" relativeHeight="251654144" behindDoc="0" locked="0" layoutInCell="1" allowOverlap="1" wp14:anchorId="32CA81BC" wp14:editId="1DDFCBC3">
            <wp:simplePos x="0" y="0"/>
            <wp:positionH relativeFrom="column">
              <wp:posOffset>122555</wp:posOffset>
            </wp:positionH>
            <wp:positionV relativeFrom="line">
              <wp:posOffset>525973</wp:posOffset>
            </wp:positionV>
            <wp:extent cx="5638165" cy="38773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165" cy="3877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8F5" w:rsidRDefault="00917B79" w:rsidP="00074EDB">
      <w:pPr>
        <w:pStyle w:val="Caption1"/>
        <w:jc w:val="center"/>
      </w:pPr>
      <w:bookmarkStart w:id="164" w:name="_Toc340689887"/>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sidR="00D51980">
        <w:rPr>
          <w:noProof/>
          <w:color w:val="000000" w:themeColor="text1"/>
        </w:rPr>
        <w:t>15</w:t>
      </w:r>
      <w:r w:rsidRPr="00795A45">
        <w:rPr>
          <w:color w:val="000000" w:themeColor="text1"/>
        </w:rPr>
        <w:fldChar w:fldCharType="end"/>
      </w:r>
      <w:r w:rsidRPr="00795A45">
        <w:rPr>
          <w:color w:val="000000" w:themeColor="text1"/>
        </w:rPr>
        <w:t xml:space="preserve"> – </w:t>
      </w:r>
      <w:r>
        <w:rPr>
          <w:color w:val="auto"/>
        </w:rPr>
        <w:t>Modelo Físico</w:t>
      </w:r>
      <w:bookmarkEnd w:id="164"/>
    </w:p>
    <w:p w:rsidR="00BC58F5" w:rsidRDefault="00BC58F5" w:rsidP="004C57A4">
      <w:pPr>
        <w:pStyle w:val="Pargrafo"/>
        <w:rPr>
          <w:color w:val="auto"/>
        </w:rPr>
      </w:pPr>
      <w:r w:rsidRPr="004C57A4">
        <w:rPr>
          <w:color w:val="auto"/>
        </w:rPr>
        <w:t xml:space="preserve">Na Figura </w:t>
      </w:r>
      <w:r w:rsidR="00917B79">
        <w:rPr>
          <w:color w:val="auto"/>
        </w:rPr>
        <w:t>15</w:t>
      </w:r>
      <w:r w:rsidRPr="004C57A4">
        <w:rPr>
          <w:color w:val="auto"/>
        </w:rPr>
        <w:t xml:space="preserve"> tem-se o </w:t>
      </w:r>
      <w:r w:rsidR="00915616" w:rsidRPr="004C57A4">
        <w:rPr>
          <w:color w:val="auto"/>
        </w:rPr>
        <w:t>modelo físico</w:t>
      </w:r>
      <w:r w:rsidRPr="004C57A4">
        <w:rPr>
          <w:color w:val="auto"/>
        </w:rPr>
        <w:t xml:space="preserve">. Uma </w:t>
      </w:r>
      <w:r w:rsidR="003E4ADA" w:rsidRPr="004C57A4">
        <w:rPr>
          <w:color w:val="auto"/>
        </w:rPr>
        <w:t xml:space="preserve">oferta/procura deve ser realizada por uma </w:t>
      </w:r>
      <w:r w:rsidRPr="004C57A4">
        <w:rPr>
          <w:color w:val="auto"/>
        </w:rPr>
        <w:t>indústria</w:t>
      </w:r>
      <w:r w:rsidR="003E4ADA" w:rsidRPr="004C57A4">
        <w:rPr>
          <w:color w:val="auto"/>
        </w:rPr>
        <w:t xml:space="preserve">. </w:t>
      </w:r>
      <w:r w:rsidRPr="004C57A4">
        <w:rPr>
          <w:color w:val="auto"/>
        </w:rPr>
        <w:t>Cada oferta/procura contém um resíduo (com n quantidades). Um resíduo possui um</w:t>
      </w:r>
      <w:r w:rsidR="00074EDB" w:rsidRPr="004C57A4">
        <w:rPr>
          <w:color w:val="auto"/>
        </w:rPr>
        <w:t>a</w:t>
      </w:r>
      <w:r w:rsidRPr="004C57A4">
        <w:rPr>
          <w:color w:val="auto"/>
        </w:rPr>
        <w:t xml:space="preserve"> </w:t>
      </w:r>
      <w:r w:rsidR="00074EDB" w:rsidRPr="004C57A4">
        <w:rPr>
          <w:color w:val="auto"/>
        </w:rPr>
        <w:t>categoria</w:t>
      </w:r>
      <w:r w:rsidRPr="004C57A4">
        <w:rPr>
          <w:color w:val="auto"/>
        </w:rPr>
        <w:t>.</w:t>
      </w:r>
      <w:r w:rsidR="00B91BAF" w:rsidRPr="004C57A4">
        <w:rPr>
          <w:color w:val="auto"/>
        </w:rPr>
        <w:t xml:space="preserve"> Um usuário pertence apenas a uma indústria</w:t>
      </w:r>
      <w:r w:rsidR="003E4ADA" w:rsidRPr="004C57A4">
        <w:rPr>
          <w:color w:val="auto"/>
        </w:rPr>
        <w:t>, contudo uma indústria pode possuir vários usuários</w:t>
      </w:r>
      <w:r w:rsidR="00B91BAF" w:rsidRPr="004C57A4">
        <w:rPr>
          <w:color w:val="auto"/>
        </w:rPr>
        <w:t>.</w:t>
      </w:r>
    </w:p>
    <w:p w:rsidR="004C57A4" w:rsidRDefault="004C57A4" w:rsidP="004C57A4">
      <w:pPr>
        <w:pStyle w:val="Pargrafo"/>
        <w:rPr>
          <w:color w:val="auto"/>
        </w:rPr>
      </w:pPr>
    </w:p>
    <w:p w:rsidR="004C57A4" w:rsidRDefault="004C57A4" w:rsidP="004C57A4">
      <w:pPr>
        <w:pStyle w:val="Pargrafo"/>
        <w:rPr>
          <w:color w:val="auto"/>
        </w:rPr>
      </w:pPr>
    </w:p>
    <w:p w:rsidR="004C57A4" w:rsidRDefault="004C57A4" w:rsidP="004C57A4">
      <w:pPr>
        <w:pStyle w:val="Pargrafo"/>
        <w:rPr>
          <w:color w:val="auto"/>
        </w:rPr>
      </w:pPr>
    </w:p>
    <w:p w:rsidR="004C57A4" w:rsidRDefault="004C57A4" w:rsidP="004C57A4">
      <w:pPr>
        <w:pStyle w:val="Pargrafo"/>
        <w:rPr>
          <w:color w:val="auto"/>
        </w:rPr>
      </w:pPr>
    </w:p>
    <w:p w:rsidR="004C57A4" w:rsidRPr="004C57A4" w:rsidRDefault="004C57A4" w:rsidP="004C57A4">
      <w:pPr>
        <w:pStyle w:val="Pargrafo"/>
        <w:rPr>
          <w:color w:val="auto"/>
        </w:rPr>
      </w:pPr>
    </w:p>
    <w:p w:rsidR="00364577" w:rsidRPr="003C3B3D" w:rsidRDefault="00364577" w:rsidP="00364577">
      <w:pPr>
        <w:pStyle w:val="Heading1"/>
      </w:pPr>
      <w:bookmarkStart w:id="165" w:name="_Toc340689590"/>
      <w:r w:rsidRPr="003C3B3D">
        <w:lastRenderedPageBreak/>
        <w:t>CAPÍTULO VII</w:t>
      </w:r>
      <w:bookmarkEnd w:id="165"/>
    </w:p>
    <w:p w:rsidR="00364577" w:rsidRPr="003C3B3D" w:rsidRDefault="00364577" w:rsidP="00364577">
      <w:pPr>
        <w:pStyle w:val="Heading1"/>
      </w:pPr>
      <w:bookmarkStart w:id="166" w:name="_Toc340689591"/>
      <w:r w:rsidRPr="003C3B3D">
        <w:t>CLASSE DE ANÁLISE</w:t>
      </w:r>
      <w:bookmarkEnd w:id="166"/>
    </w:p>
    <w:p w:rsidR="00364577" w:rsidRPr="003C3B3D" w:rsidRDefault="00364577" w:rsidP="00364577">
      <w:pPr>
        <w:pStyle w:val="Heading3"/>
        <w:rPr>
          <w:color w:val="auto"/>
        </w:rPr>
      </w:pPr>
      <w:bookmarkStart w:id="167" w:name="_Toc323734903"/>
      <w:bookmarkStart w:id="168" w:name="_Toc340689592"/>
      <w:r>
        <w:rPr>
          <w:color w:val="auto"/>
        </w:rPr>
        <w:t>7.1 - Classes de Análise</w:t>
      </w:r>
      <w:r w:rsidRPr="003C3B3D">
        <w:rPr>
          <w:i/>
          <w:color w:val="auto"/>
        </w:rPr>
        <w:t xml:space="preserve"> </w:t>
      </w:r>
      <w:bookmarkEnd w:id="167"/>
      <w:r>
        <w:rPr>
          <w:color w:val="auto"/>
        </w:rPr>
        <w:t>Manter categoria do resíduo</w:t>
      </w:r>
      <w:bookmarkEnd w:id="168"/>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802"/>
        <w:gridCol w:w="2976"/>
        <w:gridCol w:w="3510"/>
      </w:tblGrid>
      <w:tr w:rsidR="00364577" w:rsidTr="006A214C">
        <w:tc>
          <w:tcPr>
            <w:tcW w:w="2802" w:type="dxa"/>
          </w:tcPr>
          <w:p w:rsidR="00364577" w:rsidRPr="00B8215A" w:rsidRDefault="00364577" w:rsidP="006A214C">
            <w:pPr>
              <w:pStyle w:val="Pargrafo"/>
              <w:ind w:firstLine="0"/>
              <w:rPr>
                <w:b/>
                <w:color w:val="auto"/>
              </w:rPr>
            </w:pPr>
            <w:r w:rsidRPr="00B8215A">
              <w:rPr>
                <w:b/>
                <w:color w:val="auto"/>
              </w:rPr>
              <w:t>Nome da classe</w:t>
            </w:r>
          </w:p>
        </w:tc>
        <w:tc>
          <w:tcPr>
            <w:tcW w:w="6486" w:type="dxa"/>
            <w:gridSpan w:val="2"/>
          </w:tcPr>
          <w:p w:rsidR="00364577" w:rsidRDefault="00364577" w:rsidP="006A214C">
            <w:pPr>
              <w:pStyle w:val="Pargrafo"/>
              <w:ind w:firstLine="0"/>
              <w:rPr>
                <w:color w:val="auto"/>
              </w:rPr>
            </w:pPr>
            <w:r>
              <w:rPr>
                <w:color w:val="auto"/>
              </w:rPr>
              <w:t>Categoria</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Descrição</w:t>
            </w:r>
          </w:p>
        </w:tc>
        <w:tc>
          <w:tcPr>
            <w:tcW w:w="6486" w:type="dxa"/>
            <w:gridSpan w:val="2"/>
          </w:tcPr>
          <w:p w:rsidR="00364577" w:rsidRDefault="00364577" w:rsidP="006A214C">
            <w:pPr>
              <w:pStyle w:val="Pargrafo"/>
              <w:ind w:firstLine="0"/>
              <w:rPr>
                <w:color w:val="auto"/>
              </w:rPr>
            </w:pPr>
            <w:r>
              <w:rPr>
                <w:color w:val="auto"/>
              </w:rPr>
              <w:t>Categoria é responsável por agrupar resíduos.</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Responsabilidades</w:t>
            </w:r>
          </w:p>
        </w:tc>
        <w:tc>
          <w:tcPr>
            <w:tcW w:w="6486" w:type="dxa"/>
            <w:gridSpan w:val="2"/>
          </w:tcPr>
          <w:p w:rsidR="00364577" w:rsidRDefault="00364577" w:rsidP="006A214C">
            <w:pPr>
              <w:pStyle w:val="Pargrafo"/>
              <w:ind w:firstLine="0"/>
              <w:rPr>
                <w:color w:val="auto"/>
              </w:rPr>
            </w:pPr>
            <w:r>
              <w:rPr>
                <w:color w:val="auto"/>
              </w:rPr>
              <w:t>Manter organizados por categorias os variados tipos de resíduos</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Atributos</w:t>
            </w:r>
          </w:p>
        </w:tc>
        <w:tc>
          <w:tcPr>
            <w:tcW w:w="2976" w:type="dxa"/>
          </w:tcPr>
          <w:p w:rsidR="00364577" w:rsidRPr="004B726C" w:rsidRDefault="00364577" w:rsidP="006A214C">
            <w:pPr>
              <w:pStyle w:val="Pargrafo"/>
              <w:ind w:firstLine="0"/>
              <w:rPr>
                <w:b/>
                <w:color w:val="auto"/>
              </w:rPr>
            </w:pPr>
            <w:r w:rsidRPr="004B726C">
              <w:rPr>
                <w:b/>
                <w:color w:val="auto"/>
              </w:rPr>
              <w:t>Descrição</w:t>
            </w:r>
          </w:p>
        </w:tc>
        <w:tc>
          <w:tcPr>
            <w:tcW w:w="3510"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802" w:type="dxa"/>
          </w:tcPr>
          <w:p w:rsidR="00364577" w:rsidRDefault="00364577" w:rsidP="006A214C">
            <w:pPr>
              <w:pStyle w:val="Pargrafo"/>
              <w:ind w:firstLine="0"/>
              <w:rPr>
                <w:color w:val="auto"/>
              </w:rPr>
            </w:pPr>
            <w:r>
              <w:rPr>
                <w:color w:val="auto"/>
              </w:rPr>
              <w:t>Descrição</w:t>
            </w:r>
          </w:p>
        </w:tc>
        <w:tc>
          <w:tcPr>
            <w:tcW w:w="2976" w:type="dxa"/>
          </w:tcPr>
          <w:p w:rsidR="00364577" w:rsidRDefault="00364577" w:rsidP="006A214C">
            <w:pPr>
              <w:pStyle w:val="Pargrafo"/>
              <w:ind w:firstLine="0"/>
              <w:rPr>
                <w:color w:val="auto"/>
              </w:rPr>
            </w:pPr>
            <w:r>
              <w:rPr>
                <w:color w:val="auto"/>
              </w:rPr>
              <w:t>Descrição da categoria</w:t>
            </w:r>
          </w:p>
        </w:tc>
        <w:tc>
          <w:tcPr>
            <w:tcW w:w="3510" w:type="dxa"/>
          </w:tcPr>
          <w:p w:rsidR="00364577" w:rsidRDefault="00364577" w:rsidP="006A214C">
            <w:pPr>
              <w:pStyle w:val="Pargrafo"/>
              <w:ind w:firstLine="0"/>
              <w:rPr>
                <w:color w:val="auto"/>
              </w:rPr>
            </w:pPr>
            <w:r>
              <w:rPr>
                <w:color w:val="auto"/>
              </w:rPr>
              <w:t>Sequência de caracteres</w:t>
            </w:r>
          </w:p>
        </w:tc>
      </w:tr>
    </w:tbl>
    <w:p w:rsidR="00364577" w:rsidRDefault="00364577" w:rsidP="00364577">
      <w:pPr>
        <w:pStyle w:val="Pargrafo"/>
        <w:rPr>
          <w:color w:val="auto"/>
        </w:rPr>
      </w:pPr>
    </w:p>
    <w:p w:rsidR="00364577" w:rsidRPr="003C3B3D" w:rsidRDefault="00364577" w:rsidP="00364577"/>
    <w:p w:rsidR="00364577" w:rsidRPr="003C3B3D" w:rsidRDefault="00364577" w:rsidP="00364577">
      <w:pPr>
        <w:pStyle w:val="Heading3"/>
        <w:rPr>
          <w:color w:val="auto"/>
        </w:rPr>
      </w:pPr>
      <w:bookmarkStart w:id="169" w:name="_Toc340689593"/>
      <w:r>
        <w:rPr>
          <w:color w:val="auto"/>
        </w:rPr>
        <w:t>7.1.1</w:t>
      </w:r>
      <w:r w:rsidRPr="003C3B3D">
        <w:rPr>
          <w:color w:val="auto"/>
        </w:rPr>
        <w:t xml:space="preserve"> - Diagrama de Classes de Análise</w:t>
      </w:r>
      <w:r w:rsidR="00EB2239">
        <w:rPr>
          <w:color w:val="auto"/>
        </w:rPr>
        <w:t xml:space="preserve"> - Manter categoria do resíduo</w:t>
      </w:r>
      <w:bookmarkEnd w:id="169"/>
    </w:p>
    <w:p w:rsidR="00364577" w:rsidRDefault="00364577" w:rsidP="00364577">
      <w:r>
        <w:rPr>
          <w:noProof/>
        </w:rPr>
        <w:drawing>
          <wp:inline distT="0" distB="0" distL="0" distR="0" wp14:anchorId="2D98AFBD" wp14:editId="559AAC77">
            <wp:extent cx="5229955" cy="1676634"/>
            <wp:effectExtent l="0" t="0" r="0"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a_residuo.png"/>
                    <pic:cNvPicPr/>
                  </pic:nvPicPr>
                  <pic:blipFill>
                    <a:blip r:embed="rId25">
                      <a:extLst>
                        <a:ext uri="{28A0092B-C50C-407E-A947-70E740481C1C}">
                          <a14:useLocalDpi xmlns:a14="http://schemas.microsoft.com/office/drawing/2010/main" val="0"/>
                        </a:ext>
                      </a:extLst>
                    </a:blip>
                    <a:stretch>
                      <a:fillRect/>
                    </a:stretch>
                  </pic:blipFill>
                  <pic:spPr>
                    <a:xfrm>
                      <a:off x="0" y="0"/>
                      <a:ext cx="5229955" cy="1676634"/>
                    </a:xfrm>
                    <a:prstGeom prst="rect">
                      <a:avLst/>
                    </a:prstGeom>
                  </pic:spPr>
                </pic:pic>
              </a:graphicData>
            </a:graphic>
          </wp:inline>
        </w:drawing>
      </w:r>
    </w:p>
    <w:p w:rsidR="00D51980" w:rsidRDefault="00D51980" w:rsidP="00D51980">
      <w:pPr>
        <w:pStyle w:val="Caption1"/>
        <w:jc w:val="center"/>
      </w:pPr>
      <w:bookmarkStart w:id="170" w:name="_Toc340689888"/>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16</w:t>
      </w:r>
      <w:r w:rsidRPr="00795A45">
        <w:rPr>
          <w:color w:val="000000" w:themeColor="text1"/>
        </w:rPr>
        <w:fldChar w:fldCharType="end"/>
      </w:r>
      <w:r w:rsidRPr="00795A45">
        <w:rPr>
          <w:color w:val="000000" w:themeColor="text1"/>
        </w:rPr>
        <w:t xml:space="preserve"> – </w:t>
      </w:r>
      <w:r>
        <w:rPr>
          <w:color w:val="auto"/>
        </w:rPr>
        <w:t>Diagrama de Classe de Análise</w:t>
      </w:r>
      <w:r w:rsidR="00EB2239">
        <w:rPr>
          <w:color w:val="auto"/>
        </w:rPr>
        <w:t xml:space="preserve"> - Manter categoria do resíduo</w:t>
      </w:r>
      <w:bookmarkEnd w:id="170"/>
    </w:p>
    <w:p w:rsidR="00D51980" w:rsidRDefault="00D51980" w:rsidP="00364577"/>
    <w:p w:rsidR="00364577" w:rsidRPr="003C3B3D" w:rsidRDefault="00364577" w:rsidP="00364577">
      <w:pPr>
        <w:pStyle w:val="Heading3"/>
        <w:rPr>
          <w:color w:val="auto"/>
        </w:rPr>
      </w:pPr>
      <w:bookmarkStart w:id="171" w:name="_Toc340689594"/>
      <w:r>
        <w:rPr>
          <w:color w:val="auto"/>
        </w:rPr>
        <w:t>7.2 - Classes de Análise</w:t>
      </w:r>
      <w:r w:rsidRPr="003C3B3D">
        <w:rPr>
          <w:i/>
          <w:color w:val="auto"/>
        </w:rPr>
        <w:t xml:space="preserve"> </w:t>
      </w:r>
      <w:r>
        <w:rPr>
          <w:color w:val="auto"/>
        </w:rPr>
        <w:t>Manter resíduo</w:t>
      </w:r>
      <w:bookmarkEnd w:id="171"/>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802"/>
        <w:gridCol w:w="2976"/>
        <w:gridCol w:w="3510"/>
      </w:tblGrid>
      <w:tr w:rsidR="00364577" w:rsidTr="006A214C">
        <w:tc>
          <w:tcPr>
            <w:tcW w:w="2802" w:type="dxa"/>
          </w:tcPr>
          <w:p w:rsidR="00364577" w:rsidRPr="00B8215A" w:rsidRDefault="00364577" w:rsidP="006A214C">
            <w:pPr>
              <w:pStyle w:val="Pargrafo"/>
              <w:ind w:firstLine="0"/>
              <w:rPr>
                <w:b/>
                <w:color w:val="auto"/>
              </w:rPr>
            </w:pPr>
            <w:r w:rsidRPr="00B8215A">
              <w:rPr>
                <w:b/>
                <w:color w:val="auto"/>
              </w:rPr>
              <w:t>Nome da classe</w:t>
            </w:r>
          </w:p>
        </w:tc>
        <w:tc>
          <w:tcPr>
            <w:tcW w:w="6486" w:type="dxa"/>
            <w:gridSpan w:val="2"/>
          </w:tcPr>
          <w:p w:rsidR="00364577" w:rsidRDefault="00364577" w:rsidP="006A214C">
            <w:pPr>
              <w:pStyle w:val="Pargrafo"/>
              <w:ind w:firstLine="0"/>
              <w:rPr>
                <w:color w:val="auto"/>
              </w:rPr>
            </w:pPr>
            <w:r>
              <w:rPr>
                <w:color w:val="auto"/>
              </w:rPr>
              <w:t>Resíduo</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lastRenderedPageBreak/>
              <w:t>Descrição</w:t>
            </w:r>
          </w:p>
        </w:tc>
        <w:tc>
          <w:tcPr>
            <w:tcW w:w="6486" w:type="dxa"/>
            <w:gridSpan w:val="2"/>
          </w:tcPr>
          <w:p w:rsidR="00364577" w:rsidRDefault="00364577" w:rsidP="006A214C">
            <w:pPr>
              <w:pStyle w:val="Pargrafo"/>
              <w:ind w:firstLine="0"/>
              <w:rPr>
                <w:color w:val="auto"/>
              </w:rPr>
            </w:pPr>
            <w:r>
              <w:rPr>
                <w:color w:val="auto"/>
              </w:rPr>
              <w:t>Resíduo industrial</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Responsabilidades</w:t>
            </w:r>
          </w:p>
        </w:tc>
        <w:tc>
          <w:tcPr>
            <w:tcW w:w="6486" w:type="dxa"/>
            <w:gridSpan w:val="2"/>
          </w:tcPr>
          <w:p w:rsidR="00364577" w:rsidRDefault="00364577" w:rsidP="006A214C">
            <w:pPr>
              <w:pStyle w:val="Pargrafo"/>
              <w:ind w:firstLine="0"/>
              <w:rPr>
                <w:color w:val="auto"/>
              </w:rPr>
            </w:pPr>
            <w:r>
              <w:rPr>
                <w:color w:val="auto"/>
              </w:rPr>
              <w:t>Manter resíduos de variadas categorias no sistema</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Atributos</w:t>
            </w:r>
          </w:p>
        </w:tc>
        <w:tc>
          <w:tcPr>
            <w:tcW w:w="2976" w:type="dxa"/>
          </w:tcPr>
          <w:p w:rsidR="00364577" w:rsidRPr="004B726C" w:rsidRDefault="00364577" w:rsidP="006A214C">
            <w:pPr>
              <w:pStyle w:val="Pargrafo"/>
              <w:ind w:firstLine="0"/>
              <w:rPr>
                <w:b/>
                <w:color w:val="auto"/>
              </w:rPr>
            </w:pPr>
            <w:r w:rsidRPr="004B726C">
              <w:rPr>
                <w:b/>
                <w:color w:val="auto"/>
              </w:rPr>
              <w:t>Descrição</w:t>
            </w:r>
          </w:p>
        </w:tc>
        <w:tc>
          <w:tcPr>
            <w:tcW w:w="3510"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802" w:type="dxa"/>
          </w:tcPr>
          <w:p w:rsidR="00364577" w:rsidRDefault="00364577" w:rsidP="006A214C">
            <w:pPr>
              <w:pStyle w:val="Pargrafo"/>
              <w:ind w:firstLine="0"/>
              <w:rPr>
                <w:color w:val="auto"/>
              </w:rPr>
            </w:pPr>
            <w:r>
              <w:rPr>
                <w:color w:val="auto"/>
              </w:rPr>
              <w:t>Descrição</w:t>
            </w:r>
          </w:p>
        </w:tc>
        <w:tc>
          <w:tcPr>
            <w:tcW w:w="2976" w:type="dxa"/>
          </w:tcPr>
          <w:p w:rsidR="00364577" w:rsidRDefault="00364577" w:rsidP="006A214C">
            <w:pPr>
              <w:pStyle w:val="Pargrafo"/>
              <w:ind w:firstLine="0"/>
              <w:rPr>
                <w:color w:val="auto"/>
              </w:rPr>
            </w:pPr>
            <w:r>
              <w:rPr>
                <w:color w:val="auto"/>
              </w:rPr>
              <w:t>Descrição do resíduo</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t>Categoria</w:t>
            </w:r>
          </w:p>
        </w:tc>
        <w:tc>
          <w:tcPr>
            <w:tcW w:w="2976" w:type="dxa"/>
          </w:tcPr>
          <w:p w:rsidR="00364577" w:rsidRDefault="00364577" w:rsidP="006A214C">
            <w:pPr>
              <w:pStyle w:val="Pargrafo"/>
              <w:ind w:firstLine="0"/>
              <w:rPr>
                <w:color w:val="auto"/>
              </w:rPr>
            </w:pPr>
            <w:r>
              <w:rPr>
                <w:color w:val="auto"/>
              </w:rPr>
              <w:t>Categoria do resíduo</w:t>
            </w:r>
          </w:p>
        </w:tc>
        <w:tc>
          <w:tcPr>
            <w:tcW w:w="3510" w:type="dxa"/>
          </w:tcPr>
          <w:p w:rsidR="00364577" w:rsidRDefault="00364577" w:rsidP="006A214C">
            <w:pPr>
              <w:pStyle w:val="Pargrafo"/>
              <w:ind w:firstLine="0"/>
              <w:rPr>
                <w:color w:val="auto"/>
              </w:rPr>
            </w:pPr>
            <w:r>
              <w:rPr>
                <w:color w:val="auto"/>
              </w:rPr>
              <w:t>Sequência de caracteres</w:t>
            </w:r>
          </w:p>
        </w:tc>
      </w:tr>
    </w:tbl>
    <w:p w:rsidR="00364577" w:rsidRDefault="00364577" w:rsidP="00364577">
      <w:pPr>
        <w:pStyle w:val="Pargrafo"/>
        <w:rPr>
          <w:color w:val="auto"/>
        </w:rPr>
      </w:pPr>
    </w:p>
    <w:p w:rsidR="00364577" w:rsidRPr="003C3B3D" w:rsidRDefault="00364577" w:rsidP="00364577"/>
    <w:p w:rsidR="00364577" w:rsidRPr="003C3B3D" w:rsidRDefault="00364577" w:rsidP="00364577">
      <w:pPr>
        <w:pStyle w:val="Heading3"/>
        <w:rPr>
          <w:color w:val="auto"/>
        </w:rPr>
      </w:pPr>
      <w:bookmarkStart w:id="172" w:name="_Toc340689595"/>
      <w:r>
        <w:rPr>
          <w:color w:val="auto"/>
        </w:rPr>
        <w:t>7.2.1</w:t>
      </w:r>
      <w:r w:rsidRPr="003C3B3D">
        <w:rPr>
          <w:color w:val="auto"/>
        </w:rPr>
        <w:t xml:space="preserve"> - Diagrama de Classes de Análise</w:t>
      </w:r>
      <w:bookmarkEnd w:id="172"/>
    </w:p>
    <w:p w:rsidR="00364577" w:rsidRDefault="00364577" w:rsidP="00364577">
      <w:r>
        <w:rPr>
          <w:noProof/>
        </w:rPr>
        <w:drawing>
          <wp:inline distT="0" distB="0" distL="0" distR="0" wp14:anchorId="29D74406" wp14:editId="42595825">
            <wp:extent cx="5229955" cy="1676634"/>
            <wp:effectExtent l="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a_residuo.png"/>
                    <pic:cNvPicPr/>
                  </pic:nvPicPr>
                  <pic:blipFill>
                    <a:blip r:embed="rId25">
                      <a:extLst>
                        <a:ext uri="{28A0092B-C50C-407E-A947-70E740481C1C}">
                          <a14:useLocalDpi xmlns:a14="http://schemas.microsoft.com/office/drawing/2010/main" val="0"/>
                        </a:ext>
                      </a:extLst>
                    </a:blip>
                    <a:stretch>
                      <a:fillRect/>
                    </a:stretch>
                  </pic:blipFill>
                  <pic:spPr>
                    <a:xfrm>
                      <a:off x="0" y="0"/>
                      <a:ext cx="5229955" cy="1676634"/>
                    </a:xfrm>
                    <a:prstGeom prst="rect">
                      <a:avLst/>
                    </a:prstGeom>
                  </pic:spPr>
                </pic:pic>
              </a:graphicData>
            </a:graphic>
          </wp:inline>
        </w:drawing>
      </w:r>
    </w:p>
    <w:p w:rsidR="00EB2239" w:rsidRDefault="00EB2239" w:rsidP="00EB2239">
      <w:pPr>
        <w:pStyle w:val="Caption1"/>
        <w:jc w:val="center"/>
      </w:pPr>
      <w:bookmarkStart w:id="173" w:name="_Toc340689889"/>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sidR="00973CE1">
        <w:rPr>
          <w:noProof/>
          <w:color w:val="000000" w:themeColor="text1"/>
        </w:rPr>
        <w:t>17</w:t>
      </w:r>
      <w:r w:rsidRPr="00795A45">
        <w:rPr>
          <w:color w:val="000000" w:themeColor="text1"/>
        </w:rPr>
        <w:fldChar w:fldCharType="end"/>
      </w:r>
      <w:r w:rsidRPr="00795A45">
        <w:rPr>
          <w:color w:val="000000" w:themeColor="text1"/>
        </w:rPr>
        <w:t xml:space="preserve"> – </w:t>
      </w:r>
      <w:r>
        <w:rPr>
          <w:color w:val="auto"/>
        </w:rPr>
        <w:t>Diagrama de Classe de Análise - Manter resíduo</w:t>
      </w:r>
      <w:bookmarkEnd w:id="173"/>
    </w:p>
    <w:p w:rsidR="00EB2239" w:rsidRDefault="00EB2239" w:rsidP="00364577"/>
    <w:p w:rsidR="00364577" w:rsidRPr="003C3B3D" w:rsidRDefault="00364577" w:rsidP="00364577">
      <w:pPr>
        <w:pStyle w:val="Heading3"/>
        <w:rPr>
          <w:color w:val="auto"/>
        </w:rPr>
      </w:pPr>
      <w:bookmarkStart w:id="174" w:name="_Toc340689596"/>
      <w:r>
        <w:rPr>
          <w:color w:val="auto"/>
        </w:rPr>
        <w:t>7.3 - Classes de Análise</w:t>
      </w:r>
      <w:r w:rsidRPr="003C3B3D">
        <w:rPr>
          <w:i/>
          <w:color w:val="auto"/>
        </w:rPr>
        <w:t xml:space="preserve"> </w:t>
      </w:r>
      <w:r>
        <w:rPr>
          <w:color w:val="auto"/>
        </w:rPr>
        <w:t>Manter usuário</w:t>
      </w:r>
      <w:bookmarkEnd w:id="174"/>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518"/>
        <w:gridCol w:w="3119"/>
        <w:gridCol w:w="3651"/>
      </w:tblGrid>
      <w:tr w:rsidR="00364577" w:rsidTr="006A214C">
        <w:tc>
          <w:tcPr>
            <w:tcW w:w="2518" w:type="dxa"/>
          </w:tcPr>
          <w:p w:rsidR="00364577" w:rsidRPr="00B8215A" w:rsidRDefault="00364577" w:rsidP="006A214C">
            <w:pPr>
              <w:pStyle w:val="Pargrafo"/>
              <w:ind w:firstLine="0"/>
              <w:rPr>
                <w:b/>
                <w:color w:val="auto"/>
              </w:rPr>
            </w:pPr>
            <w:r w:rsidRPr="00B8215A">
              <w:rPr>
                <w:b/>
                <w:color w:val="auto"/>
              </w:rPr>
              <w:t>Nome da classe</w:t>
            </w:r>
          </w:p>
        </w:tc>
        <w:tc>
          <w:tcPr>
            <w:tcW w:w="6770" w:type="dxa"/>
            <w:gridSpan w:val="2"/>
          </w:tcPr>
          <w:p w:rsidR="00364577" w:rsidRDefault="00364577" w:rsidP="006A214C">
            <w:pPr>
              <w:pStyle w:val="Pargrafo"/>
              <w:ind w:firstLine="0"/>
              <w:rPr>
                <w:color w:val="auto"/>
              </w:rPr>
            </w:pPr>
            <w:r>
              <w:rPr>
                <w:color w:val="auto"/>
              </w:rPr>
              <w:t>Usuário</w:t>
            </w:r>
          </w:p>
        </w:tc>
      </w:tr>
      <w:tr w:rsidR="00364577" w:rsidTr="006A214C">
        <w:tc>
          <w:tcPr>
            <w:tcW w:w="2518" w:type="dxa"/>
          </w:tcPr>
          <w:p w:rsidR="00364577" w:rsidRPr="00B8215A" w:rsidRDefault="00364577" w:rsidP="006A214C">
            <w:pPr>
              <w:pStyle w:val="Pargrafo"/>
              <w:ind w:firstLine="0"/>
              <w:rPr>
                <w:b/>
                <w:color w:val="auto"/>
              </w:rPr>
            </w:pPr>
            <w:r w:rsidRPr="00B8215A">
              <w:rPr>
                <w:b/>
                <w:color w:val="auto"/>
              </w:rPr>
              <w:t>Descrição</w:t>
            </w:r>
          </w:p>
        </w:tc>
        <w:tc>
          <w:tcPr>
            <w:tcW w:w="6770" w:type="dxa"/>
            <w:gridSpan w:val="2"/>
          </w:tcPr>
          <w:p w:rsidR="00364577" w:rsidRDefault="00364577" w:rsidP="006A214C">
            <w:pPr>
              <w:pStyle w:val="Pargrafo"/>
              <w:ind w:firstLine="0"/>
              <w:rPr>
                <w:color w:val="auto"/>
              </w:rPr>
            </w:pPr>
            <w:r>
              <w:rPr>
                <w:color w:val="auto"/>
              </w:rPr>
              <w:t>Usuário do sistema responsável por cadastrar indústria e cadastrar categorias de resíduos para o administrador do sistema.</w:t>
            </w:r>
          </w:p>
        </w:tc>
      </w:tr>
      <w:tr w:rsidR="00364577" w:rsidTr="006A214C">
        <w:tc>
          <w:tcPr>
            <w:tcW w:w="2518" w:type="dxa"/>
          </w:tcPr>
          <w:p w:rsidR="00364577" w:rsidRPr="00B8215A" w:rsidRDefault="00364577" w:rsidP="006A214C">
            <w:pPr>
              <w:pStyle w:val="Pargrafo"/>
              <w:ind w:firstLine="0"/>
              <w:rPr>
                <w:b/>
                <w:color w:val="auto"/>
              </w:rPr>
            </w:pPr>
            <w:r w:rsidRPr="00B8215A">
              <w:rPr>
                <w:b/>
                <w:color w:val="auto"/>
              </w:rPr>
              <w:t>Responsabilidades</w:t>
            </w:r>
          </w:p>
        </w:tc>
        <w:tc>
          <w:tcPr>
            <w:tcW w:w="6770" w:type="dxa"/>
            <w:gridSpan w:val="2"/>
          </w:tcPr>
          <w:p w:rsidR="00364577" w:rsidRDefault="00364577" w:rsidP="006A214C">
            <w:pPr>
              <w:pStyle w:val="Pargrafo"/>
              <w:ind w:firstLine="0"/>
              <w:rPr>
                <w:color w:val="auto"/>
              </w:rPr>
            </w:pPr>
            <w:r>
              <w:rPr>
                <w:color w:val="auto"/>
              </w:rPr>
              <w:t>Manter usuários para utilização do sistema</w:t>
            </w:r>
          </w:p>
        </w:tc>
      </w:tr>
      <w:tr w:rsidR="00364577" w:rsidTr="006A214C">
        <w:tc>
          <w:tcPr>
            <w:tcW w:w="2518" w:type="dxa"/>
          </w:tcPr>
          <w:p w:rsidR="00364577" w:rsidRPr="00B8215A" w:rsidRDefault="00364577" w:rsidP="006A214C">
            <w:pPr>
              <w:pStyle w:val="Pargrafo"/>
              <w:ind w:firstLine="0"/>
              <w:rPr>
                <w:b/>
                <w:color w:val="auto"/>
              </w:rPr>
            </w:pPr>
            <w:r w:rsidRPr="00B8215A">
              <w:rPr>
                <w:b/>
                <w:color w:val="auto"/>
              </w:rPr>
              <w:t>Atributos</w:t>
            </w:r>
          </w:p>
        </w:tc>
        <w:tc>
          <w:tcPr>
            <w:tcW w:w="3119" w:type="dxa"/>
          </w:tcPr>
          <w:p w:rsidR="00364577" w:rsidRPr="004B726C" w:rsidRDefault="00364577" w:rsidP="006A214C">
            <w:pPr>
              <w:pStyle w:val="Pargrafo"/>
              <w:ind w:firstLine="0"/>
              <w:rPr>
                <w:b/>
                <w:color w:val="auto"/>
              </w:rPr>
            </w:pPr>
            <w:r w:rsidRPr="004B726C">
              <w:rPr>
                <w:b/>
                <w:color w:val="auto"/>
              </w:rPr>
              <w:t>Descrição</w:t>
            </w:r>
          </w:p>
        </w:tc>
        <w:tc>
          <w:tcPr>
            <w:tcW w:w="3651"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518" w:type="dxa"/>
          </w:tcPr>
          <w:p w:rsidR="00364577" w:rsidRDefault="00364577" w:rsidP="006A214C">
            <w:pPr>
              <w:pStyle w:val="Pargrafo"/>
              <w:ind w:firstLine="0"/>
              <w:rPr>
                <w:color w:val="auto"/>
              </w:rPr>
            </w:pPr>
            <w:r>
              <w:rPr>
                <w:color w:val="auto"/>
              </w:rPr>
              <w:t>Nome</w:t>
            </w:r>
          </w:p>
        </w:tc>
        <w:tc>
          <w:tcPr>
            <w:tcW w:w="3119" w:type="dxa"/>
          </w:tcPr>
          <w:p w:rsidR="00364577" w:rsidRDefault="00364577" w:rsidP="006A214C">
            <w:pPr>
              <w:pStyle w:val="Pargrafo"/>
              <w:ind w:firstLine="0"/>
              <w:rPr>
                <w:color w:val="auto"/>
              </w:rPr>
            </w:pPr>
            <w:r>
              <w:rPr>
                <w:color w:val="auto"/>
              </w:rPr>
              <w:t>Nome do usuário</w:t>
            </w:r>
          </w:p>
        </w:tc>
        <w:tc>
          <w:tcPr>
            <w:tcW w:w="3651" w:type="dxa"/>
          </w:tcPr>
          <w:p w:rsidR="00364577" w:rsidRDefault="00364577" w:rsidP="006A214C">
            <w:pPr>
              <w:pStyle w:val="Pargrafo"/>
              <w:ind w:firstLine="0"/>
              <w:rPr>
                <w:color w:val="auto"/>
              </w:rPr>
            </w:pPr>
            <w:r>
              <w:rPr>
                <w:color w:val="auto"/>
              </w:rPr>
              <w:t>Sequência de caracteres</w:t>
            </w:r>
          </w:p>
        </w:tc>
      </w:tr>
      <w:tr w:rsidR="00364577" w:rsidTr="006A214C">
        <w:tc>
          <w:tcPr>
            <w:tcW w:w="2518" w:type="dxa"/>
          </w:tcPr>
          <w:p w:rsidR="00364577" w:rsidRDefault="00364577" w:rsidP="006A214C">
            <w:pPr>
              <w:pStyle w:val="Pargrafo"/>
              <w:ind w:firstLine="0"/>
              <w:rPr>
                <w:color w:val="auto"/>
              </w:rPr>
            </w:pPr>
            <w:r>
              <w:rPr>
                <w:color w:val="auto"/>
              </w:rPr>
              <w:lastRenderedPageBreak/>
              <w:t>Login</w:t>
            </w:r>
          </w:p>
        </w:tc>
        <w:tc>
          <w:tcPr>
            <w:tcW w:w="3119" w:type="dxa"/>
          </w:tcPr>
          <w:p w:rsidR="00364577" w:rsidRDefault="00364577" w:rsidP="006A214C">
            <w:pPr>
              <w:pStyle w:val="Pargrafo"/>
              <w:ind w:firstLine="0"/>
              <w:rPr>
                <w:color w:val="auto"/>
              </w:rPr>
            </w:pPr>
            <w:r>
              <w:rPr>
                <w:color w:val="auto"/>
              </w:rPr>
              <w:t>Login de acesso</w:t>
            </w:r>
          </w:p>
        </w:tc>
        <w:tc>
          <w:tcPr>
            <w:tcW w:w="3651" w:type="dxa"/>
          </w:tcPr>
          <w:p w:rsidR="00364577" w:rsidRDefault="00364577" w:rsidP="006A214C">
            <w:pPr>
              <w:pStyle w:val="Pargrafo"/>
              <w:ind w:firstLine="0"/>
              <w:rPr>
                <w:color w:val="auto"/>
              </w:rPr>
            </w:pPr>
            <w:r>
              <w:rPr>
                <w:color w:val="auto"/>
              </w:rPr>
              <w:t>Sequência de caracteres</w:t>
            </w:r>
          </w:p>
        </w:tc>
      </w:tr>
      <w:tr w:rsidR="00364577" w:rsidTr="006A214C">
        <w:tc>
          <w:tcPr>
            <w:tcW w:w="2518" w:type="dxa"/>
          </w:tcPr>
          <w:p w:rsidR="00364577" w:rsidRDefault="00364577" w:rsidP="006A214C">
            <w:pPr>
              <w:pStyle w:val="Pargrafo"/>
              <w:ind w:firstLine="0"/>
              <w:rPr>
                <w:color w:val="auto"/>
              </w:rPr>
            </w:pPr>
            <w:r>
              <w:rPr>
                <w:color w:val="auto"/>
              </w:rPr>
              <w:t>Senha</w:t>
            </w:r>
          </w:p>
        </w:tc>
        <w:tc>
          <w:tcPr>
            <w:tcW w:w="3119" w:type="dxa"/>
          </w:tcPr>
          <w:p w:rsidR="00364577" w:rsidRDefault="00364577" w:rsidP="006A214C">
            <w:pPr>
              <w:pStyle w:val="Pargrafo"/>
              <w:ind w:firstLine="0"/>
              <w:rPr>
                <w:color w:val="auto"/>
              </w:rPr>
            </w:pPr>
            <w:r>
              <w:rPr>
                <w:color w:val="auto"/>
              </w:rPr>
              <w:t>Senha de acesso</w:t>
            </w:r>
          </w:p>
        </w:tc>
        <w:tc>
          <w:tcPr>
            <w:tcW w:w="3651" w:type="dxa"/>
          </w:tcPr>
          <w:p w:rsidR="00364577" w:rsidRDefault="00364577" w:rsidP="006A214C">
            <w:pPr>
              <w:pStyle w:val="Pargrafo"/>
              <w:ind w:firstLine="0"/>
              <w:rPr>
                <w:color w:val="auto"/>
              </w:rPr>
            </w:pPr>
            <w:r>
              <w:rPr>
                <w:color w:val="auto"/>
              </w:rPr>
              <w:t>Sequência de caracteres</w:t>
            </w:r>
          </w:p>
        </w:tc>
      </w:tr>
      <w:tr w:rsidR="00364577" w:rsidTr="006A214C">
        <w:tc>
          <w:tcPr>
            <w:tcW w:w="2518" w:type="dxa"/>
          </w:tcPr>
          <w:p w:rsidR="00364577" w:rsidRDefault="00364577" w:rsidP="006A214C">
            <w:pPr>
              <w:pStyle w:val="Pargrafo"/>
              <w:ind w:firstLine="0"/>
              <w:rPr>
                <w:color w:val="auto"/>
              </w:rPr>
            </w:pPr>
            <w:r>
              <w:rPr>
                <w:color w:val="auto"/>
              </w:rPr>
              <w:t>Status</w:t>
            </w:r>
          </w:p>
        </w:tc>
        <w:tc>
          <w:tcPr>
            <w:tcW w:w="3119" w:type="dxa"/>
          </w:tcPr>
          <w:p w:rsidR="00364577" w:rsidRDefault="00364577" w:rsidP="006A214C">
            <w:pPr>
              <w:pStyle w:val="Pargrafo"/>
              <w:ind w:firstLine="0"/>
              <w:rPr>
                <w:color w:val="auto"/>
              </w:rPr>
            </w:pPr>
            <w:r>
              <w:rPr>
                <w:color w:val="auto"/>
              </w:rPr>
              <w:t xml:space="preserve">Status de ativação </w:t>
            </w:r>
          </w:p>
        </w:tc>
        <w:tc>
          <w:tcPr>
            <w:tcW w:w="3651" w:type="dxa"/>
          </w:tcPr>
          <w:p w:rsidR="00364577" w:rsidRDefault="00364577" w:rsidP="006A214C">
            <w:pPr>
              <w:pStyle w:val="Pargrafo"/>
              <w:ind w:firstLine="0"/>
              <w:rPr>
                <w:color w:val="auto"/>
              </w:rPr>
            </w:pPr>
            <w:r>
              <w:rPr>
                <w:color w:val="auto"/>
              </w:rPr>
              <w:t>Booleano</w:t>
            </w:r>
          </w:p>
        </w:tc>
      </w:tr>
      <w:tr w:rsidR="00364577" w:rsidTr="006A214C">
        <w:tc>
          <w:tcPr>
            <w:tcW w:w="2518" w:type="dxa"/>
          </w:tcPr>
          <w:p w:rsidR="00364577" w:rsidRDefault="00364577" w:rsidP="006A214C">
            <w:pPr>
              <w:pStyle w:val="Pargrafo"/>
              <w:ind w:firstLine="0"/>
              <w:rPr>
                <w:color w:val="auto"/>
              </w:rPr>
            </w:pPr>
            <w:r>
              <w:rPr>
                <w:color w:val="auto"/>
              </w:rPr>
              <w:t>Tipo do Usuário</w:t>
            </w:r>
          </w:p>
        </w:tc>
        <w:tc>
          <w:tcPr>
            <w:tcW w:w="3119" w:type="dxa"/>
          </w:tcPr>
          <w:p w:rsidR="00364577" w:rsidRDefault="00364577" w:rsidP="006A214C">
            <w:pPr>
              <w:pStyle w:val="Pargrafo"/>
              <w:ind w:firstLine="0"/>
              <w:rPr>
                <w:color w:val="auto"/>
              </w:rPr>
            </w:pPr>
            <w:r>
              <w:rPr>
                <w:color w:val="auto"/>
              </w:rPr>
              <w:t xml:space="preserve">Tipo Administrador ou Usuário normal </w:t>
            </w:r>
          </w:p>
        </w:tc>
        <w:tc>
          <w:tcPr>
            <w:tcW w:w="3651" w:type="dxa"/>
          </w:tcPr>
          <w:p w:rsidR="00364577" w:rsidRDefault="00364577" w:rsidP="006A214C">
            <w:pPr>
              <w:pStyle w:val="Pargrafo"/>
              <w:ind w:firstLine="0"/>
              <w:rPr>
                <w:color w:val="auto"/>
              </w:rPr>
            </w:pPr>
            <w:r>
              <w:rPr>
                <w:color w:val="auto"/>
              </w:rPr>
              <w:t>Dado inteiro</w:t>
            </w:r>
          </w:p>
        </w:tc>
      </w:tr>
    </w:tbl>
    <w:p w:rsidR="00364577" w:rsidRDefault="00364577" w:rsidP="00364577">
      <w:pPr>
        <w:pStyle w:val="Pargrafo"/>
        <w:rPr>
          <w:color w:val="auto"/>
        </w:rPr>
      </w:pPr>
    </w:p>
    <w:p w:rsidR="00364577" w:rsidRPr="003C3B3D" w:rsidRDefault="00364577" w:rsidP="00364577"/>
    <w:p w:rsidR="00364577" w:rsidRDefault="00364577" w:rsidP="00364577">
      <w:pPr>
        <w:pStyle w:val="Heading3"/>
        <w:rPr>
          <w:color w:val="auto"/>
        </w:rPr>
      </w:pPr>
      <w:bookmarkStart w:id="175" w:name="_Toc340689597"/>
      <w:r>
        <w:rPr>
          <w:color w:val="auto"/>
        </w:rPr>
        <w:t>7.3.1</w:t>
      </w:r>
      <w:r w:rsidRPr="003C3B3D">
        <w:rPr>
          <w:color w:val="auto"/>
        </w:rPr>
        <w:t xml:space="preserve"> - Diagrama de Classes de Análise</w:t>
      </w:r>
      <w:bookmarkEnd w:id="175"/>
    </w:p>
    <w:p w:rsidR="00364577" w:rsidRPr="00384CCB" w:rsidRDefault="00364577" w:rsidP="00364577"/>
    <w:p w:rsidR="00364577" w:rsidRDefault="00364577" w:rsidP="00364577">
      <w:r>
        <w:rPr>
          <w:noProof/>
        </w:rPr>
        <w:drawing>
          <wp:inline distT="0" distB="0" distL="0" distR="0" wp14:anchorId="78976598" wp14:editId="63217679">
            <wp:extent cx="5639587" cy="1857634"/>
            <wp:effectExtent l="0" t="0" r="0" b="0"/>
            <wp:docPr id="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png"/>
                    <pic:cNvPicPr/>
                  </pic:nvPicPr>
                  <pic:blipFill>
                    <a:blip r:embed="rId26">
                      <a:extLst>
                        <a:ext uri="{28A0092B-C50C-407E-A947-70E740481C1C}">
                          <a14:useLocalDpi xmlns:a14="http://schemas.microsoft.com/office/drawing/2010/main" val="0"/>
                        </a:ext>
                      </a:extLst>
                    </a:blip>
                    <a:stretch>
                      <a:fillRect/>
                    </a:stretch>
                  </pic:blipFill>
                  <pic:spPr>
                    <a:xfrm>
                      <a:off x="0" y="0"/>
                      <a:ext cx="5639587" cy="1857634"/>
                    </a:xfrm>
                    <a:prstGeom prst="rect">
                      <a:avLst/>
                    </a:prstGeom>
                  </pic:spPr>
                </pic:pic>
              </a:graphicData>
            </a:graphic>
          </wp:inline>
        </w:drawing>
      </w:r>
    </w:p>
    <w:p w:rsidR="00EB2239" w:rsidRDefault="00EB2239" w:rsidP="00EB2239">
      <w:pPr>
        <w:pStyle w:val="Caption1"/>
        <w:jc w:val="center"/>
      </w:pPr>
      <w:bookmarkStart w:id="176" w:name="_Toc340689890"/>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sidR="00973CE1">
        <w:rPr>
          <w:noProof/>
          <w:color w:val="000000" w:themeColor="text1"/>
        </w:rPr>
        <w:t>18</w:t>
      </w:r>
      <w:r w:rsidRPr="00795A45">
        <w:rPr>
          <w:color w:val="000000" w:themeColor="text1"/>
        </w:rPr>
        <w:fldChar w:fldCharType="end"/>
      </w:r>
      <w:r w:rsidRPr="00795A45">
        <w:rPr>
          <w:color w:val="000000" w:themeColor="text1"/>
        </w:rPr>
        <w:t xml:space="preserve"> – </w:t>
      </w:r>
      <w:r>
        <w:rPr>
          <w:color w:val="auto"/>
        </w:rPr>
        <w:t>Diagrama de Classe de Análise – Manter Usuário</w:t>
      </w:r>
      <w:bookmarkEnd w:id="176"/>
      <w:r>
        <w:rPr>
          <w:color w:val="auto"/>
        </w:rPr>
        <w:t xml:space="preserve"> </w:t>
      </w:r>
    </w:p>
    <w:p w:rsidR="00EB2239" w:rsidRDefault="00EB2239" w:rsidP="00364577"/>
    <w:p w:rsidR="00364577" w:rsidRPr="003C3B3D" w:rsidRDefault="00364577" w:rsidP="00364577">
      <w:pPr>
        <w:pStyle w:val="Heading3"/>
        <w:rPr>
          <w:color w:val="auto"/>
        </w:rPr>
      </w:pPr>
      <w:bookmarkStart w:id="177" w:name="_Toc340689598"/>
      <w:r>
        <w:rPr>
          <w:color w:val="auto"/>
        </w:rPr>
        <w:t>7.4 - Classes de Análise</w:t>
      </w:r>
      <w:r w:rsidRPr="003C3B3D">
        <w:rPr>
          <w:i/>
          <w:color w:val="auto"/>
        </w:rPr>
        <w:t xml:space="preserve"> </w:t>
      </w:r>
      <w:r>
        <w:rPr>
          <w:color w:val="auto"/>
        </w:rPr>
        <w:t>Manter indústria</w:t>
      </w:r>
      <w:bookmarkEnd w:id="177"/>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802"/>
        <w:gridCol w:w="2976"/>
        <w:gridCol w:w="3510"/>
      </w:tblGrid>
      <w:tr w:rsidR="00364577" w:rsidTr="006A214C">
        <w:tc>
          <w:tcPr>
            <w:tcW w:w="2802" w:type="dxa"/>
          </w:tcPr>
          <w:p w:rsidR="00364577" w:rsidRPr="00B8215A" w:rsidRDefault="00364577" w:rsidP="006A214C">
            <w:pPr>
              <w:pStyle w:val="Pargrafo"/>
              <w:ind w:firstLine="0"/>
              <w:rPr>
                <w:b/>
                <w:color w:val="auto"/>
              </w:rPr>
            </w:pPr>
            <w:r w:rsidRPr="00B8215A">
              <w:rPr>
                <w:b/>
                <w:color w:val="auto"/>
              </w:rPr>
              <w:t>Nome da classe</w:t>
            </w:r>
          </w:p>
        </w:tc>
        <w:tc>
          <w:tcPr>
            <w:tcW w:w="6486" w:type="dxa"/>
            <w:gridSpan w:val="2"/>
          </w:tcPr>
          <w:p w:rsidR="00364577" w:rsidRDefault="00364577" w:rsidP="006A214C">
            <w:pPr>
              <w:pStyle w:val="Pargrafo"/>
              <w:ind w:firstLine="0"/>
              <w:rPr>
                <w:color w:val="auto"/>
              </w:rPr>
            </w:pPr>
            <w:r>
              <w:rPr>
                <w:color w:val="auto"/>
              </w:rPr>
              <w:t>Indústria</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Descrição</w:t>
            </w:r>
          </w:p>
        </w:tc>
        <w:tc>
          <w:tcPr>
            <w:tcW w:w="6486" w:type="dxa"/>
            <w:gridSpan w:val="2"/>
          </w:tcPr>
          <w:p w:rsidR="00364577" w:rsidRDefault="00364577" w:rsidP="006A214C">
            <w:pPr>
              <w:pStyle w:val="Pargrafo"/>
              <w:ind w:firstLine="0"/>
              <w:rPr>
                <w:color w:val="auto"/>
              </w:rPr>
            </w:pPr>
            <w:r>
              <w:rPr>
                <w:color w:val="auto"/>
              </w:rPr>
              <w:t>A Indústria é responsável pelo cadastramento e também pela oferta e/ou procura dos resíduos.</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Responsabilidades</w:t>
            </w:r>
          </w:p>
        </w:tc>
        <w:tc>
          <w:tcPr>
            <w:tcW w:w="6486" w:type="dxa"/>
            <w:gridSpan w:val="2"/>
          </w:tcPr>
          <w:p w:rsidR="00364577" w:rsidRDefault="00364577" w:rsidP="006A214C">
            <w:pPr>
              <w:pStyle w:val="Pargrafo"/>
              <w:ind w:firstLine="0"/>
              <w:rPr>
                <w:color w:val="auto"/>
              </w:rPr>
            </w:pPr>
            <w:r>
              <w:rPr>
                <w:color w:val="auto"/>
              </w:rPr>
              <w:t xml:space="preserve">Manter </w:t>
            </w:r>
            <w:r w:rsidRPr="005F36B5">
              <w:rPr>
                <w:color w:val="auto"/>
              </w:rPr>
              <w:t>resíduos de variadas categorias no sistema</w:t>
            </w:r>
            <w:r>
              <w:rPr>
                <w:color w:val="auto"/>
              </w:rPr>
              <w:t xml:space="preserve"> e oferta-los e/ou procurá-los. </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Atributos</w:t>
            </w:r>
          </w:p>
        </w:tc>
        <w:tc>
          <w:tcPr>
            <w:tcW w:w="2976" w:type="dxa"/>
          </w:tcPr>
          <w:p w:rsidR="00364577" w:rsidRPr="004B726C" w:rsidRDefault="00364577" w:rsidP="006A214C">
            <w:pPr>
              <w:pStyle w:val="Pargrafo"/>
              <w:ind w:firstLine="0"/>
              <w:rPr>
                <w:b/>
                <w:color w:val="auto"/>
              </w:rPr>
            </w:pPr>
            <w:r w:rsidRPr="004B726C">
              <w:rPr>
                <w:b/>
                <w:color w:val="auto"/>
              </w:rPr>
              <w:t>Descrição</w:t>
            </w:r>
          </w:p>
        </w:tc>
        <w:tc>
          <w:tcPr>
            <w:tcW w:w="3510"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802" w:type="dxa"/>
          </w:tcPr>
          <w:p w:rsidR="00364577" w:rsidRDefault="00364577" w:rsidP="006A214C">
            <w:pPr>
              <w:pStyle w:val="Pargrafo"/>
              <w:ind w:firstLine="0"/>
              <w:rPr>
                <w:color w:val="auto"/>
              </w:rPr>
            </w:pPr>
            <w:r>
              <w:rPr>
                <w:color w:val="auto"/>
              </w:rPr>
              <w:lastRenderedPageBreak/>
              <w:t>CNPJ</w:t>
            </w:r>
          </w:p>
        </w:tc>
        <w:tc>
          <w:tcPr>
            <w:tcW w:w="2976" w:type="dxa"/>
          </w:tcPr>
          <w:p w:rsidR="00364577" w:rsidRDefault="00364577" w:rsidP="006A214C">
            <w:pPr>
              <w:pStyle w:val="Pargrafo"/>
              <w:ind w:firstLine="0"/>
              <w:rPr>
                <w:color w:val="auto"/>
              </w:rPr>
            </w:pPr>
            <w:r>
              <w:rPr>
                <w:color w:val="auto"/>
              </w:rPr>
              <w:t>CNPJ da indústria</w:t>
            </w:r>
          </w:p>
        </w:tc>
        <w:tc>
          <w:tcPr>
            <w:tcW w:w="3510" w:type="dxa"/>
          </w:tcPr>
          <w:p w:rsidR="00364577" w:rsidRDefault="00364577" w:rsidP="006A214C">
            <w:pPr>
              <w:pStyle w:val="Pargrafo"/>
              <w:ind w:firstLine="0"/>
              <w:rPr>
                <w:color w:val="auto"/>
              </w:rPr>
            </w:pPr>
            <w:r>
              <w:rPr>
                <w:color w:val="auto"/>
              </w:rPr>
              <w:t>Sequência de inteiros</w:t>
            </w:r>
          </w:p>
        </w:tc>
      </w:tr>
      <w:tr w:rsidR="00364577" w:rsidTr="006A214C">
        <w:tc>
          <w:tcPr>
            <w:tcW w:w="2802" w:type="dxa"/>
          </w:tcPr>
          <w:p w:rsidR="00364577" w:rsidRDefault="00364577" w:rsidP="006A214C">
            <w:pPr>
              <w:pStyle w:val="Pargrafo"/>
              <w:ind w:firstLine="0"/>
              <w:rPr>
                <w:color w:val="auto"/>
              </w:rPr>
            </w:pPr>
            <w:r>
              <w:rPr>
                <w:color w:val="auto"/>
              </w:rPr>
              <w:t>Nome</w:t>
            </w:r>
          </w:p>
        </w:tc>
        <w:tc>
          <w:tcPr>
            <w:tcW w:w="2976" w:type="dxa"/>
          </w:tcPr>
          <w:p w:rsidR="00364577" w:rsidRDefault="00364577" w:rsidP="006A214C">
            <w:pPr>
              <w:pStyle w:val="Pargrafo"/>
              <w:ind w:firstLine="0"/>
              <w:rPr>
                <w:color w:val="auto"/>
              </w:rPr>
            </w:pPr>
            <w:r>
              <w:rPr>
                <w:color w:val="auto"/>
              </w:rPr>
              <w:t>Nome da indústria</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t>Telefone</w:t>
            </w:r>
          </w:p>
        </w:tc>
        <w:tc>
          <w:tcPr>
            <w:tcW w:w="2976" w:type="dxa"/>
          </w:tcPr>
          <w:p w:rsidR="00364577" w:rsidRDefault="00364577" w:rsidP="006A214C">
            <w:pPr>
              <w:pStyle w:val="Pargrafo"/>
              <w:ind w:firstLine="0"/>
              <w:rPr>
                <w:color w:val="auto"/>
              </w:rPr>
            </w:pPr>
            <w:r>
              <w:rPr>
                <w:color w:val="auto"/>
              </w:rPr>
              <w:t>Telefone da indústria</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t>E-mail</w:t>
            </w:r>
          </w:p>
        </w:tc>
        <w:tc>
          <w:tcPr>
            <w:tcW w:w="2976" w:type="dxa"/>
          </w:tcPr>
          <w:p w:rsidR="00364577" w:rsidRDefault="00364577" w:rsidP="006A214C">
            <w:pPr>
              <w:pStyle w:val="Pargrafo"/>
              <w:ind w:firstLine="0"/>
              <w:rPr>
                <w:color w:val="auto"/>
              </w:rPr>
            </w:pPr>
            <w:r>
              <w:rPr>
                <w:color w:val="auto"/>
              </w:rPr>
              <w:t>E-mail da indústria</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t>Endereço</w:t>
            </w:r>
          </w:p>
        </w:tc>
        <w:tc>
          <w:tcPr>
            <w:tcW w:w="2976" w:type="dxa"/>
          </w:tcPr>
          <w:p w:rsidR="00364577" w:rsidRDefault="00364577" w:rsidP="006A214C">
            <w:pPr>
              <w:pStyle w:val="Pargrafo"/>
              <w:ind w:firstLine="0"/>
              <w:rPr>
                <w:color w:val="auto"/>
              </w:rPr>
            </w:pPr>
            <w:r>
              <w:rPr>
                <w:color w:val="auto"/>
              </w:rPr>
              <w:t>Endereço de localização</w:t>
            </w:r>
          </w:p>
        </w:tc>
        <w:tc>
          <w:tcPr>
            <w:tcW w:w="3510" w:type="dxa"/>
          </w:tcPr>
          <w:p w:rsidR="00364577" w:rsidRDefault="00364577" w:rsidP="006A214C">
            <w:pPr>
              <w:pStyle w:val="Pargrafo"/>
              <w:ind w:firstLine="0"/>
              <w:rPr>
                <w:color w:val="auto"/>
              </w:rPr>
            </w:pPr>
            <w:r>
              <w:rPr>
                <w:color w:val="auto"/>
              </w:rPr>
              <w:t>Sequência de caracteres</w:t>
            </w:r>
          </w:p>
        </w:tc>
      </w:tr>
    </w:tbl>
    <w:p w:rsidR="00364577" w:rsidRDefault="00364577" w:rsidP="00364577">
      <w:pPr>
        <w:pStyle w:val="Pargrafo"/>
        <w:rPr>
          <w:color w:val="auto"/>
        </w:rPr>
      </w:pPr>
    </w:p>
    <w:p w:rsidR="00364577" w:rsidRPr="003C3B3D" w:rsidRDefault="00364577" w:rsidP="00364577"/>
    <w:p w:rsidR="00364577" w:rsidRDefault="00364577" w:rsidP="00364577">
      <w:pPr>
        <w:pStyle w:val="Heading3"/>
        <w:ind w:left="360"/>
        <w:rPr>
          <w:color w:val="auto"/>
        </w:rPr>
      </w:pPr>
      <w:bookmarkStart w:id="178" w:name="_Toc340689599"/>
      <w:r>
        <w:rPr>
          <w:color w:val="auto"/>
        </w:rPr>
        <w:t>7.4.1</w:t>
      </w:r>
      <w:r w:rsidRPr="003C3B3D">
        <w:rPr>
          <w:color w:val="auto"/>
        </w:rPr>
        <w:t>- Diagrama de Classes de Análise</w:t>
      </w:r>
      <w:bookmarkEnd w:id="178"/>
    </w:p>
    <w:p w:rsidR="00364577" w:rsidRDefault="00364577" w:rsidP="00364577">
      <w:r>
        <w:rPr>
          <w:noProof/>
        </w:rPr>
        <w:drawing>
          <wp:inline distT="0" distB="0" distL="0" distR="0" wp14:anchorId="15CADC59" wp14:editId="2273F463">
            <wp:extent cx="5760720" cy="1710055"/>
            <wp:effectExtent l="0" t="0" r="0" b="0"/>
            <wp:docPr id="2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stri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973CE1" w:rsidRDefault="00973CE1" w:rsidP="00973CE1">
      <w:pPr>
        <w:pStyle w:val="Caption1"/>
        <w:jc w:val="center"/>
      </w:pPr>
      <w:bookmarkStart w:id="179" w:name="_Toc340689891"/>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19</w:t>
      </w:r>
      <w:r w:rsidRPr="00795A45">
        <w:rPr>
          <w:color w:val="000000" w:themeColor="text1"/>
        </w:rPr>
        <w:fldChar w:fldCharType="end"/>
      </w:r>
      <w:r w:rsidRPr="00795A45">
        <w:rPr>
          <w:color w:val="000000" w:themeColor="text1"/>
        </w:rPr>
        <w:t xml:space="preserve"> – </w:t>
      </w:r>
      <w:r>
        <w:rPr>
          <w:color w:val="auto"/>
        </w:rPr>
        <w:t>Diagrama de Classe de Análise – Manter indústria</w:t>
      </w:r>
      <w:bookmarkEnd w:id="179"/>
    </w:p>
    <w:p w:rsidR="00973CE1" w:rsidRDefault="00973CE1" w:rsidP="00364577"/>
    <w:p w:rsidR="00364577" w:rsidRPr="003C3B3D" w:rsidRDefault="00364577" w:rsidP="00364577">
      <w:pPr>
        <w:pStyle w:val="Heading3"/>
        <w:rPr>
          <w:color w:val="auto"/>
        </w:rPr>
      </w:pPr>
      <w:bookmarkStart w:id="180" w:name="_Toc340689600"/>
      <w:r>
        <w:rPr>
          <w:color w:val="auto"/>
        </w:rPr>
        <w:t>7.5 - Classes de Análise</w:t>
      </w:r>
      <w:r w:rsidRPr="003C3B3D">
        <w:rPr>
          <w:i/>
          <w:color w:val="auto"/>
        </w:rPr>
        <w:t xml:space="preserve"> </w:t>
      </w:r>
      <w:r>
        <w:rPr>
          <w:color w:val="auto"/>
        </w:rPr>
        <w:t>Manter oferta e procura</w:t>
      </w:r>
      <w:bookmarkEnd w:id="180"/>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802"/>
        <w:gridCol w:w="2976"/>
        <w:gridCol w:w="3510"/>
      </w:tblGrid>
      <w:tr w:rsidR="00364577" w:rsidTr="006A214C">
        <w:tc>
          <w:tcPr>
            <w:tcW w:w="2802" w:type="dxa"/>
          </w:tcPr>
          <w:p w:rsidR="00364577" w:rsidRPr="00B8215A" w:rsidRDefault="00364577" w:rsidP="006A214C">
            <w:pPr>
              <w:pStyle w:val="Pargrafo"/>
              <w:ind w:firstLine="0"/>
              <w:rPr>
                <w:b/>
                <w:color w:val="auto"/>
              </w:rPr>
            </w:pPr>
            <w:r w:rsidRPr="00B8215A">
              <w:rPr>
                <w:b/>
                <w:color w:val="auto"/>
              </w:rPr>
              <w:t>Nome da classe</w:t>
            </w:r>
          </w:p>
        </w:tc>
        <w:tc>
          <w:tcPr>
            <w:tcW w:w="6486" w:type="dxa"/>
            <w:gridSpan w:val="2"/>
          </w:tcPr>
          <w:p w:rsidR="00364577" w:rsidRDefault="00364577" w:rsidP="006A214C">
            <w:pPr>
              <w:pStyle w:val="Pargrafo"/>
              <w:ind w:firstLine="0"/>
              <w:rPr>
                <w:color w:val="auto"/>
              </w:rPr>
            </w:pPr>
            <w:r>
              <w:rPr>
                <w:color w:val="auto"/>
              </w:rPr>
              <w:t>OfertaProcura</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Descrição</w:t>
            </w:r>
          </w:p>
        </w:tc>
        <w:tc>
          <w:tcPr>
            <w:tcW w:w="6486" w:type="dxa"/>
            <w:gridSpan w:val="2"/>
          </w:tcPr>
          <w:p w:rsidR="00364577" w:rsidRDefault="00364577" w:rsidP="006A214C">
            <w:pPr>
              <w:pStyle w:val="Pargrafo"/>
              <w:ind w:firstLine="0"/>
              <w:rPr>
                <w:color w:val="auto"/>
              </w:rPr>
            </w:pPr>
            <w:r>
              <w:rPr>
                <w:color w:val="auto"/>
              </w:rPr>
              <w:t>Oferta e procura de resíduos é responsável pela parte de logica oferecida para a indústria para procurar ou ofertas seus resíduos</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Responsabilidades</w:t>
            </w:r>
          </w:p>
        </w:tc>
        <w:tc>
          <w:tcPr>
            <w:tcW w:w="6486" w:type="dxa"/>
            <w:gridSpan w:val="2"/>
          </w:tcPr>
          <w:p w:rsidR="00364577" w:rsidRDefault="00364577" w:rsidP="006A214C">
            <w:pPr>
              <w:pStyle w:val="Pargrafo"/>
              <w:ind w:firstLine="0"/>
              <w:rPr>
                <w:color w:val="auto"/>
              </w:rPr>
            </w:pPr>
            <w:r>
              <w:rPr>
                <w:color w:val="auto"/>
              </w:rPr>
              <w:t>Manter ofertas e procuras de resíduos.</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Atributos</w:t>
            </w:r>
          </w:p>
        </w:tc>
        <w:tc>
          <w:tcPr>
            <w:tcW w:w="2976" w:type="dxa"/>
          </w:tcPr>
          <w:p w:rsidR="00364577" w:rsidRPr="004B726C" w:rsidRDefault="00364577" w:rsidP="006A214C">
            <w:pPr>
              <w:pStyle w:val="Pargrafo"/>
              <w:ind w:firstLine="0"/>
              <w:rPr>
                <w:b/>
                <w:color w:val="auto"/>
              </w:rPr>
            </w:pPr>
            <w:r w:rsidRPr="004B726C">
              <w:rPr>
                <w:b/>
                <w:color w:val="auto"/>
              </w:rPr>
              <w:t>Descrição</w:t>
            </w:r>
          </w:p>
        </w:tc>
        <w:tc>
          <w:tcPr>
            <w:tcW w:w="3510"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802" w:type="dxa"/>
          </w:tcPr>
          <w:p w:rsidR="00364577" w:rsidRDefault="00364577" w:rsidP="006A214C">
            <w:pPr>
              <w:pStyle w:val="Pargrafo"/>
              <w:ind w:firstLine="0"/>
              <w:rPr>
                <w:color w:val="auto"/>
              </w:rPr>
            </w:pPr>
            <w:r>
              <w:rPr>
                <w:color w:val="auto"/>
              </w:rPr>
              <w:t>Descrição</w:t>
            </w:r>
          </w:p>
        </w:tc>
        <w:tc>
          <w:tcPr>
            <w:tcW w:w="2976" w:type="dxa"/>
          </w:tcPr>
          <w:p w:rsidR="00364577" w:rsidRDefault="00364577" w:rsidP="006A214C">
            <w:pPr>
              <w:pStyle w:val="Pargrafo"/>
              <w:ind w:firstLine="0"/>
              <w:rPr>
                <w:color w:val="auto"/>
              </w:rPr>
            </w:pPr>
            <w:r>
              <w:rPr>
                <w:color w:val="auto"/>
              </w:rPr>
              <w:t>Descrição do resíduo</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lastRenderedPageBreak/>
              <w:t>Categoria</w:t>
            </w:r>
          </w:p>
        </w:tc>
        <w:tc>
          <w:tcPr>
            <w:tcW w:w="2976" w:type="dxa"/>
          </w:tcPr>
          <w:p w:rsidR="00364577" w:rsidRDefault="00364577" w:rsidP="006A214C">
            <w:pPr>
              <w:pStyle w:val="Pargrafo"/>
              <w:ind w:firstLine="0"/>
              <w:rPr>
                <w:color w:val="auto"/>
              </w:rPr>
            </w:pPr>
            <w:r>
              <w:rPr>
                <w:color w:val="auto"/>
              </w:rPr>
              <w:t>Categoria do resíduo</w:t>
            </w:r>
          </w:p>
        </w:tc>
        <w:tc>
          <w:tcPr>
            <w:tcW w:w="3510" w:type="dxa"/>
          </w:tcPr>
          <w:p w:rsidR="00364577" w:rsidRDefault="00364577" w:rsidP="006A214C">
            <w:pPr>
              <w:pStyle w:val="Pargrafo"/>
              <w:ind w:firstLine="0"/>
              <w:rPr>
                <w:color w:val="auto"/>
              </w:rPr>
            </w:pPr>
            <w:r>
              <w:rPr>
                <w:color w:val="auto"/>
              </w:rPr>
              <w:t>Sequência de caracteres</w:t>
            </w:r>
          </w:p>
        </w:tc>
      </w:tr>
    </w:tbl>
    <w:p w:rsidR="00364577" w:rsidRDefault="00364577" w:rsidP="00364577">
      <w:pPr>
        <w:pStyle w:val="Pargrafo"/>
        <w:rPr>
          <w:color w:val="auto"/>
        </w:rPr>
      </w:pPr>
    </w:p>
    <w:p w:rsidR="00364577" w:rsidRPr="003C3B3D" w:rsidRDefault="00364577" w:rsidP="00364577"/>
    <w:p w:rsidR="00364577" w:rsidRDefault="00364577" w:rsidP="00364577">
      <w:pPr>
        <w:pStyle w:val="Heading3"/>
        <w:ind w:left="360"/>
        <w:rPr>
          <w:color w:val="auto"/>
        </w:rPr>
      </w:pPr>
      <w:bookmarkStart w:id="181" w:name="_Toc340689601"/>
      <w:r>
        <w:rPr>
          <w:color w:val="auto"/>
        </w:rPr>
        <w:t>7.5.1</w:t>
      </w:r>
      <w:r w:rsidRPr="003C3B3D">
        <w:rPr>
          <w:color w:val="auto"/>
        </w:rPr>
        <w:t>- Diagrama de Classes de Análise</w:t>
      </w:r>
      <w:bookmarkEnd w:id="181"/>
    </w:p>
    <w:p w:rsidR="00364577" w:rsidRDefault="00364577" w:rsidP="00364577">
      <w:r>
        <w:rPr>
          <w:noProof/>
        </w:rPr>
        <w:drawing>
          <wp:inline distT="0" distB="0" distL="0" distR="0" wp14:anchorId="55733A54" wp14:editId="4091837B">
            <wp:extent cx="5760720" cy="3415030"/>
            <wp:effectExtent l="0" t="0" r="0" b="0"/>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erta_procura.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415030"/>
                    </a:xfrm>
                    <a:prstGeom prst="rect">
                      <a:avLst/>
                    </a:prstGeom>
                  </pic:spPr>
                </pic:pic>
              </a:graphicData>
            </a:graphic>
          </wp:inline>
        </w:drawing>
      </w:r>
    </w:p>
    <w:p w:rsidR="00723525" w:rsidRDefault="00723525" w:rsidP="00723525">
      <w:pPr>
        <w:pStyle w:val="Caption1"/>
        <w:jc w:val="center"/>
      </w:pPr>
      <w:bookmarkStart w:id="182" w:name="_Toc340689892"/>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20</w:t>
      </w:r>
      <w:r w:rsidRPr="00795A45">
        <w:rPr>
          <w:color w:val="000000" w:themeColor="text1"/>
        </w:rPr>
        <w:fldChar w:fldCharType="end"/>
      </w:r>
      <w:r w:rsidRPr="00795A45">
        <w:rPr>
          <w:color w:val="000000" w:themeColor="text1"/>
        </w:rPr>
        <w:t xml:space="preserve"> – </w:t>
      </w:r>
      <w:r>
        <w:rPr>
          <w:color w:val="auto"/>
        </w:rPr>
        <w:t>Diagrama de Classe de Análise – Manter oferta/procura</w:t>
      </w:r>
      <w:bookmarkEnd w:id="182"/>
    </w:p>
    <w:p w:rsidR="00723525" w:rsidRDefault="00723525" w:rsidP="00364577"/>
    <w:p w:rsidR="00364577" w:rsidRPr="003C3B3D" w:rsidRDefault="00364577" w:rsidP="00364577">
      <w:pPr>
        <w:pStyle w:val="Heading3"/>
        <w:rPr>
          <w:color w:val="auto"/>
        </w:rPr>
      </w:pPr>
      <w:bookmarkStart w:id="183" w:name="_Toc340689602"/>
      <w:r>
        <w:rPr>
          <w:color w:val="auto"/>
        </w:rPr>
        <w:t>7.6 - Classes de Análise</w:t>
      </w:r>
      <w:r w:rsidRPr="003C3B3D">
        <w:rPr>
          <w:i/>
          <w:color w:val="auto"/>
        </w:rPr>
        <w:t xml:space="preserve"> </w:t>
      </w:r>
      <w:r>
        <w:rPr>
          <w:color w:val="auto"/>
        </w:rPr>
        <w:t>Efetuar Login</w:t>
      </w:r>
      <w:bookmarkEnd w:id="183"/>
    </w:p>
    <w:p w:rsidR="00364577" w:rsidRDefault="00364577" w:rsidP="00364577">
      <w:pPr>
        <w:pStyle w:val="Pargrafo"/>
        <w:rPr>
          <w:color w:val="auto"/>
        </w:rPr>
      </w:pPr>
    </w:p>
    <w:tbl>
      <w:tblPr>
        <w:tblStyle w:val="TableGrid"/>
        <w:tblW w:w="0" w:type="auto"/>
        <w:tblLook w:val="04A0" w:firstRow="1" w:lastRow="0" w:firstColumn="1" w:lastColumn="0" w:noHBand="0" w:noVBand="1"/>
      </w:tblPr>
      <w:tblGrid>
        <w:gridCol w:w="2802"/>
        <w:gridCol w:w="2976"/>
        <w:gridCol w:w="3510"/>
      </w:tblGrid>
      <w:tr w:rsidR="00364577" w:rsidTr="006A214C">
        <w:tc>
          <w:tcPr>
            <w:tcW w:w="2802" w:type="dxa"/>
          </w:tcPr>
          <w:p w:rsidR="00364577" w:rsidRPr="00B8215A" w:rsidRDefault="00364577" w:rsidP="006A214C">
            <w:pPr>
              <w:pStyle w:val="Pargrafo"/>
              <w:ind w:firstLine="0"/>
              <w:rPr>
                <w:b/>
                <w:color w:val="auto"/>
              </w:rPr>
            </w:pPr>
            <w:r w:rsidRPr="00B8215A">
              <w:rPr>
                <w:b/>
                <w:color w:val="auto"/>
              </w:rPr>
              <w:t>Nome da classe</w:t>
            </w:r>
          </w:p>
        </w:tc>
        <w:tc>
          <w:tcPr>
            <w:tcW w:w="6486" w:type="dxa"/>
            <w:gridSpan w:val="2"/>
          </w:tcPr>
          <w:p w:rsidR="00364577" w:rsidRDefault="00364577" w:rsidP="006A214C">
            <w:pPr>
              <w:pStyle w:val="Pargrafo"/>
              <w:ind w:firstLine="0"/>
              <w:rPr>
                <w:color w:val="auto"/>
              </w:rPr>
            </w:pPr>
            <w:r>
              <w:rPr>
                <w:color w:val="auto"/>
              </w:rPr>
              <w:t>Login</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Descrição</w:t>
            </w:r>
          </w:p>
        </w:tc>
        <w:tc>
          <w:tcPr>
            <w:tcW w:w="6486" w:type="dxa"/>
            <w:gridSpan w:val="2"/>
          </w:tcPr>
          <w:p w:rsidR="00364577" w:rsidRDefault="00364577" w:rsidP="006A214C">
            <w:pPr>
              <w:pStyle w:val="Pargrafo"/>
              <w:ind w:firstLine="0"/>
              <w:rPr>
                <w:color w:val="auto"/>
              </w:rPr>
            </w:pPr>
            <w:r>
              <w:rPr>
                <w:color w:val="auto"/>
              </w:rPr>
              <w:t>Login do usuário é responsável por autenticar e validar um usuário para uso do sistema.</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Responsabilidades</w:t>
            </w:r>
          </w:p>
        </w:tc>
        <w:tc>
          <w:tcPr>
            <w:tcW w:w="6486" w:type="dxa"/>
            <w:gridSpan w:val="2"/>
          </w:tcPr>
          <w:p w:rsidR="00364577" w:rsidRDefault="00364577" w:rsidP="006A214C">
            <w:pPr>
              <w:pStyle w:val="Pargrafo"/>
              <w:ind w:firstLine="0"/>
              <w:rPr>
                <w:color w:val="auto"/>
              </w:rPr>
            </w:pPr>
            <w:r>
              <w:rPr>
                <w:color w:val="auto"/>
              </w:rPr>
              <w:t>Autenticar um usuário valido</w:t>
            </w:r>
          </w:p>
        </w:tc>
      </w:tr>
      <w:tr w:rsidR="00364577" w:rsidTr="006A214C">
        <w:tc>
          <w:tcPr>
            <w:tcW w:w="2802" w:type="dxa"/>
          </w:tcPr>
          <w:p w:rsidR="00364577" w:rsidRPr="00B8215A" w:rsidRDefault="00364577" w:rsidP="006A214C">
            <w:pPr>
              <w:pStyle w:val="Pargrafo"/>
              <w:ind w:firstLine="0"/>
              <w:rPr>
                <w:b/>
                <w:color w:val="auto"/>
              </w:rPr>
            </w:pPr>
            <w:r w:rsidRPr="00B8215A">
              <w:rPr>
                <w:b/>
                <w:color w:val="auto"/>
              </w:rPr>
              <w:t>Atributos</w:t>
            </w:r>
          </w:p>
        </w:tc>
        <w:tc>
          <w:tcPr>
            <w:tcW w:w="2976" w:type="dxa"/>
          </w:tcPr>
          <w:p w:rsidR="00364577" w:rsidRPr="004B726C" w:rsidRDefault="00364577" w:rsidP="006A214C">
            <w:pPr>
              <w:pStyle w:val="Pargrafo"/>
              <w:ind w:firstLine="0"/>
              <w:rPr>
                <w:b/>
                <w:color w:val="auto"/>
              </w:rPr>
            </w:pPr>
            <w:r w:rsidRPr="004B726C">
              <w:rPr>
                <w:b/>
                <w:color w:val="auto"/>
              </w:rPr>
              <w:t>Descrição</w:t>
            </w:r>
          </w:p>
        </w:tc>
        <w:tc>
          <w:tcPr>
            <w:tcW w:w="3510" w:type="dxa"/>
          </w:tcPr>
          <w:p w:rsidR="00364577" w:rsidRPr="004B726C" w:rsidRDefault="00364577" w:rsidP="006A214C">
            <w:pPr>
              <w:pStyle w:val="Pargrafo"/>
              <w:ind w:firstLine="0"/>
              <w:rPr>
                <w:b/>
                <w:color w:val="auto"/>
              </w:rPr>
            </w:pPr>
            <w:r w:rsidRPr="004B726C">
              <w:rPr>
                <w:b/>
                <w:color w:val="auto"/>
              </w:rPr>
              <w:t>Tipo</w:t>
            </w:r>
          </w:p>
        </w:tc>
      </w:tr>
      <w:tr w:rsidR="00364577" w:rsidTr="006A214C">
        <w:tc>
          <w:tcPr>
            <w:tcW w:w="2802" w:type="dxa"/>
          </w:tcPr>
          <w:p w:rsidR="00364577" w:rsidRDefault="00364577" w:rsidP="006A214C">
            <w:pPr>
              <w:pStyle w:val="Pargrafo"/>
              <w:ind w:firstLine="0"/>
              <w:rPr>
                <w:color w:val="auto"/>
              </w:rPr>
            </w:pPr>
            <w:r>
              <w:rPr>
                <w:color w:val="auto"/>
              </w:rPr>
              <w:t>E-mail</w:t>
            </w:r>
          </w:p>
        </w:tc>
        <w:tc>
          <w:tcPr>
            <w:tcW w:w="2976" w:type="dxa"/>
          </w:tcPr>
          <w:p w:rsidR="00364577" w:rsidRDefault="00364577" w:rsidP="006A214C">
            <w:pPr>
              <w:pStyle w:val="Pargrafo"/>
              <w:ind w:firstLine="0"/>
              <w:rPr>
                <w:color w:val="auto"/>
              </w:rPr>
            </w:pPr>
            <w:r>
              <w:rPr>
                <w:color w:val="auto"/>
              </w:rPr>
              <w:t>email</w:t>
            </w:r>
          </w:p>
        </w:tc>
        <w:tc>
          <w:tcPr>
            <w:tcW w:w="3510" w:type="dxa"/>
          </w:tcPr>
          <w:p w:rsidR="00364577" w:rsidRDefault="00364577" w:rsidP="006A214C">
            <w:pPr>
              <w:pStyle w:val="Pargrafo"/>
              <w:ind w:firstLine="0"/>
              <w:rPr>
                <w:color w:val="auto"/>
              </w:rPr>
            </w:pPr>
            <w:r>
              <w:rPr>
                <w:color w:val="auto"/>
              </w:rPr>
              <w:t>Sequência de caracteres</w:t>
            </w:r>
          </w:p>
        </w:tc>
      </w:tr>
      <w:tr w:rsidR="00364577" w:rsidTr="006A214C">
        <w:tc>
          <w:tcPr>
            <w:tcW w:w="2802" w:type="dxa"/>
          </w:tcPr>
          <w:p w:rsidR="00364577" w:rsidRDefault="00364577" w:rsidP="006A214C">
            <w:pPr>
              <w:pStyle w:val="Pargrafo"/>
              <w:ind w:firstLine="0"/>
              <w:rPr>
                <w:color w:val="auto"/>
              </w:rPr>
            </w:pPr>
            <w:r>
              <w:rPr>
                <w:color w:val="auto"/>
              </w:rPr>
              <w:lastRenderedPageBreak/>
              <w:t>Senha</w:t>
            </w:r>
            <w:bookmarkStart w:id="184" w:name="_GoBack"/>
            <w:bookmarkEnd w:id="184"/>
          </w:p>
        </w:tc>
        <w:tc>
          <w:tcPr>
            <w:tcW w:w="2976" w:type="dxa"/>
          </w:tcPr>
          <w:p w:rsidR="00364577" w:rsidRDefault="00364577" w:rsidP="006A214C">
            <w:pPr>
              <w:pStyle w:val="Pargrafo"/>
              <w:ind w:firstLine="0"/>
              <w:rPr>
                <w:color w:val="auto"/>
              </w:rPr>
            </w:pPr>
            <w:r>
              <w:rPr>
                <w:color w:val="auto"/>
              </w:rPr>
              <w:t>senha</w:t>
            </w:r>
          </w:p>
        </w:tc>
        <w:tc>
          <w:tcPr>
            <w:tcW w:w="3510" w:type="dxa"/>
          </w:tcPr>
          <w:p w:rsidR="00364577" w:rsidRDefault="00364577" w:rsidP="006A214C">
            <w:pPr>
              <w:pStyle w:val="Pargrafo"/>
              <w:ind w:firstLine="0"/>
              <w:rPr>
                <w:color w:val="auto"/>
              </w:rPr>
            </w:pPr>
            <w:r>
              <w:rPr>
                <w:color w:val="auto"/>
              </w:rPr>
              <w:t>Sequência de caracteres</w:t>
            </w:r>
          </w:p>
        </w:tc>
      </w:tr>
    </w:tbl>
    <w:p w:rsidR="00364577" w:rsidRDefault="00364577" w:rsidP="00364577">
      <w:pPr>
        <w:pStyle w:val="Pargrafo"/>
        <w:rPr>
          <w:color w:val="auto"/>
        </w:rPr>
      </w:pPr>
    </w:p>
    <w:p w:rsidR="00364577" w:rsidRPr="003C3B3D" w:rsidRDefault="00364577" w:rsidP="00364577"/>
    <w:p w:rsidR="00364577" w:rsidRDefault="00364577" w:rsidP="00364577">
      <w:pPr>
        <w:pStyle w:val="Heading3"/>
        <w:ind w:left="360"/>
        <w:rPr>
          <w:color w:val="auto"/>
        </w:rPr>
      </w:pPr>
      <w:bookmarkStart w:id="185" w:name="_Toc340689603"/>
      <w:r>
        <w:rPr>
          <w:color w:val="auto"/>
        </w:rPr>
        <w:t>7.6.1</w:t>
      </w:r>
      <w:r w:rsidRPr="003C3B3D">
        <w:rPr>
          <w:color w:val="auto"/>
        </w:rPr>
        <w:t>- Diagrama de Classes de Análise</w:t>
      </w:r>
      <w:bookmarkEnd w:id="185"/>
    </w:p>
    <w:p w:rsidR="00364577" w:rsidRDefault="00364577" w:rsidP="00364577">
      <w:r>
        <w:rPr>
          <w:noProof/>
        </w:rPr>
        <w:drawing>
          <wp:inline distT="0" distB="0" distL="0" distR="0" wp14:anchorId="296DCCCB" wp14:editId="745649AE">
            <wp:extent cx="5639587" cy="1857634"/>
            <wp:effectExtent l="0" t="0" r="0" b="0"/>
            <wp:docPr id="3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png"/>
                    <pic:cNvPicPr/>
                  </pic:nvPicPr>
                  <pic:blipFill>
                    <a:blip r:embed="rId26">
                      <a:extLst>
                        <a:ext uri="{28A0092B-C50C-407E-A947-70E740481C1C}">
                          <a14:useLocalDpi xmlns:a14="http://schemas.microsoft.com/office/drawing/2010/main" val="0"/>
                        </a:ext>
                      </a:extLst>
                    </a:blip>
                    <a:stretch>
                      <a:fillRect/>
                    </a:stretch>
                  </pic:blipFill>
                  <pic:spPr>
                    <a:xfrm>
                      <a:off x="0" y="0"/>
                      <a:ext cx="5639587" cy="1857634"/>
                    </a:xfrm>
                    <a:prstGeom prst="rect">
                      <a:avLst/>
                    </a:prstGeom>
                  </pic:spPr>
                </pic:pic>
              </a:graphicData>
            </a:graphic>
          </wp:inline>
        </w:drawing>
      </w:r>
    </w:p>
    <w:p w:rsidR="00723525" w:rsidRDefault="00723525" w:rsidP="00723525">
      <w:pPr>
        <w:pStyle w:val="Caption1"/>
        <w:jc w:val="center"/>
      </w:pPr>
      <w:bookmarkStart w:id="186" w:name="_Toc340689893"/>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21</w:t>
      </w:r>
      <w:r w:rsidRPr="00795A45">
        <w:rPr>
          <w:color w:val="000000" w:themeColor="text1"/>
        </w:rPr>
        <w:fldChar w:fldCharType="end"/>
      </w:r>
      <w:r w:rsidRPr="00795A45">
        <w:rPr>
          <w:color w:val="000000" w:themeColor="text1"/>
        </w:rPr>
        <w:t xml:space="preserve"> – </w:t>
      </w:r>
      <w:r>
        <w:rPr>
          <w:color w:val="auto"/>
        </w:rPr>
        <w:t>Diagrama de Classe de Análise – Efetuar Login</w:t>
      </w:r>
      <w:bookmarkEnd w:id="186"/>
    </w:p>
    <w:p w:rsidR="00723525" w:rsidRPr="00440C47" w:rsidRDefault="00723525" w:rsidP="00364577"/>
    <w:p w:rsidR="00364577" w:rsidRPr="00740BE5" w:rsidRDefault="00364577" w:rsidP="00364577"/>
    <w:p w:rsidR="00715FCE" w:rsidRPr="003C3B3D" w:rsidRDefault="00715FCE" w:rsidP="00715FCE">
      <w:pPr>
        <w:pStyle w:val="Pargrafo"/>
        <w:rPr>
          <w:color w:val="auto"/>
        </w:rPr>
      </w:pPr>
    </w:p>
    <w:p w:rsidR="000177EB" w:rsidRPr="003C3B3D" w:rsidRDefault="000177EB">
      <w:pPr>
        <w:rPr>
          <w:rFonts w:ascii="Arial" w:hAnsi="Arial" w:cs="Arial"/>
        </w:rPr>
      </w:pPr>
      <w:r w:rsidRPr="003C3B3D">
        <w:br w:type="page"/>
      </w:r>
    </w:p>
    <w:p w:rsidR="001F62E3" w:rsidRPr="003C3B3D" w:rsidRDefault="000177EB" w:rsidP="000177EB">
      <w:pPr>
        <w:pStyle w:val="Heading1"/>
      </w:pPr>
      <w:bookmarkStart w:id="187" w:name="_Toc340689604"/>
      <w:r w:rsidRPr="003C3B3D">
        <w:lastRenderedPageBreak/>
        <w:t>CAPÍTULO VIII</w:t>
      </w:r>
      <w:bookmarkEnd w:id="187"/>
    </w:p>
    <w:p w:rsidR="00715FCE" w:rsidRPr="003C3B3D" w:rsidRDefault="000177EB" w:rsidP="000177EB">
      <w:pPr>
        <w:pStyle w:val="Heading1"/>
      </w:pPr>
      <w:bookmarkStart w:id="188" w:name="_Toc340689605"/>
      <w:r w:rsidRPr="003C3B3D">
        <w:t>CAMADAS E PACOTES</w:t>
      </w:r>
      <w:bookmarkEnd w:id="188"/>
    </w:p>
    <w:p w:rsidR="00EF56A2" w:rsidRPr="003C3B3D" w:rsidRDefault="00EF56A2" w:rsidP="00EF56A2">
      <w:pPr>
        <w:pStyle w:val="Pargrafo"/>
        <w:rPr>
          <w:color w:val="auto"/>
        </w:rPr>
      </w:pPr>
      <w:r w:rsidRPr="003C3B3D">
        <w:rPr>
          <w:color w:val="auto"/>
        </w:rPr>
        <w:t xml:space="preserve">Este tópico </w:t>
      </w:r>
      <w:r w:rsidR="00A95F1D">
        <w:rPr>
          <w:color w:val="auto"/>
        </w:rPr>
        <w:t>apresenta</w:t>
      </w:r>
      <w:r w:rsidRPr="003C3B3D">
        <w:rPr>
          <w:color w:val="auto"/>
        </w:rPr>
        <w:t xml:space="preserve"> </w:t>
      </w:r>
      <w:r w:rsidR="00A95F1D">
        <w:rPr>
          <w:color w:val="auto"/>
        </w:rPr>
        <w:t>o</w:t>
      </w:r>
      <w:r w:rsidRPr="003C3B3D">
        <w:rPr>
          <w:color w:val="auto"/>
        </w:rPr>
        <w:t xml:space="preserve">s pacotes </w:t>
      </w:r>
      <w:r w:rsidR="00A95F1D">
        <w:rPr>
          <w:color w:val="auto"/>
        </w:rPr>
        <w:t>do sistema</w:t>
      </w:r>
      <w:r w:rsidRPr="003C3B3D">
        <w:rPr>
          <w:color w:val="auto"/>
        </w:rPr>
        <w:t>.</w:t>
      </w:r>
    </w:p>
    <w:p w:rsidR="00EF56A2" w:rsidRDefault="002C4C1E" w:rsidP="00EF56A2">
      <w:pPr>
        <w:pStyle w:val="Heading3"/>
        <w:rPr>
          <w:color w:val="auto"/>
        </w:rPr>
      </w:pPr>
      <w:bookmarkStart w:id="189" w:name="_Toc323734905"/>
      <w:bookmarkStart w:id="190" w:name="_Toc340689606"/>
      <w:r>
        <w:rPr>
          <w:noProof/>
          <w:color w:val="auto"/>
        </w:rPr>
        <w:drawing>
          <wp:anchor distT="0" distB="0" distL="114300" distR="114300" simplePos="0" relativeHeight="251639808" behindDoc="0" locked="0" layoutInCell="1" allowOverlap="1" wp14:anchorId="2D55926C" wp14:editId="46DEF69A">
            <wp:simplePos x="0" y="0"/>
            <wp:positionH relativeFrom="column">
              <wp:posOffset>367665</wp:posOffset>
            </wp:positionH>
            <wp:positionV relativeFrom="line">
              <wp:posOffset>438785</wp:posOffset>
            </wp:positionV>
            <wp:extent cx="5033645" cy="4162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645" cy="416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56A2" w:rsidRPr="003C3B3D">
        <w:rPr>
          <w:color w:val="auto"/>
        </w:rPr>
        <w:t>8.1 - Diagrama de Pacotes</w:t>
      </w:r>
      <w:bookmarkEnd w:id="189"/>
      <w:bookmarkEnd w:id="190"/>
    </w:p>
    <w:p w:rsidR="00452BD2" w:rsidRDefault="00452BD2" w:rsidP="00452BD2">
      <w:pPr>
        <w:pStyle w:val="Caption1"/>
        <w:jc w:val="center"/>
      </w:pPr>
      <w:bookmarkStart w:id="191" w:name="_Toc340689894"/>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22</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visão geral</w:t>
      </w:r>
      <w:bookmarkEnd w:id="191"/>
    </w:p>
    <w:p w:rsidR="00EF56A2" w:rsidRDefault="00A95F1D" w:rsidP="00EF56A2">
      <w:pPr>
        <w:pStyle w:val="Heading3"/>
        <w:rPr>
          <w:color w:val="auto"/>
        </w:rPr>
      </w:pPr>
      <w:bookmarkStart w:id="192" w:name="_Toc323734906"/>
      <w:bookmarkStart w:id="193" w:name="_Toc340689607"/>
      <w:r>
        <w:rPr>
          <w:color w:val="auto"/>
        </w:rPr>
        <w:t>8.1.1 - Pacote</w:t>
      </w:r>
      <w:r w:rsidR="002C4C1E">
        <w:rPr>
          <w:color w:val="auto"/>
        </w:rPr>
        <w:t xml:space="preserve"> Client</w:t>
      </w:r>
      <w:bookmarkEnd w:id="192"/>
      <w:bookmarkEnd w:id="193"/>
    </w:p>
    <w:p w:rsidR="000177EB" w:rsidRDefault="002C4C1E" w:rsidP="002C4C1E">
      <w:pPr>
        <w:pStyle w:val="Pargrafo"/>
        <w:rPr>
          <w:color w:val="auto"/>
        </w:rPr>
      </w:pPr>
      <w:r>
        <w:rPr>
          <w:color w:val="auto"/>
        </w:rPr>
        <w:t xml:space="preserve">O pacote Client é composto por outros dois pacotes, Páginas Web e Controle. Relaciona-se com o pacote EJB, trocando informações pertinentes a </w:t>
      </w:r>
      <w:r w:rsidR="00402E3E">
        <w:rPr>
          <w:color w:val="auto"/>
        </w:rPr>
        <w:t>persistência e</w:t>
      </w:r>
      <w:r>
        <w:rPr>
          <w:color w:val="auto"/>
        </w:rPr>
        <w:t xml:space="preserve"> </w:t>
      </w:r>
      <w:r w:rsidR="00452BD2">
        <w:rPr>
          <w:noProof/>
        </w:rPr>
        <w:drawing>
          <wp:anchor distT="0" distB="0" distL="114300" distR="114300" simplePos="0" relativeHeight="251650048" behindDoc="0" locked="0" layoutInCell="1" allowOverlap="1" wp14:anchorId="72A742B7" wp14:editId="15B75F58">
            <wp:simplePos x="0" y="0"/>
            <wp:positionH relativeFrom="column">
              <wp:posOffset>672465</wp:posOffset>
            </wp:positionH>
            <wp:positionV relativeFrom="line">
              <wp:posOffset>387985</wp:posOffset>
            </wp:positionV>
            <wp:extent cx="4057015" cy="14954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01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acesso dos dados.</w:t>
      </w:r>
    </w:p>
    <w:p w:rsidR="00452BD2" w:rsidRDefault="00452BD2" w:rsidP="00452BD2">
      <w:pPr>
        <w:pStyle w:val="Caption1"/>
        <w:jc w:val="center"/>
      </w:pPr>
      <w:bookmarkStart w:id="194" w:name="_Toc340689895"/>
      <w:r w:rsidRPr="00795A45">
        <w:rPr>
          <w:color w:val="000000" w:themeColor="text1"/>
        </w:rPr>
        <w:lastRenderedPageBreak/>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23</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client</w:t>
      </w:r>
      <w:bookmarkEnd w:id="194"/>
    </w:p>
    <w:p w:rsidR="00452BD2" w:rsidRPr="003C3B3D" w:rsidRDefault="00452BD2" w:rsidP="002C4C1E">
      <w:pPr>
        <w:pStyle w:val="Pargrafo"/>
        <w:rPr>
          <w:color w:val="auto"/>
        </w:rPr>
      </w:pPr>
    </w:p>
    <w:p w:rsidR="00402E3E" w:rsidRDefault="00452BD2" w:rsidP="00402E3E">
      <w:pPr>
        <w:pStyle w:val="Heading3"/>
        <w:rPr>
          <w:color w:val="auto"/>
        </w:rPr>
      </w:pPr>
      <w:bookmarkStart w:id="195" w:name="_Toc340689608"/>
      <w:r>
        <w:rPr>
          <w:noProof/>
        </w:rPr>
        <w:drawing>
          <wp:anchor distT="0" distB="0" distL="114300" distR="114300" simplePos="0" relativeHeight="251666432" behindDoc="0" locked="0" layoutInCell="1" allowOverlap="1" wp14:anchorId="36D165FF" wp14:editId="1A42B5DD">
            <wp:simplePos x="0" y="0"/>
            <wp:positionH relativeFrom="column">
              <wp:posOffset>1901190</wp:posOffset>
            </wp:positionH>
            <wp:positionV relativeFrom="line">
              <wp:posOffset>443865</wp:posOffset>
            </wp:positionV>
            <wp:extent cx="1590675" cy="8477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67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76F4">
        <w:rPr>
          <w:color w:val="auto"/>
        </w:rPr>
        <w:t>8.1.2</w:t>
      </w:r>
      <w:r w:rsidR="00402E3E">
        <w:rPr>
          <w:color w:val="auto"/>
        </w:rPr>
        <w:t xml:space="preserve"> - Pacote </w:t>
      </w:r>
      <w:r w:rsidR="007376F4">
        <w:rPr>
          <w:color w:val="auto"/>
        </w:rPr>
        <w:t>Páginas Web</w:t>
      </w:r>
      <w:bookmarkEnd w:id="195"/>
    </w:p>
    <w:p w:rsidR="00452BD2" w:rsidRDefault="00452BD2" w:rsidP="00452BD2">
      <w:pPr>
        <w:pStyle w:val="Caption1"/>
        <w:jc w:val="center"/>
      </w:pPr>
      <w:bookmarkStart w:id="196" w:name="_Toc340689896"/>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24</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paginas web</w:t>
      </w:r>
      <w:bookmarkEnd w:id="196"/>
    </w:p>
    <w:p w:rsidR="00452BD2" w:rsidRPr="00452BD2" w:rsidRDefault="00452BD2" w:rsidP="00452BD2"/>
    <w:p w:rsidR="00402E3E" w:rsidRPr="002C4C1E" w:rsidRDefault="00402E3E" w:rsidP="00402E3E"/>
    <w:p w:rsidR="00402E3E" w:rsidRDefault="00402E3E" w:rsidP="00402E3E">
      <w:pPr>
        <w:pStyle w:val="Pargrafo"/>
        <w:rPr>
          <w:color w:val="auto"/>
        </w:rPr>
      </w:pPr>
      <w:r>
        <w:rPr>
          <w:color w:val="auto"/>
        </w:rPr>
        <w:t xml:space="preserve">O pacote </w:t>
      </w:r>
      <w:r w:rsidR="007376F4">
        <w:rPr>
          <w:color w:val="auto"/>
        </w:rPr>
        <w:t>Páginas</w:t>
      </w:r>
      <w:r>
        <w:rPr>
          <w:color w:val="auto"/>
        </w:rPr>
        <w:t xml:space="preserve"> Web </w:t>
      </w:r>
      <w:r w:rsidR="007376F4">
        <w:rPr>
          <w:color w:val="auto"/>
        </w:rPr>
        <w:t>está contido no</w:t>
      </w:r>
      <w:r>
        <w:rPr>
          <w:color w:val="auto"/>
        </w:rPr>
        <w:t xml:space="preserve"> pacote Client. Relaciona-se com o </w:t>
      </w:r>
      <w:r w:rsidR="007376F4">
        <w:rPr>
          <w:color w:val="auto"/>
        </w:rPr>
        <w:t>controle, repassando ao mesmo informações fornecidas pelo usuário por meio de formulários</w:t>
      </w:r>
      <w:r>
        <w:rPr>
          <w:color w:val="auto"/>
        </w:rPr>
        <w:t>.</w:t>
      </w:r>
    </w:p>
    <w:p w:rsidR="007376F4" w:rsidRDefault="007376F4" w:rsidP="007376F4">
      <w:pPr>
        <w:pStyle w:val="Heading3"/>
        <w:rPr>
          <w:color w:val="auto"/>
        </w:rPr>
      </w:pPr>
      <w:bookmarkStart w:id="197" w:name="_Toc340689609"/>
      <w:r>
        <w:rPr>
          <w:noProof/>
        </w:rPr>
        <w:drawing>
          <wp:anchor distT="0" distB="0" distL="114300" distR="114300" simplePos="0" relativeHeight="251670528" behindDoc="0" locked="0" layoutInCell="1" allowOverlap="1" wp14:anchorId="0C47AB0B" wp14:editId="34796A9C">
            <wp:simplePos x="0" y="0"/>
            <wp:positionH relativeFrom="column">
              <wp:posOffset>1824990</wp:posOffset>
            </wp:positionH>
            <wp:positionV relativeFrom="line">
              <wp:posOffset>493395</wp:posOffset>
            </wp:positionV>
            <wp:extent cx="1752600" cy="8096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712">
        <w:rPr>
          <w:color w:val="auto"/>
        </w:rPr>
        <w:t>8.1.3</w:t>
      </w:r>
      <w:r>
        <w:rPr>
          <w:color w:val="auto"/>
        </w:rPr>
        <w:t>- Pacote Controle</w:t>
      </w:r>
      <w:bookmarkEnd w:id="197"/>
    </w:p>
    <w:p w:rsidR="007376F4" w:rsidRDefault="007376F4" w:rsidP="007376F4"/>
    <w:p w:rsidR="00452BD2" w:rsidRDefault="00452BD2" w:rsidP="00452BD2">
      <w:pPr>
        <w:pStyle w:val="Caption1"/>
        <w:jc w:val="center"/>
      </w:pPr>
      <w:bookmarkStart w:id="198" w:name="_Toc340689897"/>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25</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controle</w:t>
      </w:r>
      <w:bookmarkEnd w:id="198"/>
    </w:p>
    <w:p w:rsidR="00452BD2" w:rsidRPr="002C4C1E" w:rsidRDefault="00452BD2" w:rsidP="007376F4"/>
    <w:p w:rsidR="007376F4" w:rsidRDefault="007376F4" w:rsidP="007376F4">
      <w:pPr>
        <w:pStyle w:val="Pargrafo"/>
        <w:rPr>
          <w:color w:val="auto"/>
        </w:rPr>
      </w:pPr>
      <w:r>
        <w:rPr>
          <w:color w:val="auto"/>
        </w:rPr>
        <w:t>O pacote Controle está contido no pacote Client. Relaciona-se com o Páginas Web, recebendo do mesmo informações fornecidas pelo usuário por meio de formulários, após a recepção dos dados, conforme a ação do usuário (salvar, excluir), o pacote Controle relaciona-se com o pacote EJB.</w:t>
      </w:r>
    </w:p>
    <w:p w:rsidR="00A23712" w:rsidRDefault="00A23712" w:rsidP="00A23712">
      <w:pPr>
        <w:pStyle w:val="Heading3"/>
        <w:rPr>
          <w:color w:val="auto"/>
        </w:rPr>
      </w:pPr>
      <w:bookmarkStart w:id="199" w:name="_Toc340689610"/>
      <w:r>
        <w:rPr>
          <w:noProof/>
        </w:rPr>
        <w:drawing>
          <wp:anchor distT="0" distB="0" distL="114300" distR="114300" simplePos="0" relativeHeight="251674624" behindDoc="0" locked="0" layoutInCell="1" allowOverlap="1" wp14:anchorId="30FBC38E" wp14:editId="4589F31B">
            <wp:simplePos x="0" y="0"/>
            <wp:positionH relativeFrom="column">
              <wp:posOffset>1510665</wp:posOffset>
            </wp:positionH>
            <wp:positionV relativeFrom="line">
              <wp:posOffset>525780</wp:posOffset>
            </wp:positionV>
            <wp:extent cx="2734310" cy="17049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431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8.1.4- Pacote EJB</w:t>
      </w:r>
      <w:bookmarkEnd w:id="199"/>
    </w:p>
    <w:p w:rsidR="00F504EC" w:rsidRDefault="00F504EC" w:rsidP="00F504EC">
      <w:pPr>
        <w:pStyle w:val="Caption1"/>
        <w:jc w:val="center"/>
      </w:pPr>
      <w:bookmarkStart w:id="200" w:name="_Toc340689898"/>
      <w:r w:rsidRPr="00795A45">
        <w:rPr>
          <w:color w:val="000000" w:themeColor="text1"/>
        </w:rPr>
        <w:lastRenderedPageBreak/>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26</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EJB</w:t>
      </w:r>
      <w:bookmarkEnd w:id="200"/>
    </w:p>
    <w:p w:rsidR="00A23712" w:rsidRPr="002C4C1E" w:rsidRDefault="00A23712" w:rsidP="00A23712"/>
    <w:p w:rsidR="00A23712" w:rsidRPr="003C3B3D" w:rsidRDefault="00A23712" w:rsidP="00A23712">
      <w:pPr>
        <w:pStyle w:val="Pargrafo"/>
        <w:rPr>
          <w:color w:val="auto"/>
        </w:rPr>
      </w:pPr>
      <w:r>
        <w:rPr>
          <w:color w:val="auto"/>
        </w:rPr>
        <w:t xml:space="preserve">O pacote EJB é composto por outros dois pacotes, </w:t>
      </w:r>
      <w:r w:rsidR="00D43BC6">
        <w:rPr>
          <w:color w:val="auto"/>
        </w:rPr>
        <w:t>Modelo e Persistência</w:t>
      </w:r>
      <w:r>
        <w:rPr>
          <w:color w:val="auto"/>
        </w:rPr>
        <w:t xml:space="preserve">. Relaciona-se com o pacote </w:t>
      </w:r>
      <w:r w:rsidR="00D43BC6">
        <w:rPr>
          <w:color w:val="auto"/>
        </w:rPr>
        <w:t>Client</w:t>
      </w:r>
      <w:r>
        <w:rPr>
          <w:color w:val="auto"/>
        </w:rPr>
        <w:t xml:space="preserve">, </w:t>
      </w:r>
      <w:r w:rsidR="00D43BC6">
        <w:rPr>
          <w:color w:val="auto"/>
        </w:rPr>
        <w:t xml:space="preserve">recebendo </w:t>
      </w:r>
      <w:r>
        <w:rPr>
          <w:color w:val="auto"/>
        </w:rPr>
        <w:t>informações pertinentes a persistência e acesso dos dados.</w:t>
      </w:r>
    </w:p>
    <w:p w:rsidR="00A23712" w:rsidRDefault="00A23712" w:rsidP="00A23712">
      <w:pPr>
        <w:pStyle w:val="Pargrafo"/>
        <w:rPr>
          <w:color w:val="auto"/>
        </w:rPr>
      </w:pPr>
    </w:p>
    <w:p w:rsidR="00D43BC6" w:rsidRDefault="00F504EC" w:rsidP="00D43BC6">
      <w:pPr>
        <w:pStyle w:val="Heading3"/>
        <w:rPr>
          <w:color w:val="auto"/>
        </w:rPr>
      </w:pPr>
      <w:bookmarkStart w:id="201" w:name="_Toc340689611"/>
      <w:r>
        <w:rPr>
          <w:noProof/>
        </w:rPr>
        <w:drawing>
          <wp:anchor distT="0" distB="0" distL="114300" distR="114300" simplePos="0" relativeHeight="251658240" behindDoc="0" locked="0" layoutInCell="1" allowOverlap="1" wp14:anchorId="58402873" wp14:editId="305CB538">
            <wp:simplePos x="0" y="0"/>
            <wp:positionH relativeFrom="column">
              <wp:posOffset>2196465</wp:posOffset>
            </wp:positionH>
            <wp:positionV relativeFrom="line">
              <wp:posOffset>481965</wp:posOffset>
            </wp:positionV>
            <wp:extent cx="1000125" cy="7810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3BC6">
        <w:rPr>
          <w:color w:val="auto"/>
        </w:rPr>
        <w:t>8.1.5- Pacote Modelo</w:t>
      </w:r>
      <w:bookmarkEnd w:id="201"/>
    </w:p>
    <w:p w:rsidR="00F504EC" w:rsidRDefault="00F504EC" w:rsidP="00F504EC">
      <w:pPr>
        <w:pStyle w:val="Caption1"/>
        <w:jc w:val="center"/>
      </w:pPr>
      <w:bookmarkStart w:id="202" w:name="_Toc340689899"/>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27</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modelo</w:t>
      </w:r>
      <w:bookmarkEnd w:id="202"/>
    </w:p>
    <w:p w:rsidR="00D43BC6" w:rsidRPr="002C4C1E" w:rsidRDefault="00D43BC6" w:rsidP="00D43BC6"/>
    <w:p w:rsidR="00D43BC6" w:rsidRDefault="00D43BC6" w:rsidP="00D43BC6">
      <w:pPr>
        <w:pStyle w:val="Pargrafo"/>
        <w:rPr>
          <w:color w:val="auto"/>
        </w:rPr>
      </w:pPr>
      <w:r>
        <w:rPr>
          <w:color w:val="auto"/>
        </w:rPr>
        <w:t>O pacote Modelo está contido no pacote EJB</w:t>
      </w:r>
      <w:r w:rsidR="00695EE1">
        <w:rPr>
          <w:color w:val="auto"/>
        </w:rPr>
        <w:t>. Sua função é conter as Entidades do sistema, que serão usadas para a persistência dos dados, e transportado para a camada Client, afim de contar os dados populados das entidades.</w:t>
      </w:r>
    </w:p>
    <w:p w:rsidR="00695EE1" w:rsidRDefault="00695EE1" w:rsidP="00695EE1">
      <w:pPr>
        <w:pStyle w:val="Heading3"/>
        <w:rPr>
          <w:color w:val="auto"/>
        </w:rPr>
      </w:pPr>
      <w:bookmarkStart w:id="203" w:name="_Toc340689612"/>
      <w:r>
        <w:rPr>
          <w:noProof/>
        </w:rPr>
        <w:drawing>
          <wp:anchor distT="0" distB="0" distL="114300" distR="114300" simplePos="0" relativeHeight="251678720" behindDoc="0" locked="0" layoutInCell="1" allowOverlap="1" wp14:anchorId="6FA0FF54" wp14:editId="0E703F7E">
            <wp:simplePos x="0" y="0"/>
            <wp:positionH relativeFrom="column">
              <wp:posOffset>2291715</wp:posOffset>
            </wp:positionH>
            <wp:positionV relativeFrom="line">
              <wp:posOffset>421005</wp:posOffset>
            </wp:positionV>
            <wp:extent cx="1181100" cy="7905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1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8.1.5- Pacote Modelo</w:t>
      </w:r>
      <w:bookmarkEnd w:id="203"/>
    </w:p>
    <w:p w:rsidR="00034FB6" w:rsidRDefault="00034FB6" w:rsidP="00034FB6">
      <w:pPr>
        <w:pStyle w:val="Caption1"/>
        <w:jc w:val="center"/>
      </w:pPr>
      <w:bookmarkStart w:id="204" w:name="_Toc340689900"/>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28</w:t>
      </w:r>
      <w:r w:rsidRPr="00795A45">
        <w:rPr>
          <w:color w:val="000000" w:themeColor="text1"/>
        </w:rPr>
        <w:fldChar w:fldCharType="end"/>
      </w:r>
      <w:r w:rsidRPr="00795A45">
        <w:rPr>
          <w:color w:val="000000" w:themeColor="text1"/>
        </w:rPr>
        <w:t xml:space="preserve"> – </w:t>
      </w:r>
      <w:r w:rsidRPr="003C3B3D">
        <w:rPr>
          <w:color w:val="auto"/>
        </w:rPr>
        <w:t>Diagrama de Pacotes</w:t>
      </w:r>
      <w:r>
        <w:rPr>
          <w:color w:val="auto"/>
        </w:rPr>
        <w:t xml:space="preserve"> – Pacote persistencia</w:t>
      </w:r>
      <w:bookmarkEnd w:id="204"/>
    </w:p>
    <w:p w:rsidR="00695EE1" w:rsidRPr="002C4C1E" w:rsidRDefault="00695EE1" w:rsidP="00695EE1"/>
    <w:p w:rsidR="00695EE1" w:rsidRDefault="00695EE1" w:rsidP="00695EE1">
      <w:pPr>
        <w:pStyle w:val="Pargrafo"/>
        <w:rPr>
          <w:color w:val="auto"/>
        </w:rPr>
      </w:pPr>
      <w:r>
        <w:rPr>
          <w:color w:val="auto"/>
        </w:rPr>
        <w:t>O pacote Persistência está contido no pacote EJB. Sua função é inserir, alterar, consultar dados no Bando de Dados.</w:t>
      </w:r>
    </w:p>
    <w:p w:rsidR="00695EE1" w:rsidRDefault="00695EE1" w:rsidP="00D43BC6">
      <w:pPr>
        <w:pStyle w:val="Pargrafo"/>
        <w:rPr>
          <w:color w:val="auto"/>
        </w:rPr>
      </w:pPr>
    </w:p>
    <w:p w:rsidR="00695EE1" w:rsidRPr="003C3B3D" w:rsidRDefault="00695EE1" w:rsidP="00D43BC6">
      <w:pPr>
        <w:pStyle w:val="Pargrafo"/>
        <w:rPr>
          <w:color w:val="auto"/>
        </w:rPr>
      </w:pPr>
    </w:p>
    <w:p w:rsidR="007376F4" w:rsidRDefault="007376F4" w:rsidP="00402E3E">
      <w:pPr>
        <w:pStyle w:val="Pargrafo"/>
        <w:rPr>
          <w:color w:val="auto"/>
        </w:rPr>
      </w:pPr>
    </w:p>
    <w:p w:rsidR="00402E3E" w:rsidRDefault="00402E3E" w:rsidP="00402E3E">
      <w:pPr>
        <w:pStyle w:val="Pargrafo"/>
        <w:rPr>
          <w:color w:val="auto"/>
        </w:rPr>
      </w:pPr>
    </w:p>
    <w:p w:rsidR="00402E3E" w:rsidRDefault="00402E3E" w:rsidP="00402E3E">
      <w:pPr>
        <w:pStyle w:val="Pargrafo"/>
        <w:rPr>
          <w:color w:val="auto"/>
        </w:rPr>
      </w:pPr>
    </w:p>
    <w:p w:rsidR="00402E3E" w:rsidRDefault="00402E3E" w:rsidP="00402E3E">
      <w:pPr>
        <w:pStyle w:val="Pargrafo"/>
        <w:rPr>
          <w:color w:val="auto"/>
        </w:rPr>
      </w:pPr>
    </w:p>
    <w:p w:rsidR="00426340" w:rsidRPr="003C3B3D" w:rsidRDefault="00426340" w:rsidP="00426340">
      <w:pPr>
        <w:pStyle w:val="Heading1"/>
      </w:pPr>
      <w:bookmarkStart w:id="205" w:name="_Toc340689613"/>
      <w:r w:rsidRPr="003C3B3D">
        <w:lastRenderedPageBreak/>
        <w:t>CAPÍTULO IX</w:t>
      </w:r>
      <w:bookmarkEnd w:id="205"/>
    </w:p>
    <w:p w:rsidR="00426340" w:rsidRPr="003C3B3D" w:rsidRDefault="00426340" w:rsidP="00426340">
      <w:pPr>
        <w:pStyle w:val="Heading1"/>
      </w:pPr>
      <w:bookmarkStart w:id="206" w:name="_Toc340689614"/>
      <w:r w:rsidRPr="003C3B3D">
        <w:t>COMPORTAMENTO DINÂMICO</w:t>
      </w:r>
      <w:bookmarkEnd w:id="206"/>
    </w:p>
    <w:p w:rsidR="00426340" w:rsidRPr="003C3B3D" w:rsidRDefault="00426340" w:rsidP="00426340">
      <w:pPr>
        <w:pStyle w:val="DisplayText"/>
        <w:rPr>
          <w:rFonts w:ascii="Times New Roman" w:hAnsi="Times New Roman"/>
          <w:i/>
          <w:noProof w:val="0"/>
        </w:rPr>
      </w:pPr>
    </w:p>
    <w:p w:rsidR="00426340" w:rsidRPr="003C3B3D" w:rsidRDefault="00426340" w:rsidP="00426340">
      <w:pPr>
        <w:pStyle w:val="Heading2"/>
        <w:rPr>
          <w:color w:val="auto"/>
        </w:rPr>
      </w:pPr>
      <w:bookmarkStart w:id="207" w:name="_Toc323734908"/>
      <w:bookmarkStart w:id="208" w:name="_Toc340689615"/>
      <w:r w:rsidRPr="003C3B3D">
        <w:rPr>
          <w:color w:val="auto"/>
        </w:rPr>
        <w:t>9.1 - Diagramas de Sequência</w:t>
      </w:r>
      <w:r w:rsidRPr="003C3B3D">
        <w:rPr>
          <w:rFonts w:ascii="Times New Roman" w:hAnsi="Times New Roman"/>
          <w:color w:val="auto"/>
        </w:rPr>
        <w:t xml:space="preserve"> </w:t>
      </w:r>
      <w:r w:rsidRPr="003C3B3D">
        <w:rPr>
          <w:color w:val="auto"/>
        </w:rPr>
        <w:t xml:space="preserve">da </w:t>
      </w:r>
      <w:r w:rsidR="005C41E8">
        <w:rPr>
          <w:i/>
          <w:color w:val="auto"/>
        </w:rPr>
        <w:t>Caso de Uso</w:t>
      </w:r>
      <w:r w:rsidRPr="003C3B3D">
        <w:rPr>
          <w:color w:val="auto"/>
        </w:rPr>
        <w:t xml:space="preserve"> </w:t>
      </w:r>
      <w:bookmarkEnd w:id="207"/>
      <w:r>
        <w:rPr>
          <w:color w:val="auto"/>
        </w:rPr>
        <w:t>Manter Categoria do Resíduo</w:t>
      </w:r>
      <w:bookmarkEnd w:id="208"/>
      <w:r w:rsidRPr="003C3B3D">
        <w:rPr>
          <w:color w:val="auto"/>
        </w:rPr>
        <w:t xml:space="preserve"> </w:t>
      </w:r>
    </w:p>
    <w:p w:rsidR="00426340" w:rsidRDefault="00426340" w:rsidP="00426340">
      <w:pPr>
        <w:pStyle w:val="Heading3"/>
        <w:rPr>
          <w:color w:val="auto"/>
        </w:rPr>
      </w:pPr>
      <w:bookmarkStart w:id="209" w:name="_Toc323734909"/>
      <w:bookmarkStart w:id="210" w:name="_Toc340689616"/>
      <w:r>
        <w:rPr>
          <w:color w:val="auto"/>
        </w:rPr>
        <w:t xml:space="preserve">9.1.1 - </w:t>
      </w:r>
      <w:r w:rsidRPr="00485207">
        <w:rPr>
          <w:color w:val="auto"/>
        </w:rPr>
        <w:t>categoria_residuo</w:t>
      </w:r>
      <w:bookmarkEnd w:id="209"/>
      <w:bookmarkEnd w:id="210"/>
    </w:p>
    <w:p w:rsidR="005A0BA5" w:rsidRDefault="00426340" w:rsidP="005A0BA5">
      <w:pPr>
        <w:pStyle w:val="Caption1"/>
        <w:jc w:val="center"/>
      </w:pPr>
      <w:bookmarkStart w:id="211" w:name="_Toc340689901"/>
      <w:r>
        <w:rPr>
          <w:noProof/>
        </w:rPr>
        <w:drawing>
          <wp:inline distT="0" distB="0" distL="0" distR="0" wp14:anchorId="03406F90" wp14:editId="5A048FEC">
            <wp:extent cx="5760720" cy="2803525"/>
            <wp:effectExtent l="0" t="0" r="0" b="0"/>
            <wp:docPr id="3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a_residu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803525"/>
                    </a:xfrm>
                    <a:prstGeom prst="rect">
                      <a:avLst/>
                    </a:prstGeom>
                  </pic:spPr>
                </pic:pic>
              </a:graphicData>
            </a:graphic>
          </wp:inline>
        </w:drawing>
      </w:r>
      <w:r w:rsidR="005A0BA5" w:rsidRPr="005A0BA5">
        <w:rPr>
          <w:color w:val="000000" w:themeColor="text1"/>
        </w:rPr>
        <w:t xml:space="preserve"> </w:t>
      </w:r>
      <w:r w:rsidR="005A0BA5" w:rsidRPr="00795A45">
        <w:rPr>
          <w:color w:val="000000" w:themeColor="text1"/>
        </w:rPr>
        <w:t xml:space="preserve">Figura </w:t>
      </w:r>
      <w:r w:rsidR="005A0BA5" w:rsidRPr="00795A45">
        <w:rPr>
          <w:color w:val="000000" w:themeColor="text1"/>
        </w:rPr>
        <w:fldChar w:fldCharType="begin"/>
      </w:r>
      <w:r w:rsidR="005A0BA5" w:rsidRPr="00795A45">
        <w:rPr>
          <w:color w:val="000000" w:themeColor="text1"/>
        </w:rPr>
        <w:instrText xml:space="preserve"> SEQ Figura \* ARABIC </w:instrText>
      </w:r>
      <w:r w:rsidR="005A0BA5" w:rsidRPr="00795A45">
        <w:rPr>
          <w:color w:val="000000" w:themeColor="text1"/>
        </w:rPr>
        <w:fldChar w:fldCharType="separate"/>
      </w:r>
      <w:r w:rsidR="00292604">
        <w:rPr>
          <w:noProof/>
          <w:color w:val="000000" w:themeColor="text1"/>
        </w:rPr>
        <w:t>29</w:t>
      </w:r>
      <w:r w:rsidR="005A0BA5" w:rsidRPr="00795A45">
        <w:rPr>
          <w:color w:val="000000" w:themeColor="text1"/>
        </w:rPr>
        <w:fldChar w:fldCharType="end"/>
      </w:r>
      <w:r w:rsidR="005A0BA5" w:rsidRPr="00795A45">
        <w:rPr>
          <w:color w:val="000000" w:themeColor="text1"/>
        </w:rPr>
        <w:t xml:space="preserve"> – </w:t>
      </w:r>
      <w:r w:rsidR="005A0BA5" w:rsidRPr="003C3B3D">
        <w:rPr>
          <w:color w:val="auto"/>
        </w:rPr>
        <w:t xml:space="preserve">Diagrama de </w:t>
      </w:r>
      <w:r w:rsidR="003F38BC">
        <w:rPr>
          <w:color w:val="auto"/>
        </w:rPr>
        <w:t>Sequência</w:t>
      </w:r>
      <w:r w:rsidR="005A0BA5">
        <w:rPr>
          <w:color w:val="auto"/>
        </w:rPr>
        <w:t xml:space="preserve"> – </w:t>
      </w:r>
      <w:r w:rsidR="00292604" w:rsidRPr="00485207">
        <w:rPr>
          <w:color w:val="auto"/>
        </w:rPr>
        <w:t>categoria_residuo</w:t>
      </w:r>
      <w:bookmarkEnd w:id="211"/>
    </w:p>
    <w:p w:rsidR="00426340" w:rsidRPr="007243BF" w:rsidRDefault="00426340" w:rsidP="00426340"/>
    <w:p w:rsidR="00426340" w:rsidRPr="003C3B3D" w:rsidRDefault="00426340" w:rsidP="00426340">
      <w:pPr>
        <w:pStyle w:val="Heading2"/>
        <w:rPr>
          <w:color w:val="auto"/>
        </w:rPr>
      </w:pPr>
      <w:bookmarkStart w:id="212" w:name="_Toc340689617"/>
      <w:r w:rsidRPr="003C3B3D">
        <w:rPr>
          <w:color w:val="auto"/>
        </w:rPr>
        <w:lastRenderedPageBreak/>
        <w:t>9.</w:t>
      </w:r>
      <w:r>
        <w:rPr>
          <w:color w:val="auto"/>
        </w:rPr>
        <w:t>2</w:t>
      </w:r>
      <w:r w:rsidRPr="003C3B3D">
        <w:rPr>
          <w:color w:val="auto"/>
        </w:rPr>
        <w:t xml:space="preserve"> - Diagramas de Sequência</w:t>
      </w:r>
      <w:r w:rsidRPr="003C3B3D">
        <w:rPr>
          <w:rFonts w:ascii="Times New Roman" w:hAnsi="Times New Roman"/>
          <w:color w:val="auto"/>
        </w:rPr>
        <w:t xml:space="preserve"> </w:t>
      </w:r>
      <w:r w:rsidRPr="003C3B3D">
        <w:rPr>
          <w:color w:val="auto"/>
        </w:rPr>
        <w:t xml:space="preserve">da </w:t>
      </w:r>
      <w:r w:rsidR="005C41E8">
        <w:rPr>
          <w:i/>
          <w:color w:val="auto"/>
        </w:rPr>
        <w:t>Caso de Uso</w:t>
      </w:r>
      <w:r w:rsidRPr="003C3B3D">
        <w:rPr>
          <w:color w:val="auto"/>
        </w:rPr>
        <w:t xml:space="preserve"> </w:t>
      </w:r>
      <w:r>
        <w:rPr>
          <w:color w:val="auto"/>
        </w:rPr>
        <w:t>Manter Oferta e Procura</w:t>
      </w:r>
      <w:bookmarkEnd w:id="212"/>
      <w:r w:rsidRPr="003C3B3D">
        <w:rPr>
          <w:color w:val="auto"/>
        </w:rPr>
        <w:t xml:space="preserve"> </w:t>
      </w:r>
    </w:p>
    <w:p w:rsidR="00426340" w:rsidRDefault="00426340" w:rsidP="00426340">
      <w:pPr>
        <w:pStyle w:val="Heading3"/>
        <w:rPr>
          <w:color w:val="auto"/>
        </w:rPr>
      </w:pPr>
      <w:bookmarkStart w:id="213" w:name="_Toc340689618"/>
      <w:r>
        <w:rPr>
          <w:color w:val="auto"/>
        </w:rPr>
        <w:t xml:space="preserve">9.2.1 - </w:t>
      </w:r>
      <w:r w:rsidRPr="00485207">
        <w:rPr>
          <w:color w:val="auto"/>
        </w:rPr>
        <w:t>oferta_e_procura</w:t>
      </w:r>
      <w:bookmarkEnd w:id="213"/>
    </w:p>
    <w:p w:rsidR="00426340" w:rsidRPr="007243BF" w:rsidRDefault="00426340" w:rsidP="00426340">
      <w:r>
        <w:rPr>
          <w:noProof/>
        </w:rPr>
        <w:drawing>
          <wp:inline distT="0" distB="0" distL="0" distR="0" wp14:anchorId="7C123BCE" wp14:editId="628D5455">
            <wp:extent cx="5760720" cy="3194685"/>
            <wp:effectExtent l="0" t="0" r="0" b="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erta_procur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292604" w:rsidRDefault="00292604" w:rsidP="00292604">
      <w:pPr>
        <w:pStyle w:val="Caption1"/>
        <w:jc w:val="center"/>
      </w:pPr>
      <w:bookmarkStart w:id="214" w:name="_Toc340689902"/>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30</w:t>
      </w:r>
      <w:r w:rsidRPr="00795A45">
        <w:rPr>
          <w:color w:val="000000" w:themeColor="text1"/>
        </w:rPr>
        <w:fldChar w:fldCharType="end"/>
      </w:r>
      <w:r w:rsidRPr="00795A45">
        <w:rPr>
          <w:color w:val="000000" w:themeColor="text1"/>
        </w:rPr>
        <w:t xml:space="preserve"> – </w:t>
      </w:r>
      <w:r w:rsidRPr="003C3B3D">
        <w:rPr>
          <w:color w:val="auto"/>
        </w:rPr>
        <w:t xml:space="preserve">Diagrama de </w:t>
      </w:r>
      <w:r>
        <w:rPr>
          <w:color w:val="auto"/>
        </w:rPr>
        <w:t xml:space="preserve">Sequência – </w:t>
      </w:r>
      <w:r w:rsidRPr="00485207">
        <w:rPr>
          <w:color w:val="auto"/>
        </w:rPr>
        <w:t>oferta_e_procura</w:t>
      </w:r>
      <w:bookmarkEnd w:id="214"/>
    </w:p>
    <w:p w:rsidR="00292604" w:rsidRDefault="00292604" w:rsidP="00426340">
      <w:pPr>
        <w:pStyle w:val="Pargrafo"/>
        <w:rPr>
          <w:color w:val="auto"/>
        </w:rPr>
      </w:pPr>
    </w:p>
    <w:p w:rsidR="00426340" w:rsidRPr="003C3B3D" w:rsidRDefault="00426340" w:rsidP="00426340">
      <w:pPr>
        <w:pStyle w:val="Heading2"/>
        <w:rPr>
          <w:color w:val="auto"/>
        </w:rPr>
      </w:pPr>
      <w:bookmarkStart w:id="215" w:name="_Toc340689619"/>
      <w:r w:rsidRPr="003C3B3D">
        <w:rPr>
          <w:color w:val="auto"/>
        </w:rPr>
        <w:t>9.</w:t>
      </w:r>
      <w:r>
        <w:rPr>
          <w:color w:val="auto"/>
        </w:rPr>
        <w:t>3</w:t>
      </w:r>
      <w:r w:rsidRPr="003C3B3D">
        <w:rPr>
          <w:color w:val="auto"/>
        </w:rPr>
        <w:t xml:space="preserve"> - Diagramas de Sequência</w:t>
      </w:r>
      <w:r w:rsidRPr="003C3B3D">
        <w:rPr>
          <w:rFonts w:ascii="Times New Roman" w:hAnsi="Times New Roman"/>
          <w:color w:val="auto"/>
        </w:rPr>
        <w:t xml:space="preserve"> </w:t>
      </w:r>
      <w:r w:rsidRPr="003C3B3D">
        <w:rPr>
          <w:color w:val="auto"/>
        </w:rPr>
        <w:t xml:space="preserve">da </w:t>
      </w:r>
      <w:r w:rsidR="005C41E8">
        <w:rPr>
          <w:i/>
          <w:color w:val="auto"/>
        </w:rPr>
        <w:t>Caso de Uso</w:t>
      </w:r>
      <w:r w:rsidRPr="003C3B3D">
        <w:rPr>
          <w:color w:val="auto"/>
        </w:rPr>
        <w:t xml:space="preserve"> </w:t>
      </w:r>
      <w:r>
        <w:rPr>
          <w:color w:val="auto"/>
        </w:rPr>
        <w:t>Manter Resíduo</w:t>
      </w:r>
      <w:bookmarkEnd w:id="215"/>
      <w:r w:rsidRPr="003C3B3D">
        <w:rPr>
          <w:color w:val="auto"/>
        </w:rPr>
        <w:t xml:space="preserve"> </w:t>
      </w:r>
    </w:p>
    <w:p w:rsidR="00426340" w:rsidRDefault="00426340" w:rsidP="00426340">
      <w:pPr>
        <w:pStyle w:val="Heading3"/>
        <w:rPr>
          <w:color w:val="auto"/>
        </w:rPr>
      </w:pPr>
      <w:bookmarkStart w:id="216" w:name="_Toc340689620"/>
      <w:r>
        <w:rPr>
          <w:color w:val="auto"/>
        </w:rPr>
        <w:t>9.3.1 - residuo</w:t>
      </w:r>
      <w:bookmarkEnd w:id="216"/>
    </w:p>
    <w:p w:rsidR="00292604" w:rsidRDefault="00292604" w:rsidP="00292604">
      <w:pPr>
        <w:pStyle w:val="Caption1"/>
        <w:jc w:val="center"/>
        <w:rPr>
          <w:color w:val="000000" w:themeColor="text1"/>
        </w:rPr>
      </w:pPr>
      <w:r>
        <w:rPr>
          <w:noProof/>
          <w:color w:val="auto"/>
        </w:rPr>
        <w:drawing>
          <wp:inline distT="0" distB="0" distL="0" distR="0" wp14:anchorId="62E91C84" wp14:editId="23F7D36A">
            <wp:extent cx="5760720" cy="2771775"/>
            <wp:effectExtent l="0" t="0" r="0" b="0"/>
            <wp:docPr id="3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o.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inline>
        </w:drawing>
      </w:r>
    </w:p>
    <w:p w:rsidR="00292604" w:rsidRDefault="00292604" w:rsidP="00292604">
      <w:pPr>
        <w:pStyle w:val="Caption1"/>
        <w:jc w:val="center"/>
      </w:pPr>
      <w:bookmarkStart w:id="217" w:name="_Toc340689903"/>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31</w:t>
      </w:r>
      <w:r w:rsidRPr="00795A45">
        <w:rPr>
          <w:color w:val="000000" w:themeColor="text1"/>
        </w:rPr>
        <w:fldChar w:fldCharType="end"/>
      </w:r>
      <w:r w:rsidRPr="00795A45">
        <w:rPr>
          <w:color w:val="000000" w:themeColor="text1"/>
        </w:rPr>
        <w:t xml:space="preserve"> – </w:t>
      </w:r>
      <w:r w:rsidRPr="003C3B3D">
        <w:rPr>
          <w:color w:val="auto"/>
        </w:rPr>
        <w:t xml:space="preserve">Diagrama de </w:t>
      </w:r>
      <w:r>
        <w:rPr>
          <w:color w:val="auto"/>
        </w:rPr>
        <w:t>Sequência – residuo</w:t>
      </w:r>
      <w:bookmarkEnd w:id="217"/>
    </w:p>
    <w:p w:rsidR="00426340" w:rsidRDefault="00426340" w:rsidP="00426340">
      <w:pPr>
        <w:pStyle w:val="Pargrafo"/>
        <w:rPr>
          <w:color w:val="auto"/>
        </w:rPr>
      </w:pPr>
    </w:p>
    <w:p w:rsidR="00426340" w:rsidRPr="003C3B3D" w:rsidRDefault="00426340" w:rsidP="00426340">
      <w:pPr>
        <w:pStyle w:val="Heading2"/>
        <w:rPr>
          <w:color w:val="auto"/>
        </w:rPr>
      </w:pPr>
      <w:bookmarkStart w:id="218" w:name="_Toc340689621"/>
      <w:r w:rsidRPr="003C3B3D">
        <w:rPr>
          <w:color w:val="auto"/>
        </w:rPr>
        <w:t>9.</w:t>
      </w:r>
      <w:r>
        <w:rPr>
          <w:color w:val="auto"/>
        </w:rPr>
        <w:t>4</w:t>
      </w:r>
      <w:r w:rsidRPr="003C3B3D">
        <w:rPr>
          <w:color w:val="auto"/>
        </w:rPr>
        <w:t xml:space="preserve"> - Diagramas de Sequência</w:t>
      </w:r>
      <w:r w:rsidRPr="003C3B3D">
        <w:rPr>
          <w:rFonts w:ascii="Times New Roman" w:hAnsi="Times New Roman"/>
          <w:color w:val="auto"/>
        </w:rPr>
        <w:t xml:space="preserve"> </w:t>
      </w:r>
      <w:r w:rsidRPr="003C3B3D">
        <w:rPr>
          <w:color w:val="auto"/>
        </w:rPr>
        <w:t xml:space="preserve">da </w:t>
      </w:r>
      <w:r w:rsidR="005C41E8">
        <w:rPr>
          <w:i/>
          <w:color w:val="auto"/>
        </w:rPr>
        <w:t>Caso de Uso</w:t>
      </w:r>
      <w:r w:rsidRPr="003C3B3D">
        <w:rPr>
          <w:color w:val="auto"/>
        </w:rPr>
        <w:t xml:space="preserve"> </w:t>
      </w:r>
      <w:r>
        <w:rPr>
          <w:color w:val="auto"/>
        </w:rPr>
        <w:t>Manter Usuário</w:t>
      </w:r>
      <w:bookmarkEnd w:id="218"/>
      <w:r w:rsidRPr="003C3B3D">
        <w:rPr>
          <w:color w:val="auto"/>
        </w:rPr>
        <w:t xml:space="preserve"> </w:t>
      </w:r>
    </w:p>
    <w:p w:rsidR="00292604" w:rsidRDefault="00426340" w:rsidP="00292604">
      <w:pPr>
        <w:pStyle w:val="Heading3"/>
      </w:pPr>
      <w:bookmarkStart w:id="219" w:name="_Toc340689622"/>
      <w:r>
        <w:rPr>
          <w:color w:val="auto"/>
        </w:rPr>
        <w:t xml:space="preserve">9.4.1 </w:t>
      </w:r>
      <w:r w:rsidR="00292604">
        <w:rPr>
          <w:color w:val="auto"/>
        </w:rPr>
        <w:t>–</w:t>
      </w:r>
      <w:r>
        <w:rPr>
          <w:color w:val="auto"/>
        </w:rPr>
        <w:t xml:space="preserve"> usuario</w:t>
      </w:r>
      <w:bookmarkEnd w:id="219"/>
    </w:p>
    <w:p w:rsidR="00292604" w:rsidRDefault="00292604" w:rsidP="00292604">
      <w:pPr>
        <w:pStyle w:val="Caption1"/>
        <w:jc w:val="center"/>
        <w:rPr>
          <w:color w:val="000000" w:themeColor="text1"/>
        </w:rPr>
      </w:pPr>
      <w:r>
        <w:rPr>
          <w:noProof/>
          <w:color w:val="auto"/>
        </w:rPr>
        <w:drawing>
          <wp:inline distT="0" distB="0" distL="0" distR="0" wp14:anchorId="3C4288BD" wp14:editId="5F849519">
            <wp:extent cx="5760720" cy="263334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rsidR="00292604" w:rsidRDefault="00292604" w:rsidP="00292604">
      <w:pPr>
        <w:pStyle w:val="Caption1"/>
        <w:jc w:val="center"/>
      </w:pPr>
      <w:bookmarkStart w:id="220" w:name="_Toc340689904"/>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32</w:t>
      </w:r>
      <w:r w:rsidRPr="00795A45">
        <w:rPr>
          <w:color w:val="000000" w:themeColor="text1"/>
        </w:rPr>
        <w:fldChar w:fldCharType="end"/>
      </w:r>
      <w:r w:rsidRPr="00795A45">
        <w:rPr>
          <w:color w:val="000000" w:themeColor="text1"/>
        </w:rPr>
        <w:t xml:space="preserve"> – </w:t>
      </w:r>
      <w:r w:rsidRPr="003C3B3D">
        <w:rPr>
          <w:color w:val="auto"/>
        </w:rPr>
        <w:t xml:space="preserve">Diagrama de </w:t>
      </w:r>
      <w:r>
        <w:rPr>
          <w:color w:val="auto"/>
        </w:rPr>
        <w:t>Sequência – usuario</w:t>
      </w:r>
      <w:bookmarkEnd w:id="220"/>
    </w:p>
    <w:p w:rsidR="00426340" w:rsidRPr="003C3B3D" w:rsidRDefault="00426340" w:rsidP="00426340">
      <w:pPr>
        <w:pStyle w:val="Pargrafo"/>
        <w:rPr>
          <w:color w:val="auto"/>
        </w:rPr>
      </w:pPr>
    </w:p>
    <w:p w:rsidR="00426340" w:rsidRPr="003C3B3D" w:rsidRDefault="00426340" w:rsidP="00426340">
      <w:pPr>
        <w:pStyle w:val="Heading2"/>
        <w:rPr>
          <w:color w:val="auto"/>
        </w:rPr>
      </w:pPr>
      <w:bookmarkStart w:id="221" w:name="_Toc340689623"/>
      <w:r w:rsidRPr="003C3B3D">
        <w:rPr>
          <w:color w:val="auto"/>
        </w:rPr>
        <w:t>9.</w:t>
      </w:r>
      <w:r>
        <w:rPr>
          <w:color w:val="auto"/>
        </w:rPr>
        <w:t>5</w:t>
      </w:r>
      <w:r w:rsidRPr="003C3B3D">
        <w:rPr>
          <w:color w:val="auto"/>
        </w:rPr>
        <w:t xml:space="preserve"> - Diagramas de Sequência</w:t>
      </w:r>
      <w:r w:rsidRPr="003C3B3D">
        <w:rPr>
          <w:rFonts w:ascii="Times New Roman" w:hAnsi="Times New Roman"/>
          <w:color w:val="auto"/>
        </w:rPr>
        <w:t xml:space="preserve"> </w:t>
      </w:r>
      <w:r w:rsidRPr="003C3B3D">
        <w:rPr>
          <w:color w:val="auto"/>
        </w:rPr>
        <w:t xml:space="preserve">da </w:t>
      </w:r>
      <w:r w:rsidR="005C41E8">
        <w:rPr>
          <w:i/>
          <w:color w:val="auto"/>
        </w:rPr>
        <w:t>Caso de Uso</w:t>
      </w:r>
      <w:r w:rsidRPr="003C3B3D">
        <w:rPr>
          <w:color w:val="auto"/>
        </w:rPr>
        <w:t xml:space="preserve"> </w:t>
      </w:r>
      <w:r>
        <w:rPr>
          <w:color w:val="auto"/>
        </w:rPr>
        <w:t>Manter Indústria</w:t>
      </w:r>
      <w:bookmarkEnd w:id="221"/>
      <w:r w:rsidRPr="003C3B3D">
        <w:rPr>
          <w:color w:val="auto"/>
        </w:rPr>
        <w:t xml:space="preserve"> </w:t>
      </w:r>
    </w:p>
    <w:p w:rsidR="00292604" w:rsidRDefault="00426340" w:rsidP="00292604">
      <w:pPr>
        <w:pStyle w:val="Heading3"/>
      </w:pPr>
      <w:bookmarkStart w:id="222" w:name="_Toc340689624"/>
      <w:r>
        <w:rPr>
          <w:color w:val="auto"/>
        </w:rPr>
        <w:t xml:space="preserve">9.5.1 </w:t>
      </w:r>
      <w:r w:rsidR="00292604">
        <w:rPr>
          <w:color w:val="auto"/>
        </w:rPr>
        <w:t>–</w:t>
      </w:r>
      <w:r>
        <w:rPr>
          <w:color w:val="auto"/>
        </w:rPr>
        <w:t xml:space="preserve"> industria</w:t>
      </w:r>
      <w:bookmarkEnd w:id="222"/>
    </w:p>
    <w:p w:rsidR="00292604" w:rsidRPr="00292604" w:rsidRDefault="00292604" w:rsidP="00292604">
      <w:r>
        <w:rPr>
          <w:noProof/>
        </w:rPr>
        <w:drawing>
          <wp:inline distT="0" distB="0" distL="0" distR="0" wp14:anchorId="478CF786" wp14:editId="0600A421">
            <wp:extent cx="5760720" cy="2689225"/>
            <wp:effectExtent l="0" t="0" r="0" b="0"/>
            <wp:docPr id="4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stri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inline>
        </w:drawing>
      </w:r>
    </w:p>
    <w:p w:rsidR="00292604" w:rsidRDefault="00292604" w:rsidP="00292604">
      <w:pPr>
        <w:pStyle w:val="Caption1"/>
        <w:jc w:val="center"/>
      </w:pPr>
      <w:bookmarkStart w:id="223" w:name="_Toc340689905"/>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33</w:t>
      </w:r>
      <w:r w:rsidRPr="00795A45">
        <w:rPr>
          <w:color w:val="000000" w:themeColor="text1"/>
        </w:rPr>
        <w:fldChar w:fldCharType="end"/>
      </w:r>
      <w:r w:rsidRPr="00795A45">
        <w:rPr>
          <w:color w:val="000000" w:themeColor="text1"/>
        </w:rPr>
        <w:t xml:space="preserve"> – </w:t>
      </w:r>
      <w:r w:rsidRPr="003C3B3D">
        <w:rPr>
          <w:color w:val="auto"/>
        </w:rPr>
        <w:t xml:space="preserve">Diagrama de </w:t>
      </w:r>
      <w:r>
        <w:rPr>
          <w:color w:val="auto"/>
        </w:rPr>
        <w:t>Sequência – industria</w:t>
      </w:r>
      <w:bookmarkEnd w:id="223"/>
    </w:p>
    <w:p w:rsidR="00292604" w:rsidRPr="00292604" w:rsidRDefault="00292604" w:rsidP="00292604"/>
    <w:p w:rsidR="00D37017" w:rsidRPr="003C3B3D" w:rsidRDefault="00D37017" w:rsidP="00426340"/>
    <w:p w:rsidR="00A218E3" w:rsidRPr="003C3B3D" w:rsidRDefault="00A218E3">
      <w:pPr>
        <w:rPr>
          <w:rFonts w:ascii="Arial" w:hAnsi="Arial" w:cs="Arial"/>
        </w:rPr>
      </w:pPr>
      <w:r w:rsidRPr="003C3B3D">
        <w:lastRenderedPageBreak/>
        <w:br w:type="page"/>
      </w:r>
    </w:p>
    <w:p w:rsidR="001F62E3" w:rsidRPr="003C3B3D" w:rsidRDefault="00A218E3" w:rsidP="00A218E3">
      <w:pPr>
        <w:pStyle w:val="Heading1"/>
      </w:pPr>
      <w:bookmarkStart w:id="224" w:name="_Toc340689625"/>
      <w:r w:rsidRPr="003C3B3D">
        <w:lastRenderedPageBreak/>
        <w:t>CAPÍTULO X</w:t>
      </w:r>
      <w:bookmarkEnd w:id="224"/>
    </w:p>
    <w:p w:rsidR="00293DDD" w:rsidRDefault="008C2A23" w:rsidP="00293DDD">
      <w:pPr>
        <w:pStyle w:val="Heading1"/>
      </w:pPr>
      <w:bookmarkStart w:id="225" w:name="_Toc340689626"/>
      <w:r w:rsidRPr="003C3B3D">
        <w:t>COMPORTAMENTO ESTÁTICO</w:t>
      </w:r>
      <w:bookmarkStart w:id="226" w:name="_Toc323734912"/>
      <w:bookmarkEnd w:id="225"/>
    </w:p>
    <w:bookmarkEnd w:id="226"/>
    <w:p w:rsidR="00293DDD" w:rsidRPr="006D546A" w:rsidRDefault="00293DDD" w:rsidP="00293DDD">
      <w:pPr>
        <w:pStyle w:val="Pargrafo"/>
        <w:rPr>
          <w:color w:val="auto"/>
        </w:rPr>
      </w:pPr>
      <w:r>
        <w:rPr>
          <w:color w:val="auto"/>
        </w:rPr>
        <w:t>Este capítulo se dedica a apresentar o diagrama de classe que representa o comportamento estático das classes de análise que compõe o sistema que será desenvolvido.</w:t>
      </w:r>
    </w:p>
    <w:p w:rsidR="00293DDD" w:rsidRDefault="00293DDD" w:rsidP="00293DDD">
      <w:pPr>
        <w:pStyle w:val="Heading2"/>
      </w:pPr>
      <w:bookmarkStart w:id="227" w:name="_Toc330971683"/>
      <w:bookmarkStart w:id="228" w:name="_Toc340689627"/>
      <w:r>
        <w:t xml:space="preserve">11.1 - Diagramas de Classe Projeto </w:t>
      </w:r>
      <w:bookmarkEnd w:id="227"/>
      <w:r>
        <w:t>Container de Resíduos</w:t>
      </w:r>
      <w:bookmarkEnd w:id="228"/>
    </w:p>
    <w:p w:rsidR="00293DDD" w:rsidRPr="006D546A" w:rsidRDefault="00293DDD" w:rsidP="00293DDD">
      <w:pPr>
        <w:pStyle w:val="Pargrafo"/>
        <w:rPr>
          <w:color w:val="auto"/>
        </w:rPr>
      </w:pPr>
      <w:r w:rsidRPr="006D546A">
        <w:rPr>
          <w:color w:val="auto"/>
        </w:rPr>
        <w:t xml:space="preserve">Para que se possa ter uma </w:t>
      </w:r>
      <w:r w:rsidR="0043235B" w:rsidRPr="006D546A">
        <w:rPr>
          <w:color w:val="auto"/>
        </w:rPr>
        <w:t>ideia</w:t>
      </w:r>
      <w:r w:rsidRPr="006D546A">
        <w:rPr>
          <w:color w:val="auto"/>
        </w:rPr>
        <w:t xml:space="preserve"> do que será feito no sistema, adotaremos um modelo que serve para se definir o escopo do sistema que estará sendo construído. O modelo que utilizaremos será o Diagrama de Classes (apresentado na Figura </w:t>
      </w:r>
      <w:r w:rsidR="0043235B">
        <w:rPr>
          <w:color w:val="auto"/>
        </w:rPr>
        <w:t>3</w:t>
      </w:r>
      <w:r w:rsidR="002F731C">
        <w:rPr>
          <w:color w:val="auto"/>
        </w:rPr>
        <w:t>4</w:t>
      </w:r>
      <w:r w:rsidRPr="006D546A">
        <w:rPr>
          <w:color w:val="auto"/>
        </w:rPr>
        <w:t xml:space="preserve">). Com este modelo, temos a </w:t>
      </w:r>
      <w:r w:rsidR="0043235B" w:rsidRPr="006D546A">
        <w:rPr>
          <w:color w:val="auto"/>
        </w:rPr>
        <w:t>ideia</w:t>
      </w:r>
      <w:r w:rsidRPr="006D546A">
        <w:rPr>
          <w:color w:val="auto"/>
        </w:rPr>
        <w:t xml:space="preserve"> exata dos limites que teremos no desenvolvimento do sistema. </w:t>
      </w:r>
    </w:p>
    <w:p w:rsidR="00E10FB4" w:rsidRDefault="00E10FB4" w:rsidP="00E10FB4">
      <w:pPr>
        <w:pStyle w:val="Pargrafo"/>
      </w:pPr>
    </w:p>
    <w:p w:rsidR="00E10FB4" w:rsidRDefault="00E10FB4" w:rsidP="00E10FB4">
      <w:pPr>
        <w:pStyle w:val="Pargrafo"/>
        <w:spacing w:before="0" w:after="0"/>
        <w:ind w:firstLine="0"/>
      </w:pPr>
      <w:r>
        <w:rPr>
          <w:noProof/>
        </w:rPr>
        <w:drawing>
          <wp:inline distT="0" distB="0" distL="0" distR="0" wp14:anchorId="65BE1ADC" wp14:editId="49195A17">
            <wp:extent cx="5760720" cy="2781300"/>
            <wp:effectExtent l="19050" t="0" r="0" b="0"/>
            <wp:docPr id="41" name="Imagem 2" descr="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JPG"/>
                    <pic:cNvPicPr/>
                  </pic:nvPicPr>
                  <pic:blipFill>
                    <a:blip r:embed="rId41"/>
                    <a:stretch>
                      <a:fillRect/>
                    </a:stretch>
                  </pic:blipFill>
                  <pic:spPr>
                    <a:xfrm>
                      <a:off x="0" y="0"/>
                      <a:ext cx="5760720" cy="2781300"/>
                    </a:xfrm>
                    <a:prstGeom prst="rect">
                      <a:avLst/>
                    </a:prstGeom>
                  </pic:spPr>
                </pic:pic>
              </a:graphicData>
            </a:graphic>
          </wp:inline>
        </w:drawing>
      </w:r>
    </w:p>
    <w:p w:rsidR="00293DDD" w:rsidRDefault="00293DDD" w:rsidP="00293DDD">
      <w:pPr>
        <w:pStyle w:val="Caption1"/>
        <w:jc w:val="center"/>
      </w:pPr>
      <w:bookmarkStart w:id="229" w:name="_Toc340689906"/>
      <w:r w:rsidRPr="00795A45">
        <w:rPr>
          <w:color w:val="000000" w:themeColor="text1"/>
        </w:rPr>
        <w:t xml:space="preserve">Figura </w:t>
      </w:r>
      <w:r w:rsidRPr="00795A45">
        <w:rPr>
          <w:color w:val="000000" w:themeColor="text1"/>
        </w:rPr>
        <w:fldChar w:fldCharType="begin"/>
      </w:r>
      <w:r w:rsidRPr="00795A45">
        <w:rPr>
          <w:color w:val="000000" w:themeColor="text1"/>
        </w:rPr>
        <w:instrText xml:space="preserve"> SEQ Figura \* ARABIC </w:instrText>
      </w:r>
      <w:r w:rsidRPr="00795A45">
        <w:rPr>
          <w:color w:val="000000" w:themeColor="text1"/>
        </w:rPr>
        <w:fldChar w:fldCharType="separate"/>
      </w:r>
      <w:r>
        <w:rPr>
          <w:noProof/>
          <w:color w:val="000000" w:themeColor="text1"/>
        </w:rPr>
        <w:t>34</w:t>
      </w:r>
      <w:r w:rsidRPr="00795A45">
        <w:rPr>
          <w:color w:val="000000" w:themeColor="text1"/>
        </w:rPr>
        <w:fldChar w:fldCharType="end"/>
      </w:r>
      <w:r w:rsidRPr="00795A45">
        <w:rPr>
          <w:color w:val="000000" w:themeColor="text1"/>
        </w:rPr>
        <w:t xml:space="preserve"> –</w:t>
      </w:r>
      <w:r w:rsidR="0054560C">
        <w:rPr>
          <w:color w:val="000000" w:themeColor="text1"/>
        </w:rPr>
        <w:t xml:space="preserve"> Comportamento Estático -</w:t>
      </w:r>
      <w:r w:rsidRPr="00795A45">
        <w:rPr>
          <w:color w:val="000000" w:themeColor="text1"/>
        </w:rPr>
        <w:t xml:space="preserve"> </w:t>
      </w:r>
      <w:r w:rsidRPr="003C3B3D">
        <w:rPr>
          <w:color w:val="auto"/>
        </w:rPr>
        <w:t xml:space="preserve">Diagrama de </w:t>
      </w:r>
      <w:r w:rsidR="00225109">
        <w:rPr>
          <w:color w:val="auto"/>
        </w:rPr>
        <w:t>c</w:t>
      </w:r>
      <w:r>
        <w:rPr>
          <w:color w:val="auto"/>
        </w:rPr>
        <w:t>lasses</w:t>
      </w:r>
      <w:bookmarkEnd w:id="229"/>
    </w:p>
    <w:p w:rsidR="00E10FB4" w:rsidRDefault="00E10FB4" w:rsidP="00E10FB4">
      <w:pPr>
        <w:rPr>
          <w:rFonts w:ascii="Arial" w:hAnsi="Arial" w:cs="Arial"/>
          <w:color w:val="FF0000"/>
        </w:rPr>
      </w:pPr>
      <w:r>
        <w:br w:type="page"/>
      </w:r>
    </w:p>
    <w:p w:rsidR="00996FB9" w:rsidRPr="003C3B3D" w:rsidRDefault="0042502A" w:rsidP="0042502A">
      <w:pPr>
        <w:pStyle w:val="Heading1"/>
      </w:pPr>
      <w:bookmarkStart w:id="230" w:name="_Toc340689628"/>
      <w:r w:rsidRPr="003C3B3D">
        <w:lastRenderedPageBreak/>
        <w:t>CONCLUSÃO</w:t>
      </w:r>
      <w:bookmarkEnd w:id="230"/>
    </w:p>
    <w:p w:rsidR="0042502A" w:rsidRPr="003C3B3D" w:rsidRDefault="0042502A" w:rsidP="0042502A">
      <w:pPr>
        <w:pStyle w:val="Pargrafo"/>
        <w:rPr>
          <w:color w:val="auto"/>
        </w:rPr>
      </w:pPr>
    </w:p>
    <w:p w:rsidR="0042502A" w:rsidRPr="003C3B3D" w:rsidRDefault="0042502A">
      <w:pPr>
        <w:rPr>
          <w:rFonts w:ascii="Arial" w:hAnsi="Arial" w:cs="Arial"/>
        </w:rPr>
      </w:pPr>
      <w:r w:rsidRPr="003C3B3D">
        <w:br w:type="page"/>
      </w:r>
    </w:p>
    <w:p w:rsidR="0042502A" w:rsidRPr="003C3B3D" w:rsidRDefault="0042502A" w:rsidP="0042502A">
      <w:pPr>
        <w:pStyle w:val="Heading1"/>
      </w:pPr>
      <w:bookmarkStart w:id="231" w:name="_Toc340689629"/>
      <w:r w:rsidRPr="003C3B3D">
        <w:lastRenderedPageBreak/>
        <w:t>BIBLIOGRAFIA</w:t>
      </w:r>
      <w:bookmarkEnd w:id="231"/>
    </w:p>
    <w:p w:rsidR="003C3B3D" w:rsidRPr="003C3B3D" w:rsidRDefault="003C3B3D">
      <w:pPr>
        <w:pStyle w:val="Heading1"/>
      </w:pPr>
    </w:p>
    <w:sectPr w:rsidR="003C3B3D" w:rsidRPr="003C3B3D" w:rsidSect="006B64C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8EC" w:rsidRDefault="006718EC" w:rsidP="00292604">
      <w:r>
        <w:separator/>
      </w:r>
    </w:p>
  </w:endnote>
  <w:endnote w:type="continuationSeparator" w:id="0">
    <w:p w:rsidR="006718EC" w:rsidRDefault="006718EC" w:rsidP="00292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8EC" w:rsidRDefault="006718EC" w:rsidP="00292604">
      <w:r>
        <w:separator/>
      </w:r>
    </w:p>
  </w:footnote>
  <w:footnote w:type="continuationSeparator" w:id="0">
    <w:p w:rsidR="006718EC" w:rsidRDefault="006718EC" w:rsidP="002926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3"/>
    <w:multiLevelType w:val="multilevel"/>
    <w:tmpl w:val="00000003"/>
    <w:name w:val="WWNum2"/>
    <w:lvl w:ilvl="0">
      <w:start w:val="1"/>
      <w:numFmt w:val="decimal"/>
      <w:lvlText w:val="%1."/>
      <w:lvlJc w:val="left"/>
      <w:pPr>
        <w:tabs>
          <w:tab w:val="num" w:pos="360"/>
        </w:tabs>
        <w:ind w:left="360" w:hanging="360"/>
      </w:pPr>
      <w:rPr>
        <w:color w:val="FF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Num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3C125A3"/>
    <w:multiLevelType w:val="hybridMultilevel"/>
    <w:tmpl w:val="1FBCE9D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nsid w:val="03E46C66"/>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E77BC6"/>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7000471"/>
    <w:multiLevelType w:val="hybridMultilevel"/>
    <w:tmpl w:val="3D22C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FA7087A"/>
    <w:multiLevelType w:val="singleLevel"/>
    <w:tmpl w:val="A1AEF948"/>
    <w:lvl w:ilvl="0">
      <w:start w:val="1"/>
      <w:numFmt w:val="decimal"/>
      <w:lvlText w:val="%1."/>
      <w:lvlJc w:val="left"/>
      <w:pPr>
        <w:tabs>
          <w:tab w:val="num" w:pos="360"/>
        </w:tabs>
        <w:ind w:left="360" w:hanging="360"/>
      </w:pPr>
      <w:rPr>
        <w:color w:val="FF0000"/>
      </w:rPr>
    </w:lvl>
  </w:abstractNum>
  <w:abstractNum w:abstractNumId="9">
    <w:nsid w:val="24050278"/>
    <w:multiLevelType w:val="multilevel"/>
    <w:tmpl w:val="B61A84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4D04AB"/>
    <w:multiLevelType w:val="multilevel"/>
    <w:tmpl w:val="64382A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9031A59"/>
    <w:multiLevelType w:val="singleLevel"/>
    <w:tmpl w:val="DCE0173E"/>
    <w:lvl w:ilvl="0">
      <w:start w:val="1"/>
      <w:numFmt w:val="decimal"/>
      <w:lvlText w:val="%1."/>
      <w:lvlJc w:val="left"/>
      <w:pPr>
        <w:tabs>
          <w:tab w:val="num" w:pos="360"/>
        </w:tabs>
        <w:ind w:left="360" w:hanging="360"/>
      </w:pPr>
      <w:rPr>
        <w:rFonts w:hint="default"/>
      </w:rPr>
    </w:lvl>
  </w:abstractNum>
  <w:abstractNum w:abstractNumId="12">
    <w:nsid w:val="29F14D9E"/>
    <w:multiLevelType w:val="hybridMultilevel"/>
    <w:tmpl w:val="EF3C81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17C24DA"/>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32C6974"/>
    <w:multiLevelType w:val="hybridMultilevel"/>
    <w:tmpl w:val="D24438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56A6282"/>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B612AA3"/>
    <w:multiLevelType w:val="singleLevel"/>
    <w:tmpl w:val="0416000F"/>
    <w:lvl w:ilvl="0">
      <w:start w:val="1"/>
      <w:numFmt w:val="decimal"/>
      <w:lvlText w:val="%1."/>
      <w:lvlJc w:val="left"/>
      <w:pPr>
        <w:tabs>
          <w:tab w:val="num" w:pos="360"/>
        </w:tabs>
        <w:ind w:left="360" w:hanging="360"/>
      </w:pPr>
    </w:lvl>
  </w:abstractNum>
  <w:abstractNum w:abstractNumId="17">
    <w:nsid w:val="42C82E1A"/>
    <w:multiLevelType w:val="hybridMultilevel"/>
    <w:tmpl w:val="9DF09C84"/>
    <w:lvl w:ilvl="0" w:tplc="04160001">
      <w:start w:val="1"/>
      <w:numFmt w:val="bullet"/>
      <w:lvlText w:val=""/>
      <w:lvlJc w:val="left"/>
      <w:pPr>
        <w:ind w:left="928" w:hanging="360"/>
      </w:pPr>
      <w:rPr>
        <w:rFonts w:ascii="Symbol" w:hAnsi="Symbol" w:cs="Symbol" w:hint="default"/>
      </w:rPr>
    </w:lvl>
    <w:lvl w:ilvl="1" w:tplc="04160003">
      <w:start w:val="1"/>
      <w:numFmt w:val="bullet"/>
      <w:lvlText w:val="o"/>
      <w:lvlJc w:val="left"/>
      <w:pPr>
        <w:ind w:left="1648" w:hanging="360"/>
      </w:pPr>
      <w:rPr>
        <w:rFonts w:ascii="Courier New" w:hAnsi="Courier New" w:cs="Courier New" w:hint="default"/>
      </w:rPr>
    </w:lvl>
    <w:lvl w:ilvl="2" w:tplc="04160005">
      <w:start w:val="1"/>
      <w:numFmt w:val="bullet"/>
      <w:lvlText w:val=""/>
      <w:lvlJc w:val="left"/>
      <w:pPr>
        <w:ind w:left="2368" w:hanging="360"/>
      </w:pPr>
      <w:rPr>
        <w:rFonts w:ascii="Wingdings" w:hAnsi="Wingdings" w:cs="Wingdings" w:hint="default"/>
      </w:rPr>
    </w:lvl>
    <w:lvl w:ilvl="3" w:tplc="04160001">
      <w:start w:val="1"/>
      <w:numFmt w:val="bullet"/>
      <w:lvlText w:val=""/>
      <w:lvlJc w:val="left"/>
      <w:pPr>
        <w:ind w:left="3088" w:hanging="360"/>
      </w:pPr>
      <w:rPr>
        <w:rFonts w:ascii="Symbol" w:hAnsi="Symbol" w:cs="Symbol" w:hint="default"/>
      </w:rPr>
    </w:lvl>
    <w:lvl w:ilvl="4" w:tplc="04160003">
      <w:start w:val="1"/>
      <w:numFmt w:val="bullet"/>
      <w:lvlText w:val="o"/>
      <w:lvlJc w:val="left"/>
      <w:pPr>
        <w:ind w:left="3808" w:hanging="360"/>
      </w:pPr>
      <w:rPr>
        <w:rFonts w:ascii="Courier New" w:hAnsi="Courier New" w:cs="Courier New" w:hint="default"/>
      </w:rPr>
    </w:lvl>
    <w:lvl w:ilvl="5" w:tplc="04160005">
      <w:start w:val="1"/>
      <w:numFmt w:val="bullet"/>
      <w:lvlText w:val=""/>
      <w:lvlJc w:val="left"/>
      <w:pPr>
        <w:ind w:left="4528" w:hanging="360"/>
      </w:pPr>
      <w:rPr>
        <w:rFonts w:ascii="Wingdings" w:hAnsi="Wingdings" w:cs="Wingdings" w:hint="default"/>
      </w:rPr>
    </w:lvl>
    <w:lvl w:ilvl="6" w:tplc="04160001">
      <w:start w:val="1"/>
      <w:numFmt w:val="bullet"/>
      <w:lvlText w:val=""/>
      <w:lvlJc w:val="left"/>
      <w:pPr>
        <w:ind w:left="5248" w:hanging="360"/>
      </w:pPr>
      <w:rPr>
        <w:rFonts w:ascii="Symbol" w:hAnsi="Symbol" w:cs="Symbol" w:hint="default"/>
      </w:rPr>
    </w:lvl>
    <w:lvl w:ilvl="7" w:tplc="04160003">
      <w:start w:val="1"/>
      <w:numFmt w:val="bullet"/>
      <w:lvlText w:val="o"/>
      <w:lvlJc w:val="left"/>
      <w:pPr>
        <w:ind w:left="5968" w:hanging="360"/>
      </w:pPr>
      <w:rPr>
        <w:rFonts w:ascii="Courier New" w:hAnsi="Courier New" w:cs="Courier New" w:hint="default"/>
      </w:rPr>
    </w:lvl>
    <w:lvl w:ilvl="8" w:tplc="04160005">
      <w:start w:val="1"/>
      <w:numFmt w:val="bullet"/>
      <w:lvlText w:val=""/>
      <w:lvlJc w:val="left"/>
      <w:pPr>
        <w:ind w:left="6688" w:hanging="360"/>
      </w:pPr>
      <w:rPr>
        <w:rFonts w:ascii="Wingdings" w:hAnsi="Wingdings" w:cs="Wingdings" w:hint="default"/>
      </w:rPr>
    </w:lvl>
  </w:abstractNum>
  <w:abstractNum w:abstractNumId="18">
    <w:nsid w:val="4C5E6AAB"/>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D1146E7"/>
    <w:multiLevelType w:val="hybridMultilevel"/>
    <w:tmpl w:val="2D36FD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DB31B14"/>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FCC7F0D"/>
    <w:multiLevelType w:val="hybridMultilevel"/>
    <w:tmpl w:val="C77EB5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27A49BE"/>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4464792"/>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9A50E5"/>
    <w:multiLevelType w:val="hybridMultilevel"/>
    <w:tmpl w:val="7D5EF8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4DC55D4"/>
    <w:multiLevelType w:val="multilevel"/>
    <w:tmpl w:val="D87A80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5377711"/>
    <w:multiLevelType w:val="hybridMultilevel"/>
    <w:tmpl w:val="5D3063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79667A2"/>
    <w:multiLevelType w:val="hybridMultilevel"/>
    <w:tmpl w:val="11FE828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8">
    <w:nsid w:val="58E92699"/>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EBA5393"/>
    <w:multiLevelType w:val="hybridMultilevel"/>
    <w:tmpl w:val="E39684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FA728A9"/>
    <w:multiLevelType w:val="hybridMultilevel"/>
    <w:tmpl w:val="1D9E7C6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nsid w:val="70216088"/>
    <w:multiLevelType w:val="hybridMultilevel"/>
    <w:tmpl w:val="6866B0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8"/>
  </w:num>
  <w:num w:numId="5">
    <w:abstractNumId w:val="16"/>
  </w:num>
  <w:num w:numId="6">
    <w:abstractNumId w:val="11"/>
  </w:num>
  <w:num w:numId="7">
    <w:abstractNumId w:val="10"/>
  </w:num>
  <w:num w:numId="8">
    <w:abstractNumId w:val="25"/>
  </w:num>
  <w:num w:numId="9">
    <w:abstractNumId w:val="4"/>
  </w:num>
  <w:num w:numId="10">
    <w:abstractNumId w:val="30"/>
  </w:num>
  <w:num w:numId="11">
    <w:abstractNumId w:val="0"/>
  </w:num>
  <w:num w:numId="12">
    <w:abstractNumId w:val="1"/>
  </w:num>
  <w:num w:numId="13">
    <w:abstractNumId w:val="2"/>
  </w:num>
  <w:num w:numId="14">
    <w:abstractNumId w:val="3"/>
  </w:num>
  <w:num w:numId="15">
    <w:abstractNumId w:val="12"/>
  </w:num>
  <w:num w:numId="16">
    <w:abstractNumId w:val="26"/>
  </w:num>
  <w:num w:numId="17">
    <w:abstractNumId w:val="14"/>
  </w:num>
  <w:num w:numId="18">
    <w:abstractNumId w:val="31"/>
  </w:num>
  <w:num w:numId="19">
    <w:abstractNumId w:val="19"/>
  </w:num>
  <w:num w:numId="20">
    <w:abstractNumId w:val="21"/>
  </w:num>
  <w:num w:numId="21">
    <w:abstractNumId w:val="7"/>
  </w:num>
  <w:num w:numId="22">
    <w:abstractNumId w:val="13"/>
  </w:num>
  <w:num w:numId="23">
    <w:abstractNumId w:val="24"/>
  </w:num>
  <w:num w:numId="24">
    <w:abstractNumId w:val="6"/>
  </w:num>
  <w:num w:numId="25">
    <w:abstractNumId w:val="29"/>
  </w:num>
  <w:num w:numId="26">
    <w:abstractNumId w:val="28"/>
  </w:num>
  <w:num w:numId="27">
    <w:abstractNumId w:val="15"/>
  </w:num>
  <w:num w:numId="28">
    <w:abstractNumId w:val="22"/>
  </w:num>
  <w:num w:numId="29">
    <w:abstractNumId w:val="20"/>
  </w:num>
  <w:num w:numId="30">
    <w:abstractNumId w:val="18"/>
  </w:num>
  <w:num w:numId="31">
    <w:abstractNumId w:val="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DD3BB9"/>
    <w:rsid w:val="00015912"/>
    <w:rsid w:val="000177EB"/>
    <w:rsid w:val="00031923"/>
    <w:rsid w:val="00034FB6"/>
    <w:rsid w:val="0004494C"/>
    <w:rsid w:val="000453A3"/>
    <w:rsid w:val="000679C2"/>
    <w:rsid w:val="00074EDB"/>
    <w:rsid w:val="0008386D"/>
    <w:rsid w:val="000A3E83"/>
    <w:rsid w:val="000B07AF"/>
    <w:rsid w:val="000B0944"/>
    <w:rsid w:val="000E778D"/>
    <w:rsid w:val="000F1FF3"/>
    <w:rsid w:val="000F7BA1"/>
    <w:rsid w:val="00106DB0"/>
    <w:rsid w:val="00111123"/>
    <w:rsid w:val="00163CC4"/>
    <w:rsid w:val="00167E1F"/>
    <w:rsid w:val="00184E71"/>
    <w:rsid w:val="001911C3"/>
    <w:rsid w:val="0019577D"/>
    <w:rsid w:val="001C5B79"/>
    <w:rsid w:val="001D0F40"/>
    <w:rsid w:val="001E040D"/>
    <w:rsid w:val="001E38C0"/>
    <w:rsid w:val="001F62E3"/>
    <w:rsid w:val="001F6DA3"/>
    <w:rsid w:val="00202718"/>
    <w:rsid w:val="00225109"/>
    <w:rsid w:val="00226240"/>
    <w:rsid w:val="002354A2"/>
    <w:rsid w:val="00253567"/>
    <w:rsid w:val="00265068"/>
    <w:rsid w:val="002765BB"/>
    <w:rsid w:val="00292604"/>
    <w:rsid w:val="00293DDD"/>
    <w:rsid w:val="002C2BB2"/>
    <w:rsid w:val="002C4C1E"/>
    <w:rsid w:val="002E584D"/>
    <w:rsid w:val="002F731C"/>
    <w:rsid w:val="00322684"/>
    <w:rsid w:val="00326519"/>
    <w:rsid w:val="0033105E"/>
    <w:rsid w:val="00356E4E"/>
    <w:rsid w:val="00357DBC"/>
    <w:rsid w:val="00364577"/>
    <w:rsid w:val="00374292"/>
    <w:rsid w:val="003A03B7"/>
    <w:rsid w:val="003A3CBB"/>
    <w:rsid w:val="003B61F4"/>
    <w:rsid w:val="003B753F"/>
    <w:rsid w:val="003C3B3D"/>
    <w:rsid w:val="003D66F9"/>
    <w:rsid w:val="003D71BF"/>
    <w:rsid w:val="003E1D20"/>
    <w:rsid w:val="003E4ADA"/>
    <w:rsid w:val="003F38BC"/>
    <w:rsid w:val="00402E3E"/>
    <w:rsid w:val="00405C5B"/>
    <w:rsid w:val="00412951"/>
    <w:rsid w:val="0042502A"/>
    <w:rsid w:val="004253E9"/>
    <w:rsid w:val="00426340"/>
    <w:rsid w:val="0043235B"/>
    <w:rsid w:val="00452BD2"/>
    <w:rsid w:val="0045366A"/>
    <w:rsid w:val="004603A6"/>
    <w:rsid w:val="0046798B"/>
    <w:rsid w:val="004708B0"/>
    <w:rsid w:val="004A0248"/>
    <w:rsid w:val="004A4EA2"/>
    <w:rsid w:val="004C383F"/>
    <w:rsid w:val="004C3C0A"/>
    <w:rsid w:val="004C4A65"/>
    <w:rsid w:val="004C57A4"/>
    <w:rsid w:val="0050374F"/>
    <w:rsid w:val="00506B40"/>
    <w:rsid w:val="00510695"/>
    <w:rsid w:val="00520AFA"/>
    <w:rsid w:val="0054560C"/>
    <w:rsid w:val="00551FFA"/>
    <w:rsid w:val="00557B44"/>
    <w:rsid w:val="005856DD"/>
    <w:rsid w:val="005914DC"/>
    <w:rsid w:val="00593ECB"/>
    <w:rsid w:val="00596D9A"/>
    <w:rsid w:val="005A0BA5"/>
    <w:rsid w:val="005A18ED"/>
    <w:rsid w:val="005A2240"/>
    <w:rsid w:val="005B4C7A"/>
    <w:rsid w:val="005C41E8"/>
    <w:rsid w:val="005D798E"/>
    <w:rsid w:val="005E1B36"/>
    <w:rsid w:val="005F5725"/>
    <w:rsid w:val="005F7CDC"/>
    <w:rsid w:val="00602A1C"/>
    <w:rsid w:val="00603F23"/>
    <w:rsid w:val="006222B7"/>
    <w:rsid w:val="00623AA7"/>
    <w:rsid w:val="00624480"/>
    <w:rsid w:val="00625CD3"/>
    <w:rsid w:val="00631DCB"/>
    <w:rsid w:val="0063661E"/>
    <w:rsid w:val="00650F10"/>
    <w:rsid w:val="00651A75"/>
    <w:rsid w:val="00655839"/>
    <w:rsid w:val="00662B5F"/>
    <w:rsid w:val="006718EC"/>
    <w:rsid w:val="00685ECC"/>
    <w:rsid w:val="00686259"/>
    <w:rsid w:val="006862B8"/>
    <w:rsid w:val="00686580"/>
    <w:rsid w:val="00691AFE"/>
    <w:rsid w:val="00695EE1"/>
    <w:rsid w:val="006A214C"/>
    <w:rsid w:val="006A73D1"/>
    <w:rsid w:val="006B64C6"/>
    <w:rsid w:val="006B6C9C"/>
    <w:rsid w:val="006C3D36"/>
    <w:rsid w:val="006D001B"/>
    <w:rsid w:val="006D3359"/>
    <w:rsid w:val="006E6BC7"/>
    <w:rsid w:val="006E7BA2"/>
    <w:rsid w:val="0071121A"/>
    <w:rsid w:val="00714567"/>
    <w:rsid w:val="00715763"/>
    <w:rsid w:val="00715FCE"/>
    <w:rsid w:val="007178F7"/>
    <w:rsid w:val="00723525"/>
    <w:rsid w:val="00734E82"/>
    <w:rsid w:val="007376F4"/>
    <w:rsid w:val="007465F2"/>
    <w:rsid w:val="007518D9"/>
    <w:rsid w:val="0076496E"/>
    <w:rsid w:val="0077756E"/>
    <w:rsid w:val="00792D9F"/>
    <w:rsid w:val="007959AF"/>
    <w:rsid w:val="00795A45"/>
    <w:rsid w:val="00795B96"/>
    <w:rsid w:val="007A204C"/>
    <w:rsid w:val="007A67A3"/>
    <w:rsid w:val="007D12A5"/>
    <w:rsid w:val="007E6480"/>
    <w:rsid w:val="007F296E"/>
    <w:rsid w:val="008115F1"/>
    <w:rsid w:val="00831063"/>
    <w:rsid w:val="008519AC"/>
    <w:rsid w:val="0085365F"/>
    <w:rsid w:val="00855862"/>
    <w:rsid w:val="00857E42"/>
    <w:rsid w:val="00864D96"/>
    <w:rsid w:val="00890523"/>
    <w:rsid w:val="00896D16"/>
    <w:rsid w:val="008B15A6"/>
    <w:rsid w:val="008C0BAA"/>
    <w:rsid w:val="008C2A23"/>
    <w:rsid w:val="008D0157"/>
    <w:rsid w:val="008D2ED2"/>
    <w:rsid w:val="00903078"/>
    <w:rsid w:val="009035E6"/>
    <w:rsid w:val="00906E95"/>
    <w:rsid w:val="00915616"/>
    <w:rsid w:val="00917B79"/>
    <w:rsid w:val="009229F7"/>
    <w:rsid w:val="009453B9"/>
    <w:rsid w:val="0095171E"/>
    <w:rsid w:val="00963E22"/>
    <w:rsid w:val="009646CF"/>
    <w:rsid w:val="00973CE1"/>
    <w:rsid w:val="0097790B"/>
    <w:rsid w:val="00981B47"/>
    <w:rsid w:val="00996FB9"/>
    <w:rsid w:val="009A094B"/>
    <w:rsid w:val="009A521D"/>
    <w:rsid w:val="009C551D"/>
    <w:rsid w:val="009D597D"/>
    <w:rsid w:val="00A02AF0"/>
    <w:rsid w:val="00A11D25"/>
    <w:rsid w:val="00A218E3"/>
    <w:rsid w:val="00A23712"/>
    <w:rsid w:val="00A25AF6"/>
    <w:rsid w:val="00A30FE5"/>
    <w:rsid w:val="00A310B7"/>
    <w:rsid w:val="00A66CA8"/>
    <w:rsid w:val="00A72FC6"/>
    <w:rsid w:val="00A81174"/>
    <w:rsid w:val="00A91275"/>
    <w:rsid w:val="00A95F1D"/>
    <w:rsid w:val="00AA5980"/>
    <w:rsid w:val="00AB1F31"/>
    <w:rsid w:val="00AD1A90"/>
    <w:rsid w:val="00AE10F1"/>
    <w:rsid w:val="00AF2883"/>
    <w:rsid w:val="00B02854"/>
    <w:rsid w:val="00B12774"/>
    <w:rsid w:val="00B30548"/>
    <w:rsid w:val="00B40296"/>
    <w:rsid w:val="00B640B7"/>
    <w:rsid w:val="00B649D4"/>
    <w:rsid w:val="00B65BE9"/>
    <w:rsid w:val="00B80258"/>
    <w:rsid w:val="00B86C29"/>
    <w:rsid w:val="00B8727B"/>
    <w:rsid w:val="00B91BAF"/>
    <w:rsid w:val="00B93832"/>
    <w:rsid w:val="00BA5282"/>
    <w:rsid w:val="00BA7EB3"/>
    <w:rsid w:val="00BB4E6B"/>
    <w:rsid w:val="00BC58F5"/>
    <w:rsid w:val="00BD629E"/>
    <w:rsid w:val="00BD6B4F"/>
    <w:rsid w:val="00BF1497"/>
    <w:rsid w:val="00BF330E"/>
    <w:rsid w:val="00BF3768"/>
    <w:rsid w:val="00BF776F"/>
    <w:rsid w:val="00C018F1"/>
    <w:rsid w:val="00C605AC"/>
    <w:rsid w:val="00C77BF1"/>
    <w:rsid w:val="00CA32D9"/>
    <w:rsid w:val="00CA7306"/>
    <w:rsid w:val="00CB25D3"/>
    <w:rsid w:val="00CC6959"/>
    <w:rsid w:val="00CE70BC"/>
    <w:rsid w:val="00CF7141"/>
    <w:rsid w:val="00D00F13"/>
    <w:rsid w:val="00D12412"/>
    <w:rsid w:val="00D209B5"/>
    <w:rsid w:val="00D37017"/>
    <w:rsid w:val="00D43434"/>
    <w:rsid w:val="00D43BC6"/>
    <w:rsid w:val="00D47881"/>
    <w:rsid w:val="00D5157B"/>
    <w:rsid w:val="00D51980"/>
    <w:rsid w:val="00D71A27"/>
    <w:rsid w:val="00D750DC"/>
    <w:rsid w:val="00DA3354"/>
    <w:rsid w:val="00DA5DC3"/>
    <w:rsid w:val="00DB541A"/>
    <w:rsid w:val="00DC395C"/>
    <w:rsid w:val="00DC6C5C"/>
    <w:rsid w:val="00DD3BB9"/>
    <w:rsid w:val="00DE3FDB"/>
    <w:rsid w:val="00DF20DC"/>
    <w:rsid w:val="00E02DEB"/>
    <w:rsid w:val="00E10FB4"/>
    <w:rsid w:val="00E17704"/>
    <w:rsid w:val="00E30C91"/>
    <w:rsid w:val="00E31D30"/>
    <w:rsid w:val="00E36839"/>
    <w:rsid w:val="00E7366D"/>
    <w:rsid w:val="00E773CE"/>
    <w:rsid w:val="00E8181C"/>
    <w:rsid w:val="00E83407"/>
    <w:rsid w:val="00E905BB"/>
    <w:rsid w:val="00E93A3D"/>
    <w:rsid w:val="00E9525C"/>
    <w:rsid w:val="00E96EEE"/>
    <w:rsid w:val="00EB2239"/>
    <w:rsid w:val="00EC1476"/>
    <w:rsid w:val="00EC387E"/>
    <w:rsid w:val="00EC7904"/>
    <w:rsid w:val="00ED495A"/>
    <w:rsid w:val="00ED6473"/>
    <w:rsid w:val="00EE35D9"/>
    <w:rsid w:val="00EF1CDF"/>
    <w:rsid w:val="00EF56A2"/>
    <w:rsid w:val="00F05E3A"/>
    <w:rsid w:val="00F1355B"/>
    <w:rsid w:val="00F26572"/>
    <w:rsid w:val="00F42EC2"/>
    <w:rsid w:val="00F504EC"/>
    <w:rsid w:val="00F63C51"/>
    <w:rsid w:val="00F6633F"/>
    <w:rsid w:val="00F819FD"/>
    <w:rsid w:val="00F8727D"/>
    <w:rsid w:val="00FA137E"/>
    <w:rsid w:val="00FA2CF8"/>
    <w:rsid w:val="00FB004B"/>
    <w:rsid w:val="00FB0F3C"/>
    <w:rsid w:val="00FB484C"/>
    <w:rsid w:val="00FC276D"/>
    <w:rsid w:val="00FD3FD0"/>
    <w:rsid w:val="00FE3F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A7732755-C9E1-4A99-93AF-10111BAD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BB9"/>
    <w:rPr>
      <w:rFonts w:ascii="Times New Roman" w:eastAsia="Times New Roman" w:hAnsi="Times New Roman"/>
      <w:sz w:val="24"/>
      <w:szCs w:val="24"/>
    </w:rPr>
  </w:style>
  <w:style w:type="paragraph" w:styleId="Heading1">
    <w:name w:val="heading 1"/>
    <w:basedOn w:val="Normal"/>
    <w:next w:val="Normal"/>
    <w:link w:val="Heading1Char"/>
    <w:qFormat/>
    <w:locked/>
    <w:rsid w:val="00F63C51"/>
    <w:pPr>
      <w:keepNext/>
      <w:keepLines/>
      <w:spacing w:after="480"/>
      <w:jc w:val="center"/>
      <w:outlineLvl w:val="0"/>
    </w:pPr>
    <w:rPr>
      <w:rFonts w:ascii="Arial" w:eastAsiaTheme="majorEastAsia" w:hAnsi="Arial" w:cstheme="majorBidi"/>
      <w:b/>
      <w:bCs/>
      <w:sz w:val="28"/>
      <w:szCs w:val="28"/>
    </w:rPr>
  </w:style>
  <w:style w:type="paragraph" w:styleId="Heading2">
    <w:name w:val="heading 2"/>
    <w:basedOn w:val="Normal"/>
    <w:next w:val="Pargrafo"/>
    <w:link w:val="Heading2Char"/>
    <w:unhideWhenUsed/>
    <w:qFormat/>
    <w:locked/>
    <w:rsid w:val="00DE3FDB"/>
    <w:pPr>
      <w:keepNext/>
      <w:keepLines/>
      <w:spacing w:before="360" w:after="36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9"/>
    <w:qFormat/>
    <w:rsid w:val="00551FFA"/>
    <w:pPr>
      <w:keepNext/>
      <w:spacing w:before="240" w:after="240"/>
      <w:outlineLvl w:val="2"/>
    </w:pPr>
    <w:rPr>
      <w:rFonts w:ascii="Arial" w:hAnsi="Arial" w:cs="Arial"/>
      <w:b/>
      <w:bCs/>
      <w:color w:val="000000" w:themeColor="text1"/>
      <w:sz w:val="26"/>
      <w:szCs w:val="26"/>
    </w:rPr>
  </w:style>
  <w:style w:type="paragraph" w:styleId="Heading4">
    <w:name w:val="heading 4"/>
    <w:basedOn w:val="Normal"/>
    <w:next w:val="Normal"/>
    <w:link w:val="Heading4Char"/>
    <w:semiHidden/>
    <w:unhideWhenUsed/>
    <w:qFormat/>
    <w:locked/>
    <w:rsid w:val="00715F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locked/>
    <w:rsid w:val="00551FFA"/>
    <w:rPr>
      <w:rFonts w:ascii="Arial" w:eastAsia="Times New Roman" w:hAnsi="Arial" w:cs="Arial"/>
      <w:b/>
      <w:bCs/>
      <w:color w:val="000000" w:themeColor="text1"/>
      <w:sz w:val="26"/>
      <w:szCs w:val="26"/>
    </w:rPr>
  </w:style>
  <w:style w:type="character" w:styleId="Hyperlink">
    <w:name w:val="Hyperlink"/>
    <w:basedOn w:val="DefaultParagraphFont"/>
    <w:uiPriority w:val="99"/>
    <w:rsid w:val="00DD3BB9"/>
    <w:rPr>
      <w:color w:val="0000FF"/>
      <w:u w:val="single"/>
    </w:rPr>
  </w:style>
  <w:style w:type="character" w:customStyle="1" w:styleId="apple-style-span">
    <w:name w:val="apple-style-span"/>
    <w:basedOn w:val="DefaultParagraphFont"/>
    <w:uiPriority w:val="99"/>
    <w:rsid w:val="00DD3BB9"/>
  </w:style>
  <w:style w:type="paragraph" w:styleId="BalloonText">
    <w:name w:val="Balloon Text"/>
    <w:basedOn w:val="Normal"/>
    <w:link w:val="BalloonTextChar"/>
    <w:uiPriority w:val="99"/>
    <w:semiHidden/>
    <w:rsid w:val="00DD3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D3BB9"/>
    <w:rPr>
      <w:rFonts w:ascii="Tahoma" w:hAnsi="Tahoma" w:cs="Tahoma"/>
      <w:sz w:val="16"/>
      <w:szCs w:val="16"/>
      <w:lang w:eastAsia="pt-BR"/>
    </w:rPr>
  </w:style>
  <w:style w:type="paragraph" w:customStyle="1" w:styleId="Comment">
    <w:name w:val="Comment"/>
    <w:basedOn w:val="Normal"/>
    <w:rsid w:val="00F63C51"/>
    <w:pPr>
      <w:spacing w:after="120"/>
    </w:pPr>
    <w:rPr>
      <w:i/>
      <w:color w:val="0000FF"/>
      <w:szCs w:val="20"/>
    </w:rPr>
  </w:style>
  <w:style w:type="paragraph" w:customStyle="1" w:styleId="Pargrafo">
    <w:name w:val="Parágrafo"/>
    <w:basedOn w:val="Normal"/>
    <w:qFormat/>
    <w:rsid w:val="00624480"/>
    <w:pPr>
      <w:spacing w:before="120" w:after="120" w:line="360" w:lineRule="auto"/>
      <w:ind w:firstLine="567"/>
      <w:jc w:val="both"/>
    </w:pPr>
    <w:rPr>
      <w:rFonts w:ascii="Arial" w:hAnsi="Arial" w:cs="Arial"/>
      <w:color w:val="FF0000"/>
    </w:rPr>
  </w:style>
  <w:style w:type="paragraph" w:styleId="Title">
    <w:name w:val="Title"/>
    <w:basedOn w:val="Normal"/>
    <w:next w:val="Normal"/>
    <w:link w:val="TitleChar"/>
    <w:qFormat/>
    <w:locked/>
    <w:rsid w:val="00F63C51"/>
    <w:pPr>
      <w:spacing w:after="480"/>
      <w:jc w:val="center"/>
    </w:pPr>
    <w:rPr>
      <w:rFonts w:ascii="Arial" w:eastAsiaTheme="majorEastAsia" w:hAnsi="Arial" w:cstheme="majorBidi"/>
      <w:spacing w:val="5"/>
      <w:kern w:val="28"/>
      <w:sz w:val="28"/>
      <w:szCs w:val="52"/>
    </w:rPr>
  </w:style>
  <w:style w:type="character" w:customStyle="1" w:styleId="TitleChar">
    <w:name w:val="Title Char"/>
    <w:basedOn w:val="DefaultParagraphFont"/>
    <w:link w:val="Title"/>
    <w:rsid w:val="00F63C51"/>
    <w:rPr>
      <w:rFonts w:ascii="Arial" w:eastAsiaTheme="majorEastAsia" w:hAnsi="Arial" w:cstheme="majorBidi"/>
      <w:spacing w:val="5"/>
      <w:kern w:val="28"/>
      <w:sz w:val="28"/>
      <w:szCs w:val="52"/>
    </w:rPr>
  </w:style>
  <w:style w:type="character" w:customStyle="1" w:styleId="Heading1Char">
    <w:name w:val="Heading 1 Char"/>
    <w:basedOn w:val="DefaultParagraphFont"/>
    <w:link w:val="Heading1"/>
    <w:rsid w:val="00F63C51"/>
    <w:rPr>
      <w:rFonts w:ascii="Arial" w:eastAsiaTheme="majorEastAsia" w:hAnsi="Arial" w:cstheme="majorBidi"/>
      <w:b/>
      <w:bCs/>
      <w:sz w:val="28"/>
      <w:szCs w:val="28"/>
    </w:rPr>
  </w:style>
  <w:style w:type="character" w:customStyle="1" w:styleId="Heading2Char">
    <w:name w:val="Heading 2 Char"/>
    <w:basedOn w:val="DefaultParagraphFont"/>
    <w:link w:val="Heading2"/>
    <w:rsid w:val="00DE3FDB"/>
    <w:rPr>
      <w:rFonts w:ascii="Arial" w:eastAsiaTheme="majorEastAsia" w:hAnsi="Arial" w:cstheme="majorBidi"/>
      <w:b/>
      <w:bCs/>
      <w:color w:val="000000" w:themeColor="text1"/>
      <w:sz w:val="28"/>
      <w:szCs w:val="26"/>
    </w:rPr>
  </w:style>
  <w:style w:type="table" w:styleId="TableGrid">
    <w:name w:val="Table Grid"/>
    <w:basedOn w:val="TableNormal"/>
    <w:locked/>
    <w:rsid w:val="00CE70B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locked/>
    <w:rsid w:val="001E040D"/>
    <w:pPr>
      <w:spacing w:after="200"/>
    </w:pPr>
    <w:rPr>
      <w:b/>
      <w:bCs/>
      <w:color w:val="4F81BD" w:themeColor="accent1"/>
      <w:sz w:val="18"/>
      <w:szCs w:val="18"/>
    </w:rPr>
  </w:style>
  <w:style w:type="paragraph" w:customStyle="1" w:styleId="Table-Text">
    <w:name w:val="Table - Text"/>
    <w:basedOn w:val="Normal"/>
    <w:rsid w:val="000E778D"/>
    <w:pPr>
      <w:spacing w:before="60" w:after="60"/>
    </w:pPr>
    <w:rPr>
      <w:szCs w:val="20"/>
    </w:rPr>
  </w:style>
  <w:style w:type="paragraph" w:customStyle="1" w:styleId="ActionItem">
    <w:name w:val="Action Item"/>
    <w:basedOn w:val="Normal"/>
    <w:rsid w:val="00551FFA"/>
    <w:pPr>
      <w:spacing w:after="120"/>
      <w:ind w:left="360" w:hanging="360"/>
    </w:pPr>
    <w:rPr>
      <w:szCs w:val="20"/>
    </w:rPr>
  </w:style>
  <w:style w:type="character" w:customStyle="1" w:styleId="Heading4Char">
    <w:name w:val="Heading 4 Char"/>
    <w:basedOn w:val="DefaultParagraphFont"/>
    <w:link w:val="Heading4"/>
    <w:semiHidden/>
    <w:rsid w:val="00715FCE"/>
    <w:rPr>
      <w:rFonts w:asciiTheme="majorHAnsi" w:eastAsiaTheme="majorEastAsia" w:hAnsiTheme="majorHAnsi" w:cstheme="majorBidi"/>
      <w:b/>
      <w:bCs/>
      <w:i/>
      <w:iCs/>
      <w:color w:val="4F81BD" w:themeColor="accent1"/>
      <w:sz w:val="24"/>
      <w:szCs w:val="24"/>
    </w:rPr>
  </w:style>
  <w:style w:type="paragraph" w:customStyle="1" w:styleId="DisplayText">
    <w:name w:val="_Display Text"/>
    <w:rsid w:val="00715FCE"/>
    <w:rPr>
      <w:rFonts w:ascii="Arial" w:eastAsia="Times New Roman" w:hAnsi="Arial"/>
      <w:noProof/>
      <w:sz w:val="24"/>
      <w:szCs w:val="20"/>
    </w:rPr>
  </w:style>
  <w:style w:type="paragraph" w:styleId="TOC1">
    <w:name w:val="toc 1"/>
    <w:basedOn w:val="Normal"/>
    <w:next w:val="Normal"/>
    <w:autoRedefine/>
    <w:uiPriority w:val="39"/>
    <w:locked/>
    <w:rsid w:val="003A03B7"/>
    <w:pPr>
      <w:tabs>
        <w:tab w:val="right" w:leader="dot" w:pos="9062"/>
      </w:tabs>
      <w:spacing w:after="100"/>
    </w:pPr>
    <w:rPr>
      <w:rFonts w:eastAsiaTheme="majorEastAsia"/>
      <w:b/>
      <w:noProof/>
    </w:rPr>
  </w:style>
  <w:style w:type="paragraph" w:styleId="TOC2">
    <w:name w:val="toc 2"/>
    <w:basedOn w:val="Normal"/>
    <w:next w:val="Normal"/>
    <w:autoRedefine/>
    <w:uiPriority w:val="39"/>
    <w:locked/>
    <w:rsid w:val="00E96EEE"/>
    <w:pPr>
      <w:spacing w:after="100"/>
      <w:ind w:left="240"/>
    </w:pPr>
  </w:style>
  <w:style w:type="paragraph" w:styleId="TOC3">
    <w:name w:val="toc 3"/>
    <w:basedOn w:val="Normal"/>
    <w:next w:val="Normal"/>
    <w:autoRedefine/>
    <w:uiPriority w:val="39"/>
    <w:locked/>
    <w:rsid w:val="00E96EEE"/>
    <w:pPr>
      <w:spacing w:after="100"/>
      <w:ind w:left="480"/>
    </w:pPr>
  </w:style>
  <w:style w:type="paragraph" w:styleId="TableofFigures">
    <w:name w:val="table of figures"/>
    <w:basedOn w:val="Normal"/>
    <w:next w:val="Normal"/>
    <w:uiPriority w:val="99"/>
    <w:unhideWhenUsed/>
    <w:rsid w:val="00B12774"/>
  </w:style>
  <w:style w:type="paragraph" w:styleId="BodyText">
    <w:name w:val="Body Text"/>
    <w:basedOn w:val="Normal"/>
    <w:link w:val="BodyTextChar"/>
    <w:rsid w:val="003E1D20"/>
    <w:pPr>
      <w:tabs>
        <w:tab w:val="left" w:pos="708"/>
      </w:tabs>
      <w:suppressAutoHyphens/>
      <w:spacing w:after="120"/>
    </w:pPr>
    <w:rPr>
      <w:color w:val="00000A"/>
      <w:kern w:val="1"/>
    </w:rPr>
  </w:style>
  <w:style w:type="character" w:customStyle="1" w:styleId="BodyTextChar">
    <w:name w:val="Body Text Char"/>
    <w:basedOn w:val="DefaultParagraphFont"/>
    <w:link w:val="BodyText"/>
    <w:rsid w:val="003E1D20"/>
    <w:rPr>
      <w:rFonts w:ascii="Times New Roman" w:eastAsia="Times New Roman" w:hAnsi="Times New Roman"/>
      <w:color w:val="00000A"/>
      <w:kern w:val="1"/>
      <w:sz w:val="24"/>
      <w:szCs w:val="24"/>
    </w:rPr>
  </w:style>
  <w:style w:type="paragraph" w:customStyle="1" w:styleId="Caption1">
    <w:name w:val="Caption1"/>
    <w:basedOn w:val="Normal"/>
    <w:rsid w:val="003E1D20"/>
    <w:pPr>
      <w:tabs>
        <w:tab w:val="left" w:pos="708"/>
      </w:tabs>
      <w:suppressAutoHyphens/>
      <w:spacing w:after="200"/>
    </w:pPr>
    <w:rPr>
      <w:b/>
      <w:bCs/>
      <w:color w:val="4F81BD"/>
      <w:kern w:val="1"/>
      <w:sz w:val="18"/>
      <w:szCs w:val="18"/>
    </w:rPr>
  </w:style>
  <w:style w:type="paragraph" w:styleId="ListParagraph">
    <w:name w:val="List Paragraph"/>
    <w:basedOn w:val="Normal"/>
    <w:uiPriority w:val="34"/>
    <w:qFormat/>
    <w:rsid w:val="002C4C1E"/>
    <w:pPr>
      <w:ind w:left="720"/>
      <w:contextualSpacing/>
    </w:pPr>
  </w:style>
  <w:style w:type="paragraph" w:styleId="TOC4">
    <w:name w:val="toc 4"/>
    <w:basedOn w:val="Normal"/>
    <w:next w:val="Normal"/>
    <w:autoRedefine/>
    <w:uiPriority w:val="39"/>
    <w:unhideWhenUsed/>
    <w:locked/>
    <w:rsid w:val="00A11D25"/>
    <w:pPr>
      <w:spacing w:after="100" w:line="259" w:lineRule="auto"/>
      <w:ind w:left="660"/>
    </w:pPr>
    <w:rPr>
      <w:rFonts w:asciiTheme="minorHAnsi" w:eastAsiaTheme="minorEastAsia" w:hAnsiTheme="minorHAnsi" w:cstheme="minorBidi"/>
      <w:kern w:val="2"/>
      <w:sz w:val="22"/>
      <w:szCs w:val="22"/>
    </w:rPr>
  </w:style>
  <w:style w:type="paragraph" w:styleId="TOC5">
    <w:name w:val="toc 5"/>
    <w:basedOn w:val="Normal"/>
    <w:next w:val="Normal"/>
    <w:autoRedefine/>
    <w:uiPriority w:val="39"/>
    <w:unhideWhenUsed/>
    <w:locked/>
    <w:rsid w:val="00A11D25"/>
    <w:pPr>
      <w:spacing w:after="100" w:line="259" w:lineRule="auto"/>
      <w:ind w:left="880"/>
    </w:pPr>
    <w:rPr>
      <w:rFonts w:asciiTheme="minorHAnsi" w:eastAsiaTheme="minorEastAsia" w:hAnsiTheme="minorHAnsi" w:cstheme="minorBidi"/>
      <w:kern w:val="2"/>
      <w:sz w:val="22"/>
      <w:szCs w:val="22"/>
    </w:rPr>
  </w:style>
  <w:style w:type="paragraph" w:styleId="TOC6">
    <w:name w:val="toc 6"/>
    <w:basedOn w:val="Normal"/>
    <w:next w:val="Normal"/>
    <w:autoRedefine/>
    <w:uiPriority w:val="39"/>
    <w:unhideWhenUsed/>
    <w:locked/>
    <w:rsid w:val="00A11D25"/>
    <w:pPr>
      <w:spacing w:after="100" w:line="259" w:lineRule="auto"/>
      <w:ind w:left="1100"/>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locked/>
    <w:rsid w:val="00A11D25"/>
    <w:pPr>
      <w:spacing w:after="100" w:line="259" w:lineRule="auto"/>
      <w:ind w:left="1320"/>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locked/>
    <w:rsid w:val="00A11D25"/>
    <w:pPr>
      <w:spacing w:after="100" w:line="259" w:lineRule="auto"/>
      <w:ind w:left="1540"/>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locked/>
    <w:rsid w:val="00A11D25"/>
    <w:pPr>
      <w:spacing w:after="100" w:line="259" w:lineRule="auto"/>
      <w:ind w:left="1760"/>
    </w:pPr>
    <w:rPr>
      <w:rFonts w:asciiTheme="minorHAnsi" w:eastAsiaTheme="minorEastAsia" w:hAnsiTheme="minorHAnsi" w:cstheme="minorBidi"/>
      <w:kern w:val="2"/>
      <w:sz w:val="22"/>
      <w:szCs w:val="22"/>
    </w:rPr>
  </w:style>
  <w:style w:type="paragraph" w:styleId="Header">
    <w:name w:val="header"/>
    <w:basedOn w:val="Normal"/>
    <w:link w:val="HeaderChar"/>
    <w:uiPriority w:val="99"/>
    <w:unhideWhenUsed/>
    <w:rsid w:val="00292604"/>
    <w:pPr>
      <w:tabs>
        <w:tab w:val="center" w:pos="4252"/>
        <w:tab w:val="right" w:pos="8504"/>
      </w:tabs>
    </w:pPr>
  </w:style>
  <w:style w:type="character" w:customStyle="1" w:styleId="HeaderChar">
    <w:name w:val="Header Char"/>
    <w:basedOn w:val="DefaultParagraphFont"/>
    <w:link w:val="Header"/>
    <w:uiPriority w:val="99"/>
    <w:rsid w:val="00292604"/>
    <w:rPr>
      <w:rFonts w:ascii="Times New Roman" w:eastAsia="Times New Roman" w:hAnsi="Times New Roman"/>
      <w:sz w:val="24"/>
      <w:szCs w:val="24"/>
    </w:rPr>
  </w:style>
  <w:style w:type="paragraph" w:styleId="Footer">
    <w:name w:val="footer"/>
    <w:basedOn w:val="Normal"/>
    <w:link w:val="FooterChar"/>
    <w:uiPriority w:val="99"/>
    <w:unhideWhenUsed/>
    <w:rsid w:val="00292604"/>
    <w:pPr>
      <w:tabs>
        <w:tab w:val="center" w:pos="4252"/>
        <w:tab w:val="right" w:pos="8504"/>
      </w:tabs>
    </w:pPr>
  </w:style>
  <w:style w:type="character" w:customStyle="1" w:styleId="FooterChar">
    <w:name w:val="Footer Char"/>
    <w:basedOn w:val="DefaultParagraphFont"/>
    <w:link w:val="Footer"/>
    <w:uiPriority w:val="99"/>
    <w:rsid w:val="00292604"/>
    <w:rPr>
      <w:rFonts w:ascii="Times New Roman" w:eastAsia="Times New Roman" w:hAnsi="Times New Roman"/>
      <w:sz w:val="24"/>
      <w:szCs w:val="24"/>
    </w:rPr>
  </w:style>
  <w:style w:type="paragraph" w:customStyle="1" w:styleId="RFS">
    <w:name w:val="RFS"/>
    <w:basedOn w:val="Normal"/>
    <w:next w:val="TOC1"/>
    <w:rsid w:val="006A214C"/>
    <w:pPr>
      <w:widowControl w:val="0"/>
      <w:suppressAutoHyphens/>
    </w:pPr>
    <w:rPr>
      <w:rFonts w:ascii="Arial" w:eastAsia="DejaVu Sans" w:hAnsi="Arial"/>
      <w:b/>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944817">
      <w:bodyDiv w:val="1"/>
      <w:marLeft w:val="0"/>
      <w:marRight w:val="0"/>
      <w:marTop w:val="0"/>
      <w:marBottom w:val="0"/>
      <w:divBdr>
        <w:top w:val="none" w:sz="0" w:space="0" w:color="auto"/>
        <w:left w:val="none" w:sz="0" w:space="0" w:color="auto"/>
        <w:bottom w:val="none" w:sz="0" w:space="0" w:color="auto"/>
        <w:right w:val="none" w:sz="0" w:space="0" w:color="auto"/>
      </w:divBdr>
    </w:div>
    <w:div w:id="1228346545">
      <w:bodyDiv w:val="1"/>
      <w:marLeft w:val="0"/>
      <w:marRight w:val="0"/>
      <w:marTop w:val="0"/>
      <w:marBottom w:val="0"/>
      <w:divBdr>
        <w:top w:val="none" w:sz="0" w:space="0" w:color="auto"/>
        <w:left w:val="none" w:sz="0" w:space="0" w:color="auto"/>
        <w:bottom w:val="none" w:sz="0" w:space="0" w:color="auto"/>
        <w:right w:val="none" w:sz="0" w:space="0" w:color="auto"/>
      </w:divBdr>
    </w:div>
    <w:div w:id="167788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DB9FF-9A50-4F44-98FC-ADC4C60C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63</Pages>
  <Words>10508</Words>
  <Characters>56745</Characters>
  <Application>Microsoft Office Word</Application>
  <DocSecurity>0</DocSecurity>
  <Lines>472</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FIEG</Company>
  <LinksUpToDate>false</LinksUpToDate>
  <CharactersWithSpaces>67119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SENAI</dc:creator>
  <cp:keywords/>
  <dc:description/>
  <cp:lastModifiedBy>Kairo</cp:lastModifiedBy>
  <cp:revision>232</cp:revision>
  <dcterms:created xsi:type="dcterms:W3CDTF">2012-07-25T02:11:00Z</dcterms:created>
  <dcterms:modified xsi:type="dcterms:W3CDTF">2012-11-14T23:01:00Z</dcterms:modified>
</cp:coreProperties>
</file>